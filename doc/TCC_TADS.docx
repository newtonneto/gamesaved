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5F0147" w14:textId="5472C7F0" w:rsidR="00EA7B22" w:rsidRPr="003B25B8" w:rsidRDefault="00EA7B22" w:rsidP="00AF3A86">
      <w:pPr>
        <w:pStyle w:val="WW-Estilopadro"/>
        <w:spacing w:after="0" w:line="360" w:lineRule="auto"/>
        <w:ind w:firstLine="708"/>
        <w:jc w:val="center"/>
        <w:rPr>
          <w:rFonts w:ascii="Times New Roman" w:hAnsi="Times New Roman"/>
          <w:sz w:val="24"/>
          <w:szCs w:val="24"/>
        </w:rPr>
      </w:pPr>
      <w:r w:rsidRPr="003B25B8">
        <w:rPr>
          <w:rFonts w:ascii="Times New Roman" w:hAnsi="Times New Roman"/>
          <w:sz w:val="24"/>
          <w:szCs w:val="24"/>
        </w:rPr>
        <w:t>INSTITUTO FEDERAL DE EDUCAÇÃO, CIÊNCIA E TECNOLOGIA</w:t>
      </w:r>
    </w:p>
    <w:p w14:paraId="1EC0F4B6" w14:textId="77777777" w:rsidR="00EA7B22" w:rsidRPr="003B25B8" w:rsidRDefault="00EA7B22" w:rsidP="00AF3A86">
      <w:pPr>
        <w:pStyle w:val="WW-Estilopadro"/>
        <w:spacing w:after="0" w:line="360" w:lineRule="auto"/>
        <w:jc w:val="center"/>
        <w:rPr>
          <w:rFonts w:ascii="Times New Roman" w:hAnsi="Times New Roman"/>
          <w:sz w:val="24"/>
          <w:szCs w:val="24"/>
        </w:rPr>
      </w:pPr>
      <w:r w:rsidRPr="003B25B8">
        <w:rPr>
          <w:rFonts w:ascii="Times New Roman" w:hAnsi="Times New Roman"/>
          <w:sz w:val="24"/>
          <w:szCs w:val="24"/>
        </w:rPr>
        <w:t>DO RIO GRANDE DO NORTE</w:t>
      </w:r>
    </w:p>
    <w:p w14:paraId="6B789D97" w14:textId="77777777" w:rsidR="00EA7B22" w:rsidRPr="003B25B8" w:rsidRDefault="00EA7B22">
      <w:pPr>
        <w:pStyle w:val="WW-Estilopadro"/>
        <w:spacing w:after="0" w:line="360" w:lineRule="auto"/>
        <w:jc w:val="both"/>
        <w:rPr>
          <w:rFonts w:ascii="Times New Roman" w:hAnsi="Times New Roman"/>
          <w:sz w:val="24"/>
          <w:szCs w:val="24"/>
        </w:rPr>
      </w:pPr>
    </w:p>
    <w:p w14:paraId="0D42A1E5" w14:textId="77777777" w:rsidR="00EA7B22" w:rsidRPr="003B25B8" w:rsidRDefault="00EA7B22">
      <w:pPr>
        <w:pStyle w:val="WW-Estilopadro"/>
        <w:spacing w:after="0" w:line="360" w:lineRule="auto"/>
        <w:jc w:val="both"/>
        <w:rPr>
          <w:rFonts w:ascii="Times New Roman" w:hAnsi="Times New Roman"/>
          <w:sz w:val="24"/>
          <w:szCs w:val="24"/>
        </w:rPr>
      </w:pPr>
    </w:p>
    <w:p w14:paraId="5049815E" w14:textId="77777777" w:rsidR="00EA7B22" w:rsidRPr="003B25B8" w:rsidRDefault="00EA7B22">
      <w:pPr>
        <w:pStyle w:val="WW-Estilopadro"/>
        <w:spacing w:after="0" w:line="360" w:lineRule="auto"/>
        <w:jc w:val="both"/>
        <w:rPr>
          <w:rFonts w:ascii="Times New Roman" w:hAnsi="Times New Roman"/>
          <w:sz w:val="24"/>
          <w:szCs w:val="24"/>
        </w:rPr>
      </w:pPr>
    </w:p>
    <w:p w14:paraId="2EF4CF50" w14:textId="77777777" w:rsidR="00EA7B22" w:rsidRPr="003B25B8" w:rsidRDefault="00EA7B22">
      <w:pPr>
        <w:pStyle w:val="WW-Estilopadro"/>
        <w:spacing w:after="0" w:line="360" w:lineRule="auto"/>
        <w:jc w:val="both"/>
        <w:rPr>
          <w:rFonts w:ascii="Times New Roman" w:hAnsi="Times New Roman"/>
          <w:sz w:val="24"/>
          <w:szCs w:val="24"/>
        </w:rPr>
      </w:pPr>
    </w:p>
    <w:p w14:paraId="00C1F394" w14:textId="77777777" w:rsidR="00EA7B22" w:rsidRPr="003B25B8" w:rsidRDefault="00EA7B22">
      <w:pPr>
        <w:pStyle w:val="WW-Estilopadro"/>
        <w:spacing w:after="0" w:line="360" w:lineRule="auto"/>
        <w:jc w:val="both"/>
        <w:rPr>
          <w:rFonts w:ascii="Times New Roman" w:hAnsi="Times New Roman"/>
          <w:sz w:val="24"/>
          <w:szCs w:val="24"/>
        </w:rPr>
      </w:pPr>
    </w:p>
    <w:p w14:paraId="2BAA1B21" w14:textId="77777777" w:rsidR="00EA7B22" w:rsidRPr="003B25B8" w:rsidRDefault="00EA7B22">
      <w:pPr>
        <w:pStyle w:val="WW-Estilopadro"/>
        <w:spacing w:after="0" w:line="360" w:lineRule="auto"/>
        <w:jc w:val="both"/>
        <w:rPr>
          <w:rFonts w:ascii="Times New Roman" w:hAnsi="Times New Roman"/>
          <w:sz w:val="24"/>
          <w:szCs w:val="24"/>
        </w:rPr>
      </w:pPr>
    </w:p>
    <w:p w14:paraId="37DF9AD4" w14:textId="77777777" w:rsidR="00EA7B22" w:rsidRPr="003B25B8" w:rsidRDefault="00EA7B22">
      <w:pPr>
        <w:pStyle w:val="WW-Estilopadro"/>
        <w:spacing w:after="0" w:line="360" w:lineRule="auto"/>
        <w:jc w:val="both"/>
        <w:rPr>
          <w:rFonts w:ascii="Times New Roman" w:hAnsi="Times New Roman"/>
          <w:sz w:val="24"/>
          <w:szCs w:val="24"/>
        </w:rPr>
      </w:pPr>
    </w:p>
    <w:p w14:paraId="18439431" w14:textId="77777777" w:rsidR="00EA7B22" w:rsidRPr="003B25B8" w:rsidRDefault="009C0BF5">
      <w:pPr>
        <w:pStyle w:val="WW-Estilopadro"/>
        <w:spacing w:after="0" w:line="360" w:lineRule="auto"/>
        <w:jc w:val="center"/>
        <w:rPr>
          <w:rFonts w:ascii="Times New Roman" w:hAnsi="Times New Roman"/>
          <w:sz w:val="24"/>
          <w:szCs w:val="24"/>
        </w:rPr>
      </w:pPr>
      <w:r w:rsidRPr="003B25B8">
        <w:rPr>
          <w:rFonts w:ascii="Times New Roman" w:hAnsi="Times New Roman"/>
          <w:sz w:val="24"/>
          <w:szCs w:val="24"/>
        </w:rPr>
        <w:t>NEWTON TEIXEIRA DE BRITO NETO</w:t>
      </w:r>
    </w:p>
    <w:p w14:paraId="7398DD6F" w14:textId="77777777" w:rsidR="00EA7B22" w:rsidRPr="003B25B8" w:rsidRDefault="00EA7B22">
      <w:pPr>
        <w:pStyle w:val="WW-Estilopadro"/>
        <w:spacing w:after="0" w:line="360" w:lineRule="auto"/>
        <w:jc w:val="both"/>
        <w:rPr>
          <w:rFonts w:ascii="Times New Roman" w:hAnsi="Times New Roman"/>
          <w:sz w:val="24"/>
          <w:szCs w:val="24"/>
        </w:rPr>
      </w:pPr>
    </w:p>
    <w:p w14:paraId="4A73F006" w14:textId="77777777" w:rsidR="00EA7B22" w:rsidRPr="003B25B8" w:rsidRDefault="00EA7B22">
      <w:pPr>
        <w:pStyle w:val="WW-Estilopadro"/>
        <w:spacing w:after="0" w:line="360" w:lineRule="auto"/>
        <w:jc w:val="both"/>
        <w:rPr>
          <w:rFonts w:ascii="Times New Roman" w:hAnsi="Times New Roman"/>
          <w:sz w:val="24"/>
          <w:szCs w:val="24"/>
        </w:rPr>
      </w:pPr>
    </w:p>
    <w:p w14:paraId="5CCBE407" w14:textId="77777777" w:rsidR="00EA7B22" w:rsidRPr="003B25B8" w:rsidRDefault="00EA7B22">
      <w:pPr>
        <w:pStyle w:val="WW-Estilopadro"/>
        <w:spacing w:after="0" w:line="360" w:lineRule="auto"/>
        <w:jc w:val="both"/>
        <w:rPr>
          <w:rFonts w:ascii="Times New Roman" w:hAnsi="Times New Roman"/>
          <w:sz w:val="24"/>
          <w:szCs w:val="24"/>
        </w:rPr>
      </w:pPr>
    </w:p>
    <w:p w14:paraId="14F7D62F" w14:textId="77777777" w:rsidR="00EA7B22" w:rsidRPr="003B25B8" w:rsidRDefault="00EA7B22">
      <w:pPr>
        <w:pStyle w:val="WW-Estilopadro"/>
        <w:spacing w:after="0" w:line="360" w:lineRule="auto"/>
        <w:jc w:val="both"/>
        <w:rPr>
          <w:rFonts w:ascii="Times New Roman" w:hAnsi="Times New Roman"/>
          <w:sz w:val="24"/>
          <w:szCs w:val="24"/>
        </w:rPr>
      </w:pPr>
    </w:p>
    <w:p w14:paraId="02E0834C" w14:textId="77777777" w:rsidR="00EA7B22" w:rsidRPr="003B25B8" w:rsidRDefault="00EA7B22">
      <w:pPr>
        <w:pStyle w:val="WW-Estilopadro"/>
        <w:spacing w:after="0" w:line="360" w:lineRule="auto"/>
        <w:jc w:val="both"/>
        <w:rPr>
          <w:rFonts w:ascii="Times New Roman" w:hAnsi="Times New Roman"/>
          <w:sz w:val="24"/>
          <w:szCs w:val="24"/>
        </w:rPr>
      </w:pPr>
    </w:p>
    <w:p w14:paraId="7A19B340" w14:textId="77777777" w:rsidR="007A23C5" w:rsidRPr="003B25B8" w:rsidRDefault="007A23C5">
      <w:pPr>
        <w:pStyle w:val="WW-Estilopadro"/>
        <w:spacing w:after="0" w:line="360" w:lineRule="auto"/>
        <w:jc w:val="both"/>
        <w:rPr>
          <w:rFonts w:ascii="Times New Roman" w:hAnsi="Times New Roman"/>
          <w:sz w:val="24"/>
          <w:szCs w:val="24"/>
        </w:rPr>
      </w:pPr>
    </w:p>
    <w:p w14:paraId="46FEAABE" w14:textId="77777777" w:rsidR="007A23C5" w:rsidRPr="003B25B8" w:rsidRDefault="007A23C5">
      <w:pPr>
        <w:pStyle w:val="WW-Estilopadro"/>
        <w:spacing w:after="0" w:line="360" w:lineRule="auto"/>
        <w:jc w:val="both"/>
        <w:rPr>
          <w:rFonts w:ascii="Times New Roman" w:hAnsi="Times New Roman"/>
          <w:sz w:val="24"/>
          <w:szCs w:val="24"/>
        </w:rPr>
      </w:pPr>
    </w:p>
    <w:p w14:paraId="21C477C2" w14:textId="42718908" w:rsidR="001C5B52" w:rsidRPr="00F96BE3" w:rsidRDefault="00906ADF" w:rsidP="001C5B52">
      <w:pPr>
        <w:pStyle w:val="WW-Estilopadro"/>
        <w:spacing w:after="0" w:line="240" w:lineRule="auto"/>
        <w:jc w:val="center"/>
        <w:rPr>
          <w:rFonts w:ascii="Times New Roman" w:hAnsi="Times New Roman"/>
          <w:b/>
          <w:sz w:val="24"/>
          <w:szCs w:val="24"/>
        </w:rPr>
      </w:pPr>
      <w:r>
        <w:rPr>
          <w:rFonts w:ascii="Times New Roman" w:hAnsi="Times New Roman"/>
          <w:b/>
          <w:sz w:val="24"/>
          <w:szCs w:val="24"/>
        </w:rPr>
        <w:t>GAMESAVED</w:t>
      </w:r>
      <w:r w:rsidR="001C5B52">
        <w:rPr>
          <w:rFonts w:ascii="Times New Roman" w:hAnsi="Times New Roman"/>
          <w:b/>
          <w:sz w:val="24"/>
          <w:szCs w:val="24"/>
        </w:rPr>
        <w:t xml:space="preserve">: </w:t>
      </w:r>
      <w:r>
        <w:rPr>
          <w:rFonts w:ascii="Times New Roman" w:hAnsi="Times New Roman"/>
          <w:b/>
          <w:sz w:val="24"/>
          <w:szCs w:val="24"/>
        </w:rPr>
        <w:t xml:space="preserve">APLICATIVO MOBILE </w:t>
      </w:r>
      <w:r w:rsidR="00713629">
        <w:rPr>
          <w:rFonts w:ascii="Times New Roman" w:hAnsi="Times New Roman"/>
          <w:b/>
          <w:sz w:val="24"/>
          <w:szCs w:val="24"/>
        </w:rPr>
        <w:t xml:space="preserve">PARA CATALOGAÇÃO DE JOGOS </w:t>
      </w:r>
      <w:r>
        <w:rPr>
          <w:rFonts w:ascii="Times New Roman" w:hAnsi="Times New Roman"/>
          <w:b/>
          <w:sz w:val="24"/>
          <w:szCs w:val="24"/>
        </w:rPr>
        <w:t>COM FIREBASE</w:t>
      </w:r>
      <w:r w:rsidR="001C5B52">
        <w:rPr>
          <w:rFonts w:ascii="Times New Roman" w:hAnsi="Times New Roman"/>
          <w:b/>
          <w:sz w:val="24"/>
          <w:szCs w:val="24"/>
        </w:rPr>
        <w:t xml:space="preserve"> </w:t>
      </w:r>
      <w:r w:rsidR="00662070">
        <w:rPr>
          <w:rFonts w:ascii="Times New Roman" w:hAnsi="Times New Roman"/>
          <w:b/>
          <w:sz w:val="24"/>
          <w:szCs w:val="24"/>
        </w:rPr>
        <w:t>E RAWG</w:t>
      </w:r>
    </w:p>
    <w:p w14:paraId="33D4E852" w14:textId="77777777" w:rsidR="00EA7B22" w:rsidRPr="003B25B8" w:rsidRDefault="00EA7B22">
      <w:pPr>
        <w:pStyle w:val="WW-Estilopadro"/>
        <w:spacing w:after="0" w:line="360" w:lineRule="auto"/>
        <w:jc w:val="both"/>
        <w:rPr>
          <w:rFonts w:ascii="Times New Roman" w:hAnsi="Times New Roman"/>
          <w:sz w:val="24"/>
          <w:szCs w:val="24"/>
        </w:rPr>
      </w:pPr>
    </w:p>
    <w:p w14:paraId="09E1518F" w14:textId="77777777" w:rsidR="00EA7B22" w:rsidRPr="003B25B8" w:rsidRDefault="00EA7B22">
      <w:pPr>
        <w:pStyle w:val="WW-Estilopadro"/>
        <w:spacing w:after="0" w:line="360" w:lineRule="auto"/>
        <w:jc w:val="both"/>
        <w:rPr>
          <w:rFonts w:ascii="Times New Roman" w:hAnsi="Times New Roman"/>
          <w:sz w:val="24"/>
          <w:szCs w:val="24"/>
        </w:rPr>
      </w:pPr>
    </w:p>
    <w:p w14:paraId="24027E2B" w14:textId="77777777" w:rsidR="00EA7B22" w:rsidRPr="003B25B8" w:rsidRDefault="00EA7B22">
      <w:pPr>
        <w:pStyle w:val="WW-Estilopadro"/>
        <w:spacing w:after="0" w:line="360" w:lineRule="auto"/>
        <w:jc w:val="both"/>
        <w:rPr>
          <w:rFonts w:ascii="Times New Roman" w:hAnsi="Times New Roman"/>
          <w:sz w:val="24"/>
          <w:szCs w:val="24"/>
        </w:rPr>
      </w:pPr>
    </w:p>
    <w:p w14:paraId="0EAEF956" w14:textId="77777777" w:rsidR="00EA7B22" w:rsidRPr="003B25B8" w:rsidRDefault="00EA7B22">
      <w:pPr>
        <w:pStyle w:val="WW-Estilopadro"/>
        <w:spacing w:after="0" w:line="360" w:lineRule="auto"/>
        <w:jc w:val="both"/>
        <w:rPr>
          <w:rFonts w:ascii="Times New Roman" w:hAnsi="Times New Roman"/>
          <w:sz w:val="24"/>
          <w:szCs w:val="24"/>
        </w:rPr>
      </w:pPr>
    </w:p>
    <w:p w14:paraId="69A0172E" w14:textId="77777777" w:rsidR="00EA7B22" w:rsidRPr="003B25B8" w:rsidRDefault="00EA7B22">
      <w:pPr>
        <w:pStyle w:val="WW-Estilopadro"/>
        <w:spacing w:after="0" w:line="360" w:lineRule="auto"/>
        <w:jc w:val="both"/>
        <w:rPr>
          <w:rFonts w:ascii="Times New Roman" w:hAnsi="Times New Roman"/>
          <w:sz w:val="24"/>
          <w:szCs w:val="24"/>
        </w:rPr>
      </w:pPr>
    </w:p>
    <w:p w14:paraId="3DA62FBB" w14:textId="77777777" w:rsidR="00EA7B22" w:rsidRPr="003B25B8" w:rsidRDefault="00EA7B22">
      <w:pPr>
        <w:pStyle w:val="WW-Estilopadro"/>
        <w:spacing w:after="0" w:line="360" w:lineRule="auto"/>
        <w:jc w:val="both"/>
        <w:rPr>
          <w:rFonts w:ascii="Times New Roman" w:hAnsi="Times New Roman"/>
          <w:sz w:val="24"/>
          <w:szCs w:val="24"/>
        </w:rPr>
      </w:pPr>
    </w:p>
    <w:p w14:paraId="2B81E19E" w14:textId="77777777" w:rsidR="00EA7B22" w:rsidRPr="003B25B8" w:rsidRDefault="00EA7B22">
      <w:pPr>
        <w:pStyle w:val="WW-Estilopadro"/>
        <w:spacing w:after="0" w:line="360" w:lineRule="auto"/>
        <w:jc w:val="both"/>
        <w:rPr>
          <w:rFonts w:ascii="Times New Roman" w:hAnsi="Times New Roman"/>
          <w:sz w:val="24"/>
          <w:szCs w:val="24"/>
        </w:rPr>
      </w:pPr>
    </w:p>
    <w:p w14:paraId="30B92538" w14:textId="77777777" w:rsidR="00EA7B22" w:rsidRPr="003B25B8" w:rsidRDefault="00EA7B22">
      <w:pPr>
        <w:pStyle w:val="WW-Estilopadro"/>
        <w:spacing w:after="0" w:line="360" w:lineRule="auto"/>
        <w:jc w:val="both"/>
        <w:rPr>
          <w:rFonts w:ascii="Times New Roman" w:hAnsi="Times New Roman"/>
          <w:sz w:val="24"/>
          <w:szCs w:val="24"/>
        </w:rPr>
      </w:pPr>
    </w:p>
    <w:p w14:paraId="49D59F5F" w14:textId="77777777" w:rsidR="00EA7B22" w:rsidRPr="003B25B8" w:rsidRDefault="00EA7B22">
      <w:pPr>
        <w:pStyle w:val="WW-Estilopadro"/>
        <w:spacing w:after="0" w:line="360" w:lineRule="auto"/>
        <w:jc w:val="both"/>
        <w:rPr>
          <w:rFonts w:ascii="Times New Roman" w:hAnsi="Times New Roman"/>
          <w:sz w:val="24"/>
          <w:szCs w:val="24"/>
        </w:rPr>
      </w:pPr>
    </w:p>
    <w:p w14:paraId="234FEB09" w14:textId="77777777" w:rsidR="00EA7B22" w:rsidRPr="003B25B8" w:rsidRDefault="00EA7B22">
      <w:pPr>
        <w:pStyle w:val="WW-Estilopadro"/>
        <w:spacing w:after="0" w:line="360" w:lineRule="auto"/>
        <w:rPr>
          <w:rFonts w:ascii="Times New Roman" w:hAnsi="Times New Roman"/>
          <w:sz w:val="24"/>
          <w:szCs w:val="24"/>
        </w:rPr>
      </w:pPr>
    </w:p>
    <w:p w14:paraId="4BF884D9" w14:textId="77777777" w:rsidR="00EA7B22" w:rsidRPr="003B25B8" w:rsidRDefault="00EA7B22">
      <w:pPr>
        <w:pStyle w:val="WW-Estilopadro"/>
        <w:spacing w:after="0" w:line="100" w:lineRule="atLeast"/>
        <w:jc w:val="center"/>
        <w:rPr>
          <w:rFonts w:ascii="Times New Roman" w:hAnsi="Times New Roman"/>
          <w:sz w:val="24"/>
          <w:szCs w:val="24"/>
        </w:rPr>
      </w:pPr>
    </w:p>
    <w:p w14:paraId="180D44BD" w14:textId="77777777" w:rsidR="00EA7B22" w:rsidRPr="003B25B8" w:rsidRDefault="00EA7B22">
      <w:pPr>
        <w:pStyle w:val="WW-Estilopadro"/>
        <w:spacing w:after="0" w:line="100" w:lineRule="atLeast"/>
        <w:jc w:val="center"/>
        <w:rPr>
          <w:rFonts w:ascii="Times New Roman" w:hAnsi="Times New Roman"/>
          <w:sz w:val="24"/>
          <w:szCs w:val="24"/>
        </w:rPr>
      </w:pPr>
    </w:p>
    <w:p w14:paraId="5012BA36" w14:textId="77777777" w:rsidR="00EA7B22" w:rsidRPr="003B25B8" w:rsidRDefault="00EA7B22">
      <w:pPr>
        <w:pStyle w:val="WW-Estilopadro"/>
        <w:spacing w:after="0" w:line="100" w:lineRule="atLeast"/>
        <w:jc w:val="center"/>
        <w:rPr>
          <w:rFonts w:ascii="Times New Roman" w:hAnsi="Times New Roman"/>
          <w:sz w:val="24"/>
          <w:szCs w:val="24"/>
        </w:rPr>
      </w:pPr>
    </w:p>
    <w:p w14:paraId="797E8241" w14:textId="77777777" w:rsidR="00EA7B22" w:rsidRPr="003B25B8" w:rsidRDefault="00EA7B22">
      <w:pPr>
        <w:pStyle w:val="WW-Estilopadro"/>
        <w:spacing w:after="0" w:line="100" w:lineRule="atLeast"/>
        <w:jc w:val="center"/>
        <w:rPr>
          <w:rFonts w:ascii="Times New Roman" w:hAnsi="Times New Roman"/>
          <w:sz w:val="24"/>
          <w:szCs w:val="24"/>
        </w:rPr>
      </w:pPr>
    </w:p>
    <w:p w14:paraId="1A1B86A4" w14:textId="77777777" w:rsidR="00EA7B22" w:rsidRPr="003B25B8" w:rsidRDefault="00EA7B22" w:rsidP="007A23C5">
      <w:pPr>
        <w:pStyle w:val="WW-Estilopadro"/>
        <w:spacing w:after="0" w:line="100" w:lineRule="atLeast"/>
        <w:rPr>
          <w:rFonts w:ascii="Times New Roman" w:hAnsi="Times New Roman"/>
          <w:sz w:val="24"/>
          <w:szCs w:val="24"/>
        </w:rPr>
      </w:pPr>
    </w:p>
    <w:p w14:paraId="2D08F162" w14:textId="77777777" w:rsidR="00EA7B22" w:rsidRPr="003B25B8" w:rsidRDefault="00EA7B22">
      <w:pPr>
        <w:pStyle w:val="WW-Estilopadro"/>
        <w:spacing w:after="0" w:line="100" w:lineRule="atLeast"/>
        <w:jc w:val="center"/>
        <w:rPr>
          <w:rFonts w:ascii="Times New Roman" w:hAnsi="Times New Roman"/>
          <w:sz w:val="24"/>
          <w:szCs w:val="24"/>
        </w:rPr>
      </w:pPr>
      <w:r w:rsidRPr="003B25B8">
        <w:rPr>
          <w:rFonts w:ascii="Times New Roman" w:hAnsi="Times New Roman"/>
          <w:sz w:val="24"/>
          <w:szCs w:val="24"/>
        </w:rPr>
        <w:t>NATAL - RN</w:t>
      </w:r>
    </w:p>
    <w:p w14:paraId="4B211218" w14:textId="1C95D7C9" w:rsidR="00EA7B22" w:rsidRPr="003B25B8" w:rsidRDefault="00C354C8">
      <w:pPr>
        <w:pStyle w:val="WW-Estilopadro"/>
        <w:spacing w:after="0" w:line="100" w:lineRule="atLeast"/>
        <w:jc w:val="center"/>
        <w:rPr>
          <w:rFonts w:ascii="Times New Roman" w:hAnsi="Times New Roman"/>
          <w:sz w:val="24"/>
          <w:szCs w:val="24"/>
        </w:rPr>
      </w:pPr>
      <w:r w:rsidRPr="003B25B8">
        <w:rPr>
          <w:rFonts w:ascii="Times New Roman" w:hAnsi="Times New Roman"/>
          <w:sz w:val="24"/>
          <w:szCs w:val="24"/>
        </w:rPr>
        <w:t>20</w:t>
      </w:r>
      <w:r w:rsidR="00906ADF">
        <w:rPr>
          <w:rFonts w:ascii="Times New Roman" w:hAnsi="Times New Roman"/>
          <w:sz w:val="24"/>
          <w:szCs w:val="24"/>
        </w:rPr>
        <w:t>22</w:t>
      </w:r>
    </w:p>
    <w:p w14:paraId="4EC00639" w14:textId="77777777" w:rsidR="00EA7B22" w:rsidRPr="003B25B8" w:rsidRDefault="00102609" w:rsidP="00FC7A4C">
      <w:pPr>
        <w:pStyle w:val="WW-Estilopadro"/>
        <w:pageBreakBefore/>
        <w:spacing w:after="0" w:line="240" w:lineRule="auto"/>
        <w:jc w:val="center"/>
        <w:rPr>
          <w:rFonts w:ascii="Times New Roman" w:hAnsi="Times New Roman"/>
          <w:sz w:val="24"/>
          <w:szCs w:val="24"/>
        </w:rPr>
      </w:pPr>
      <w:r w:rsidRPr="003B25B8">
        <w:rPr>
          <w:rFonts w:ascii="Times New Roman" w:hAnsi="Times New Roman"/>
          <w:sz w:val="24"/>
          <w:szCs w:val="24"/>
        </w:rPr>
        <w:lastRenderedPageBreak/>
        <w:t>NEWTON TEIXEIRA DE BRITO NETO</w:t>
      </w:r>
    </w:p>
    <w:p w14:paraId="37BB9AF0" w14:textId="77777777" w:rsidR="00EA7B22" w:rsidRPr="003B25B8" w:rsidRDefault="00EA7B22" w:rsidP="00FC7A4C">
      <w:pPr>
        <w:pStyle w:val="WW-Estilopadro"/>
        <w:spacing w:after="0" w:line="240" w:lineRule="auto"/>
        <w:ind w:left="1418" w:firstLine="709"/>
        <w:jc w:val="both"/>
        <w:rPr>
          <w:rFonts w:ascii="Times New Roman" w:hAnsi="Times New Roman"/>
          <w:sz w:val="24"/>
          <w:szCs w:val="24"/>
        </w:rPr>
      </w:pPr>
    </w:p>
    <w:p w14:paraId="3333C80C" w14:textId="77777777" w:rsidR="00EA7B22" w:rsidRPr="003B25B8" w:rsidRDefault="00EA7B22" w:rsidP="00FC7A4C">
      <w:pPr>
        <w:pStyle w:val="WW-Estilopadro"/>
        <w:spacing w:after="0" w:line="240" w:lineRule="auto"/>
        <w:ind w:left="1418" w:firstLine="709"/>
        <w:jc w:val="both"/>
        <w:rPr>
          <w:rFonts w:ascii="Times New Roman" w:hAnsi="Times New Roman"/>
          <w:sz w:val="24"/>
          <w:szCs w:val="24"/>
        </w:rPr>
      </w:pPr>
    </w:p>
    <w:p w14:paraId="648E4C8C" w14:textId="77777777" w:rsidR="00EA7B22" w:rsidRPr="003B25B8" w:rsidRDefault="00EA7B22" w:rsidP="00FC7A4C">
      <w:pPr>
        <w:pStyle w:val="WW-Estilopadro"/>
        <w:spacing w:after="0" w:line="240" w:lineRule="auto"/>
        <w:ind w:left="1418" w:firstLine="709"/>
        <w:jc w:val="both"/>
        <w:rPr>
          <w:rFonts w:ascii="Times New Roman" w:hAnsi="Times New Roman"/>
          <w:sz w:val="24"/>
          <w:szCs w:val="24"/>
        </w:rPr>
      </w:pPr>
    </w:p>
    <w:p w14:paraId="421B8F0B" w14:textId="77777777" w:rsidR="00EA7B22" w:rsidRPr="003B25B8" w:rsidRDefault="00EA7B22" w:rsidP="00FC7A4C">
      <w:pPr>
        <w:pStyle w:val="WW-Estilopadro"/>
        <w:spacing w:after="0" w:line="240" w:lineRule="auto"/>
        <w:ind w:left="1418"/>
        <w:jc w:val="both"/>
        <w:rPr>
          <w:rFonts w:ascii="Times New Roman" w:hAnsi="Times New Roman"/>
          <w:sz w:val="24"/>
          <w:szCs w:val="24"/>
        </w:rPr>
      </w:pPr>
    </w:p>
    <w:p w14:paraId="364B8053" w14:textId="77777777" w:rsidR="00EA7B22" w:rsidRPr="003B25B8" w:rsidRDefault="00EA7B22" w:rsidP="00FC7A4C">
      <w:pPr>
        <w:pStyle w:val="WW-Estilopadro"/>
        <w:spacing w:after="0" w:line="240" w:lineRule="auto"/>
        <w:jc w:val="both"/>
        <w:rPr>
          <w:rFonts w:ascii="Times New Roman" w:hAnsi="Times New Roman"/>
          <w:sz w:val="24"/>
          <w:szCs w:val="24"/>
        </w:rPr>
      </w:pPr>
    </w:p>
    <w:p w14:paraId="0986B624" w14:textId="77777777" w:rsidR="007A23C5" w:rsidRPr="003B25B8" w:rsidRDefault="007A23C5" w:rsidP="00FC7A4C">
      <w:pPr>
        <w:pStyle w:val="WW-Estilopadro"/>
        <w:spacing w:after="0" w:line="240" w:lineRule="auto"/>
        <w:jc w:val="both"/>
        <w:rPr>
          <w:rFonts w:ascii="Times New Roman" w:hAnsi="Times New Roman"/>
          <w:sz w:val="24"/>
          <w:szCs w:val="24"/>
        </w:rPr>
      </w:pPr>
    </w:p>
    <w:p w14:paraId="10062938" w14:textId="77777777" w:rsidR="007A23C5" w:rsidRPr="003B25B8" w:rsidRDefault="007A23C5" w:rsidP="00FC7A4C">
      <w:pPr>
        <w:pStyle w:val="WW-Estilopadro"/>
        <w:spacing w:after="0" w:line="240" w:lineRule="auto"/>
        <w:jc w:val="both"/>
        <w:rPr>
          <w:rFonts w:ascii="Times New Roman" w:hAnsi="Times New Roman"/>
          <w:sz w:val="24"/>
          <w:szCs w:val="24"/>
        </w:rPr>
      </w:pPr>
    </w:p>
    <w:p w14:paraId="57680E47" w14:textId="77777777" w:rsidR="007A23C5" w:rsidRPr="003B25B8" w:rsidRDefault="007A23C5" w:rsidP="00FC7A4C">
      <w:pPr>
        <w:pStyle w:val="WW-Estilopadro"/>
        <w:spacing w:after="0" w:line="240" w:lineRule="auto"/>
        <w:jc w:val="both"/>
        <w:rPr>
          <w:rFonts w:ascii="Times New Roman" w:hAnsi="Times New Roman"/>
          <w:sz w:val="24"/>
          <w:szCs w:val="24"/>
        </w:rPr>
      </w:pPr>
    </w:p>
    <w:p w14:paraId="4DF897D4" w14:textId="77777777" w:rsidR="007A23C5" w:rsidRPr="003B25B8" w:rsidRDefault="007A23C5" w:rsidP="00FC7A4C">
      <w:pPr>
        <w:pStyle w:val="WW-Estilopadro"/>
        <w:spacing w:after="0" w:line="240" w:lineRule="auto"/>
        <w:jc w:val="both"/>
        <w:rPr>
          <w:rFonts w:ascii="Times New Roman" w:hAnsi="Times New Roman"/>
          <w:sz w:val="24"/>
          <w:szCs w:val="24"/>
        </w:rPr>
      </w:pPr>
    </w:p>
    <w:p w14:paraId="54E57848" w14:textId="7E3AE8F1" w:rsidR="00EA7B22" w:rsidRPr="003B25B8" w:rsidRDefault="00906ADF" w:rsidP="00FC7A4C">
      <w:pPr>
        <w:pStyle w:val="WW-Estilopadro"/>
        <w:spacing w:after="0" w:line="240" w:lineRule="auto"/>
        <w:jc w:val="center"/>
        <w:rPr>
          <w:rFonts w:ascii="Times New Roman" w:hAnsi="Times New Roman"/>
          <w:sz w:val="24"/>
          <w:szCs w:val="24"/>
        </w:rPr>
      </w:pPr>
      <w:r>
        <w:rPr>
          <w:rFonts w:ascii="Times New Roman" w:hAnsi="Times New Roman"/>
          <w:b/>
          <w:sz w:val="24"/>
          <w:szCs w:val="24"/>
        </w:rPr>
        <w:t xml:space="preserve">GAMESAVED: APLICATIVO </w:t>
      </w:r>
      <w:r w:rsidR="00662070">
        <w:rPr>
          <w:rFonts w:ascii="Times New Roman" w:hAnsi="Times New Roman"/>
          <w:b/>
          <w:sz w:val="24"/>
          <w:szCs w:val="24"/>
        </w:rPr>
        <w:t>MOBILE PARA CATALOGAÇÃO DE JOGOS COM FIREBASE E RAWG</w:t>
      </w:r>
      <w:r w:rsidR="001C5B52">
        <w:rPr>
          <w:rFonts w:ascii="Times New Roman" w:hAnsi="Times New Roman"/>
          <w:b/>
          <w:sz w:val="24"/>
          <w:szCs w:val="24"/>
        </w:rPr>
        <w:t xml:space="preserve"> </w:t>
      </w:r>
    </w:p>
    <w:p w14:paraId="02443AF3" w14:textId="77777777" w:rsidR="00EA7B22" w:rsidRPr="003B25B8" w:rsidRDefault="00EA7B22" w:rsidP="00FC7A4C">
      <w:pPr>
        <w:pStyle w:val="WW-Estilopadro"/>
        <w:spacing w:after="0" w:line="240" w:lineRule="auto"/>
        <w:jc w:val="both"/>
        <w:rPr>
          <w:rFonts w:ascii="Times New Roman" w:hAnsi="Times New Roman"/>
          <w:sz w:val="24"/>
          <w:szCs w:val="24"/>
        </w:rPr>
      </w:pPr>
    </w:p>
    <w:p w14:paraId="0E96391F" w14:textId="77777777" w:rsidR="00EA7B22" w:rsidRPr="003B25B8" w:rsidRDefault="00DA20B7" w:rsidP="00FC7A4C">
      <w:pPr>
        <w:pStyle w:val="WW-Estilopadro"/>
        <w:spacing w:after="0" w:line="240" w:lineRule="auto"/>
        <w:jc w:val="both"/>
        <w:rPr>
          <w:rFonts w:ascii="Times New Roman" w:hAnsi="Times New Roman"/>
          <w:sz w:val="24"/>
          <w:szCs w:val="24"/>
        </w:rPr>
      </w:pPr>
      <w:r w:rsidRPr="003B25B8">
        <w:rPr>
          <w:rFonts w:ascii="Times New Roman" w:hAnsi="Times New Roman"/>
          <w:sz w:val="24"/>
          <w:szCs w:val="24"/>
        </w:rPr>
        <w:tab/>
      </w:r>
      <w:r w:rsidRPr="003B25B8">
        <w:rPr>
          <w:rFonts w:ascii="Times New Roman" w:hAnsi="Times New Roman"/>
          <w:sz w:val="24"/>
          <w:szCs w:val="24"/>
        </w:rPr>
        <w:tab/>
      </w:r>
      <w:r w:rsidRPr="003B25B8">
        <w:rPr>
          <w:rFonts w:ascii="Times New Roman" w:hAnsi="Times New Roman"/>
          <w:sz w:val="24"/>
          <w:szCs w:val="24"/>
        </w:rPr>
        <w:tab/>
      </w:r>
      <w:r w:rsidRPr="003B25B8">
        <w:rPr>
          <w:rFonts w:ascii="Times New Roman" w:hAnsi="Times New Roman"/>
          <w:sz w:val="24"/>
          <w:szCs w:val="24"/>
        </w:rPr>
        <w:tab/>
      </w:r>
      <w:r w:rsidRPr="003B25B8">
        <w:rPr>
          <w:rFonts w:ascii="Times New Roman" w:hAnsi="Times New Roman"/>
          <w:sz w:val="24"/>
          <w:szCs w:val="24"/>
        </w:rPr>
        <w:tab/>
      </w:r>
      <w:r w:rsidRPr="003B25B8">
        <w:rPr>
          <w:rFonts w:ascii="Times New Roman" w:hAnsi="Times New Roman"/>
          <w:sz w:val="24"/>
          <w:szCs w:val="24"/>
        </w:rPr>
        <w:tab/>
      </w:r>
    </w:p>
    <w:p w14:paraId="341A209F" w14:textId="77777777" w:rsidR="00EA7B22" w:rsidRPr="003B25B8" w:rsidRDefault="00EA7B22" w:rsidP="00FC7A4C">
      <w:pPr>
        <w:pStyle w:val="WW-Estilopadro"/>
        <w:tabs>
          <w:tab w:val="left" w:pos="9639"/>
        </w:tabs>
        <w:spacing w:after="0" w:line="240" w:lineRule="auto"/>
        <w:ind w:left="3969"/>
        <w:jc w:val="both"/>
        <w:rPr>
          <w:rFonts w:ascii="Times New Roman" w:hAnsi="Times New Roman"/>
          <w:sz w:val="24"/>
          <w:szCs w:val="24"/>
        </w:rPr>
      </w:pPr>
      <w:r w:rsidRPr="003B25B8">
        <w:rPr>
          <w:rFonts w:ascii="Times New Roman" w:hAnsi="Times New Roman"/>
          <w:sz w:val="24"/>
          <w:szCs w:val="24"/>
        </w:rPr>
        <w:t>Trabalho de Conclusão de Curso apresentado ao Curso Superior de Tecnologia em Redes de Computadores do Instituto Federal de Educação, Ciência e Tecnologia do Rio Grande do Norte, em cumprimento às exigências legais como requisito parcial à obtenção do título de Tecnólogo em Redes de Computadores.</w:t>
      </w:r>
    </w:p>
    <w:p w14:paraId="696253BE" w14:textId="77777777" w:rsidR="00EA7B22" w:rsidRPr="003B25B8" w:rsidRDefault="00EA7B22" w:rsidP="00FC7A4C">
      <w:pPr>
        <w:pStyle w:val="WW-Estilopadro"/>
        <w:tabs>
          <w:tab w:val="left" w:pos="9639"/>
        </w:tabs>
        <w:spacing w:after="0" w:line="240" w:lineRule="auto"/>
        <w:ind w:left="3969"/>
        <w:jc w:val="both"/>
        <w:rPr>
          <w:rFonts w:ascii="Times New Roman" w:hAnsi="Times New Roman"/>
          <w:sz w:val="24"/>
          <w:szCs w:val="24"/>
        </w:rPr>
      </w:pPr>
    </w:p>
    <w:p w14:paraId="7C339402" w14:textId="761F95EE" w:rsidR="00EA7B22" w:rsidRPr="003B25B8" w:rsidRDefault="00EA7B22" w:rsidP="00FC7A4C">
      <w:pPr>
        <w:pStyle w:val="WW-Estilopadro"/>
        <w:tabs>
          <w:tab w:val="left" w:pos="9639"/>
        </w:tabs>
        <w:spacing w:after="0" w:line="240" w:lineRule="auto"/>
        <w:ind w:left="3969"/>
        <w:jc w:val="both"/>
        <w:rPr>
          <w:rFonts w:ascii="Times New Roman" w:hAnsi="Times New Roman"/>
          <w:sz w:val="24"/>
          <w:szCs w:val="24"/>
        </w:rPr>
      </w:pPr>
      <w:r w:rsidRPr="003B25B8">
        <w:rPr>
          <w:rFonts w:ascii="Times New Roman" w:hAnsi="Times New Roman"/>
          <w:sz w:val="24"/>
          <w:szCs w:val="24"/>
        </w:rPr>
        <w:t xml:space="preserve">Orientador: </w:t>
      </w:r>
      <w:r w:rsidR="00906ADF">
        <w:rPr>
          <w:rFonts w:ascii="Times New Roman" w:hAnsi="Times New Roman"/>
          <w:sz w:val="24"/>
          <w:szCs w:val="24"/>
        </w:rPr>
        <w:t>NOME DO PROFESSOR ORIENTADOR</w:t>
      </w:r>
    </w:p>
    <w:p w14:paraId="61C217D2" w14:textId="77777777" w:rsidR="00EA7B22" w:rsidRPr="003B25B8" w:rsidRDefault="00EA7B22" w:rsidP="00FC7A4C">
      <w:pPr>
        <w:pStyle w:val="WW-Estilopadro"/>
        <w:spacing w:after="0" w:line="240" w:lineRule="auto"/>
        <w:jc w:val="both"/>
        <w:rPr>
          <w:rFonts w:ascii="Times New Roman" w:hAnsi="Times New Roman"/>
          <w:sz w:val="24"/>
          <w:szCs w:val="24"/>
        </w:rPr>
      </w:pPr>
    </w:p>
    <w:p w14:paraId="6E18C04F" w14:textId="77777777" w:rsidR="00EA7B22" w:rsidRPr="003B25B8" w:rsidRDefault="00EA7B22" w:rsidP="00FC7A4C">
      <w:pPr>
        <w:pStyle w:val="WW-Estilopadro"/>
        <w:spacing w:after="0" w:line="240" w:lineRule="auto"/>
        <w:jc w:val="center"/>
        <w:rPr>
          <w:rFonts w:ascii="Times New Roman" w:hAnsi="Times New Roman"/>
          <w:sz w:val="24"/>
          <w:szCs w:val="24"/>
        </w:rPr>
      </w:pPr>
    </w:p>
    <w:p w14:paraId="46967B8D" w14:textId="77777777" w:rsidR="00EA7B22" w:rsidRPr="003B25B8" w:rsidRDefault="00EA7B22" w:rsidP="00FC7A4C">
      <w:pPr>
        <w:pStyle w:val="WW-Estilopadro"/>
        <w:spacing w:after="0" w:line="240" w:lineRule="auto"/>
        <w:rPr>
          <w:rFonts w:ascii="Times New Roman" w:hAnsi="Times New Roman"/>
          <w:sz w:val="24"/>
          <w:szCs w:val="24"/>
        </w:rPr>
      </w:pPr>
    </w:p>
    <w:p w14:paraId="160EBCF2" w14:textId="77777777" w:rsidR="00EA7B22" w:rsidRPr="003B25B8" w:rsidRDefault="00EA7B22" w:rsidP="00FC7A4C">
      <w:pPr>
        <w:pStyle w:val="WW-Estilopadro"/>
        <w:spacing w:after="0" w:line="240" w:lineRule="auto"/>
        <w:rPr>
          <w:rFonts w:ascii="Times New Roman" w:hAnsi="Times New Roman"/>
          <w:sz w:val="24"/>
          <w:szCs w:val="24"/>
        </w:rPr>
      </w:pPr>
    </w:p>
    <w:p w14:paraId="4E7358E5" w14:textId="77777777" w:rsidR="00EA7B22" w:rsidRPr="003B25B8" w:rsidRDefault="00EA7B22" w:rsidP="00FC7A4C">
      <w:pPr>
        <w:pStyle w:val="WW-Estilopadro"/>
        <w:spacing w:after="0" w:line="240" w:lineRule="auto"/>
        <w:rPr>
          <w:rFonts w:ascii="Times New Roman" w:hAnsi="Times New Roman"/>
          <w:sz w:val="24"/>
          <w:szCs w:val="24"/>
        </w:rPr>
      </w:pPr>
    </w:p>
    <w:p w14:paraId="3A261FE2" w14:textId="77777777" w:rsidR="00EA7B22" w:rsidRPr="003B25B8" w:rsidRDefault="00EA7B22" w:rsidP="00FC7A4C">
      <w:pPr>
        <w:pStyle w:val="WW-Estilopadro"/>
        <w:spacing w:after="0" w:line="240" w:lineRule="auto"/>
        <w:rPr>
          <w:rFonts w:ascii="Times New Roman" w:hAnsi="Times New Roman"/>
          <w:sz w:val="24"/>
          <w:szCs w:val="24"/>
        </w:rPr>
      </w:pPr>
    </w:p>
    <w:p w14:paraId="63A20102" w14:textId="77777777" w:rsidR="00EA7B22" w:rsidRPr="003B25B8" w:rsidRDefault="00EA7B22" w:rsidP="00FC7A4C">
      <w:pPr>
        <w:pStyle w:val="WW-Estilopadro"/>
        <w:spacing w:after="0" w:line="240" w:lineRule="auto"/>
        <w:rPr>
          <w:rFonts w:ascii="Times New Roman" w:hAnsi="Times New Roman"/>
          <w:sz w:val="24"/>
          <w:szCs w:val="24"/>
        </w:rPr>
      </w:pPr>
    </w:p>
    <w:p w14:paraId="590D96BF" w14:textId="77777777" w:rsidR="00EA7B22" w:rsidRPr="003B25B8" w:rsidRDefault="00EA7B22" w:rsidP="00FC7A4C">
      <w:pPr>
        <w:pStyle w:val="WW-Estilopadro"/>
        <w:spacing w:before="120" w:after="0" w:line="240" w:lineRule="auto"/>
        <w:rPr>
          <w:rFonts w:ascii="Times New Roman" w:hAnsi="Times New Roman"/>
          <w:sz w:val="24"/>
          <w:szCs w:val="24"/>
        </w:rPr>
      </w:pPr>
    </w:p>
    <w:p w14:paraId="795D023D" w14:textId="77777777" w:rsidR="00EA7B22" w:rsidRPr="003B25B8" w:rsidRDefault="00EA7B22" w:rsidP="00FC7A4C">
      <w:pPr>
        <w:pStyle w:val="WW-Estilopadro"/>
        <w:spacing w:after="0" w:line="240" w:lineRule="auto"/>
        <w:rPr>
          <w:rFonts w:ascii="Times New Roman" w:hAnsi="Times New Roman"/>
          <w:sz w:val="24"/>
          <w:szCs w:val="24"/>
        </w:rPr>
      </w:pPr>
    </w:p>
    <w:p w14:paraId="002BCABC" w14:textId="77777777" w:rsidR="00DA20B7" w:rsidRPr="003B25B8" w:rsidRDefault="00DA20B7" w:rsidP="00FC7A4C">
      <w:pPr>
        <w:pStyle w:val="WW-Estilopadro"/>
        <w:spacing w:after="0" w:line="240" w:lineRule="auto"/>
        <w:jc w:val="center"/>
        <w:rPr>
          <w:rFonts w:ascii="Times New Roman" w:hAnsi="Times New Roman"/>
          <w:sz w:val="24"/>
          <w:szCs w:val="24"/>
        </w:rPr>
      </w:pPr>
    </w:p>
    <w:p w14:paraId="2B0D496B"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37C64D6A"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4D949E91"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59941051"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2042E5FE"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417E10B3"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1C536B30"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4743C0D7"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65FC2C15" w14:textId="77777777" w:rsidR="00FC7A4C" w:rsidRPr="003B25B8" w:rsidRDefault="00FC7A4C" w:rsidP="00662070">
      <w:pPr>
        <w:pStyle w:val="WW-Estilopadro"/>
        <w:spacing w:after="0" w:line="240" w:lineRule="auto"/>
        <w:rPr>
          <w:rFonts w:ascii="Times New Roman" w:hAnsi="Times New Roman"/>
          <w:sz w:val="24"/>
          <w:szCs w:val="24"/>
        </w:rPr>
      </w:pPr>
    </w:p>
    <w:p w14:paraId="163406DC"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64F7E89B"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15A3757A"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3ADE83C4" w14:textId="77777777" w:rsidR="00FC7A4C" w:rsidRPr="003B25B8" w:rsidRDefault="00FC7A4C" w:rsidP="00FC7A4C">
      <w:pPr>
        <w:pStyle w:val="WW-Estilopadro"/>
        <w:spacing w:after="0" w:line="240" w:lineRule="auto"/>
        <w:jc w:val="center"/>
        <w:rPr>
          <w:rFonts w:ascii="Times New Roman" w:hAnsi="Times New Roman"/>
          <w:sz w:val="24"/>
          <w:szCs w:val="24"/>
        </w:rPr>
      </w:pPr>
    </w:p>
    <w:p w14:paraId="0571C3C2" w14:textId="3853A650" w:rsidR="00EA7B22" w:rsidRPr="003B25B8" w:rsidRDefault="00EA7B22" w:rsidP="00FC7A4C">
      <w:pPr>
        <w:pStyle w:val="WW-Estilopadro"/>
        <w:spacing w:after="0" w:line="240" w:lineRule="auto"/>
        <w:jc w:val="center"/>
        <w:rPr>
          <w:rFonts w:ascii="Times New Roman" w:hAnsi="Times New Roman"/>
          <w:sz w:val="24"/>
          <w:szCs w:val="24"/>
        </w:rPr>
      </w:pPr>
      <w:r w:rsidRPr="003B25B8">
        <w:rPr>
          <w:rFonts w:ascii="Times New Roman" w:hAnsi="Times New Roman"/>
          <w:sz w:val="24"/>
          <w:szCs w:val="24"/>
        </w:rPr>
        <w:t>NATAL</w:t>
      </w:r>
      <w:r w:rsidR="00261860">
        <w:rPr>
          <w:rFonts w:ascii="Times New Roman" w:hAnsi="Times New Roman"/>
          <w:sz w:val="24"/>
          <w:szCs w:val="24"/>
        </w:rPr>
        <w:t xml:space="preserve"> </w:t>
      </w:r>
      <w:r w:rsidRPr="003B25B8">
        <w:rPr>
          <w:rFonts w:ascii="Times New Roman" w:hAnsi="Times New Roman"/>
          <w:sz w:val="24"/>
          <w:szCs w:val="24"/>
        </w:rPr>
        <w:t>-</w:t>
      </w:r>
      <w:r w:rsidR="00261860">
        <w:rPr>
          <w:rFonts w:ascii="Times New Roman" w:hAnsi="Times New Roman"/>
          <w:sz w:val="24"/>
          <w:szCs w:val="24"/>
        </w:rPr>
        <w:t xml:space="preserve"> </w:t>
      </w:r>
      <w:r w:rsidRPr="003B25B8">
        <w:rPr>
          <w:rFonts w:ascii="Times New Roman" w:hAnsi="Times New Roman"/>
          <w:sz w:val="24"/>
          <w:szCs w:val="24"/>
        </w:rPr>
        <w:t>RN</w:t>
      </w:r>
    </w:p>
    <w:p w14:paraId="12EF8079" w14:textId="566DB57A" w:rsidR="002A28D7" w:rsidRDefault="00C354C8" w:rsidP="002A28D7">
      <w:pPr>
        <w:pStyle w:val="WW-Estilopadro"/>
        <w:spacing w:after="0" w:line="240" w:lineRule="auto"/>
        <w:jc w:val="center"/>
        <w:rPr>
          <w:rFonts w:ascii="Times New Roman" w:hAnsi="Times New Roman"/>
          <w:sz w:val="24"/>
          <w:szCs w:val="24"/>
        </w:rPr>
      </w:pPr>
      <w:r w:rsidRPr="003B25B8">
        <w:rPr>
          <w:rFonts w:ascii="Times New Roman" w:hAnsi="Times New Roman"/>
          <w:sz w:val="24"/>
          <w:szCs w:val="24"/>
        </w:rPr>
        <w:t>2017</w:t>
      </w:r>
    </w:p>
    <w:p w14:paraId="49D7F0A5" w14:textId="5B484067" w:rsidR="002A28D7" w:rsidRDefault="002A28D7">
      <w:pPr>
        <w:suppressAutoHyphens w:val="0"/>
        <w:spacing w:after="0" w:line="240" w:lineRule="auto"/>
        <w:rPr>
          <w:rFonts w:ascii="Times New Roman" w:hAnsi="Times New Roman" w:cs="Times New Roman"/>
          <w:color w:val="00000A"/>
        </w:rPr>
      </w:pPr>
    </w:p>
    <w:p w14:paraId="52A0ED0C" w14:textId="77777777" w:rsidR="002A28D7" w:rsidRDefault="002A28D7" w:rsidP="002A28D7"/>
    <w:p w14:paraId="02B2CE90" w14:textId="77777777" w:rsidR="002A28D7" w:rsidRDefault="002A28D7" w:rsidP="002A28D7"/>
    <w:p w14:paraId="20AB1EB1" w14:textId="77777777" w:rsidR="002A28D7" w:rsidRDefault="002A28D7" w:rsidP="002A28D7"/>
    <w:p w14:paraId="1EE75765" w14:textId="357D6F1B" w:rsidR="002A28D7" w:rsidRDefault="002A28D7" w:rsidP="002A28D7"/>
    <w:p w14:paraId="281C2D69" w14:textId="5C06DD60" w:rsidR="002A28D7" w:rsidRDefault="002A28D7" w:rsidP="002A28D7"/>
    <w:p w14:paraId="0E67899D" w14:textId="3517086E" w:rsidR="002A28D7" w:rsidRDefault="002A28D7" w:rsidP="002A28D7"/>
    <w:p w14:paraId="4FAB26DF" w14:textId="73FF1AB7" w:rsidR="002A28D7" w:rsidRDefault="002A28D7" w:rsidP="002A28D7"/>
    <w:p w14:paraId="1CB0D94A" w14:textId="478CBAA2" w:rsidR="002A28D7" w:rsidRDefault="002A28D7" w:rsidP="002A28D7"/>
    <w:p w14:paraId="7CE0AF04" w14:textId="52A7284F" w:rsidR="002A28D7" w:rsidRDefault="002A28D7" w:rsidP="002A28D7"/>
    <w:p w14:paraId="71C24247" w14:textId="447586FE" w:rsidR="002A28D7" w:rsidRDefault="002A28D7" w:rsidP="002A28D7"/>
    <w:p w14:paraId="6BC89902" w14:textId="09A2E0A9" w:rsidR="002A28D7" w:rsidRDefault="002A28D7" w:rsidP="002A28D7"/>
    <w:p w14:paraId="48915B7B" w14:textId="0B6F5E58" w:rsidR="002A28D7" w:rsidRDefault="002A28D7" w:rsidP="002A28D7"/>
    <w:p w14:paraId="234D23AC" w14:textId="77777777" w:rsidR="002A28D7" w:rsidRPr="00646592" w:rsidRDefault="002A28D7" w:rsidP="002A28D7"/>
    <w:p w14:paraId="2C108852" w14:textId="77777777" w:rsidR="002A28D7" w:rsidRDefault="002A28D7" w:rsidP="002A28D7">
      <w:pPr>
        <w:jc w:val="center"/>
        <w:rPr>
          <w:sz w:val="20"/>
          <w:szCs w:val="20"/>
        </w:rPr>
      </w:pPr>
    </w:p>
    <w:p w14:paraId="114A8856" w14:textId="5F0293D1" w:rsidR="002A28D7" w:rsidRDefault="002A28D7" w:rsidP="002A28D7">
      <w:pPr>
        <w:jc w:val="center"/>
        <w:rPr>
          <w:sz w:val="20"/>
          <w:szCs w:val="20"/>
        </w:rPr>
      </w:pPr>
    </w:p>
    <w:p w14:paraId="00ED9431" w14:textId="77777777" w:rsidR="002A28D7" w:rsidRDefault="002A28D7" w:rsidP="002A28D7">
      <w:pPr>
        <w:jc w:val="center"/>
        <w:rPr>
          <w:sz w:val="20"/>
          <w:szCs w:val="20"/>
        </w:rPr>
      </w:pPr>
    </w:p>
    <w:p w14:paraId="735CF6D9" w14:textId="767D06DE" w:rsidR="002A28D7" w:rsidRDefault="002A28D7" w:rsidP="002A28D7">
      <w:pPr>
        <w:jc w:val="center"/>
        <w:rPr>
          <w:sz w:val="20"/>
          <w:szCs w:val="20"/>
        </w:rPr>
      </w:pPr>
      <w:r w:rsidRPr="00646592">
        <w:rPr>
          <w:noProof/>
          <w:sz w:val="20"/>
          <w:szCs w:val="20"/>
        </w:rPr>
        <mc:AlternateContent>
          <mc:Choice Requires="wps">
            <w:drawing>
              <wp:anchor distT="0" distB="0" distL="114935" distR="114935" simplePos="0" relativeHeight="251659264" behindDoc="0" locked="0" layoutInCell="1" allowOverlap="1" wp14:anchorId="0881D9B4" wp14:editId="1FED87BC">
                <wp:simplePos x="0" y="0"/>
                <wp:positionH relativeFrom="column">
                  <wp:posOffset>455930</wp:posOffset>
                </wp:positionH>
                <wp:positionV relativeFrom="paragraph">
                  <wp:posOffset>194310</wp:posOffset>
                </wp:positionV>
                <wp:extent cx="4500880" cy="2700655"/>
                <wp:effectExtent l="8255" t="13335" r="5715" b="1016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880" cy="2700655"/>
                        </a:xfrm>
                        <a:prstGeom prst="rect">
                          <a:avLst/>
                        </a:prstGeom>
                        <a:solidFill>
                          <a:srgbClr val="FFFFFF"/>
                        </a:solidFill>
                        <a:ln w="6350">
                          <a:solidFill>
                            <a:srgbClr val="000000"/>
                          </a:solidFill>
                          <a:miter lim="800000"/>
                          <a:headEnd/>
                          <a:tailEnd/>
                        </a:ln>
                      </wps:spPr>
                      <wps:txbx>
                        <w:txbxContent>
                          <w:p w14:paraId="78898024" w14:textId="77777777" w:rsidR="002A28D7" w:rsidRPr="002A28D7" w:rsidRDefault="002A28D7" w:rsidP="002A28D7">
                            <w:pPr>
                              <w:tabs>
                                <w:tab w:val="left" w:pos="5245"/>
                              </w:tabs>
                              <w:spacing w:after="0" w:line="240" w:lineRule="auto"/>
                              <w:rPr>
                                <w:rFonts w:ascii="Times New Roman" w:hAnsi="Times New Roman" w:cs="Times New Roman"/>
                                <w:sz w:val="20"/>
                                <w:szCs w:val="20"/>
                              </w:rPr>
                            </w:pPr>
                            <w:r w:rsidRPr="002A28D7">
                              <w:rPr>
                                <w:rFonts w:ascii="Times New Roman" w:hAnsi="Times New Roman" w:cs="Times New Roman"/>
                                <w:sz w:val="20"/>
                                <w:szCs w:val="20"/>
                              </w:rPr>
                              <w:t xml:space="preserve">           Brito Neto, Newton Teixeira de. </w:t>
                            </w:r>
                          </w:p>
                          <w:p w14:paraId="4E05D64B" w14:textId="77777777" w:rsidR="002A28D7" w:rsidRPr="002A28D7" w:rsidRDefault="002A28D7" w:rsidP="002A28D7">
                            <w:pPr>
                              <w:tabs>
                                <w:tab w:val="left" w:pos="5245"/>
                              </w:tabs>
                              <w:spacing w:after="0" w:line="240" w:lineRule="auto"/>
                              <w:ind w:left="567" w:hanging="567"/>
                              <w:rPr>
                                <w:rFonts w:ascii="Times New Roman" w:hAnsi="Times New Roman" w:cs="Times New Roman"/>
                                <w:sz w:val="20"/>
                                <w:szCs w:val="20"/>
                              </w:rPr>
                            </w:pPr>
                            <w:r w:rsidRPr="002A28D7">
                              <w:rPr>
                                <w:rFonts w:ascii="Times New Roman" w:hAnsi="Times New Roman" w:cs="Times New Roman"/>
                                <w:sz w:val="20"/>
                                <w:szCs w:val="20"/>
                              </w:rPr>
                              <w:t>B862a        Active unlock: proposta de controle de acesso integrado ao active directory utilizando NFC e tecnologias open-source / Newton Teixeira de Brito Neto. – Natal, 2018.</w:t>
                            </w:r>
                          </w:p>
                          <w:p w14:paraId="50FAE6C4" w14:textId="70CEC9F7" w:rsidR="002A28D7" w:rsidRPr="002A28D7" w:rsidRDefault="002A28D7" w:rsidP="002A28D7">
                            <w:pPr>
                              <w:spacing w:after="0" w:line="240" w:lineRule="auto"/>
                              <w:rPr>
                                <w:rFonts w:ascii="Times New Roman" w:hAnsi="Times New Roman" w:cs="Times New Roman"/>
                                <w:sz w:val="20"/>
                                <w:szCs w:val="20"/>
                              </w:rPr>
                            </w:pPr>
                            <w:r w:rsidRPr="002A28D7">
                              <w:rPr>
                                <w:rFonts w:ascii="Times New Roman" w:hAnsi="Times New Roman" w:cs="Times New Roman"/>
                                <w:sz w:val="20"/>
                                <w:szCs w:val="20"/>
                              </w:rPr>
                              <w:t xml:space="preserve">                   </w:t>
                            </w:r>
                            <w:r w:rsidR="00C36B72" w:rsidRPr="00C36B72">
                              <w:rPr>
                                <w:rFonts w:ascii="Times New Roman" w:hAnsi="Times New Roman" w:cs="Times New Roman"/>
                                <w:color w:val="000000" w:themeColor="text1"/>
                                <w:sz w:val="20"/>
                                <w:szCs w:val="20"/>
                              </w:rPr>
                              <w:t>59</w:t>
                            </w:r>
                            <w:r w:rsidRPr="002A28D7">
                              <w:rPr>
                                <w:rFonts w:ascii="Times New Roman" w:hAnsi="Times New Roman" w:cs="Times New Roman"/>
                                <w:sz w:val="20"/>
                                <w:szCs w:val="20"/>
                              </w:rPr>
                              <w:t xml:space="preserve"> f : il.</w:t>
                            </w:r>
                            <w:r w:rsidRPr="002A28D7">
                              <w:rPr>
                                <w:rFonts w:ascii="Times New Roman" w:hAnsi="Times New Roman" w:cs="Times New Roman"/>
                                <w:color w:val="FF0000"/>
                                <w:sz w:val="20"/>
                                <w:szCs w:val="20"/>
                              </w:rPr>
                              <w:t xml:space="preserve"> </w:t>
                            </w:r>
                            <w:r w:rsidRPr="002A28D7">
                              <w:rPr>
                                <w:rFonts w:ascii="Times New Roman" w:hAnsi="Times New Roman" w:cs="Times New Roman"/>
                                <w:sz w:val="20"/>
                                <w:szCs w:val="20"/>
                              </w:rPr>
                              <w:t xml:space="preserve">color. </w:t>
                            </w:r>
                          </w:p>
                          <w:p w14:paraId="4473E025" w14:textId="77777777" w:rsidR="002A28D7" w:rsidRPr="002A28D7" w:rsidRDefault="002A28D7" w:rsidP="002A28D7">
                            <w:pPr>
                              <w:spacing w:after="0" w:line="240" w:lineRule="auto"/>
                              <w:rPr>
                                <w:rFonts w:ascii="Times New Roman" w:hAnsi="Times New Roman" w:cs="Times New Roman"/>
                                <w:sz w:val="20"/>
                                <w:szCs w:val="20"/>
                              </w:rPr>
                            </w:pPr>
                          </w:p>
                          <w:p w14:paraId="2C6AB758" w14:textId="77777777" w:rsidR="002A28D7" w:rsidRPr="002A28D7" w:rsidRDefault="002A28D7" w:rsidP="002A28D7">
                            <w:pPr>
                              <w:spacing w:after="0" w:line="240" w:lineRule="auto"/>
                              <w:ind w:left="709" w:hanging="709"/>
                              <w:rPr>
                                <w:rFonts w:ascii="Times New Roman" w:hAnsi="Times New Roman" w:cs="Times New Roman"/>
                                <w:sz w:val="20"/>
                                <w:szCs w:val="20"/>
                              </w:rPr>
                            </w:pPr>
                            <w:r w:rsidRPr="002A28D7">
                              <w:rPr>
                                <w:rFonts w:ascii="Times New Roman" w:hAnsi="Times New Roman" w:cs="Times New Roman"/>
                                <w:sz w:val="20"/>
                                <w:szCs w:val="20"/>
                              </w:rPr>
                              <w:t xml:space="preserve">                   Trabalho de Conclusão de Curso (Tecnologia em Redes de Computadores) – Instituto Federal de Educação, Ciência e Tecnologia do Rio Grande do Norte. Natal, 2018.</w:t>
                            </w:r>
                          </w:p>
                          <w:p w14:paraId="150884E3" w14:textId="77777777" w:rsidR="002A28D7" w:rsidRPr="002A28D7" w:rsidRDefault="002A28D7" w:rsidP="002A28D7">
                            <w:pPr>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Orientador (a): M.e Thiago Fernandes Silva Dutra.</w:t>
                            </w:r>
                          </w:p>
                          <w:p w14:paraId="02DEAABF" w14:textId="77777777" w:rsidR="002A28D7" w:rsidRPr="002A28D7" w:rsidRDefault="002A28D7" w:rsidP="002A28D7">
                            <w:pPr>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w:t>
                            </w:r>
                          </w:p>
                          <w:p w14:paraId="3349104B" w14:textId="77777777" w:rsidR="002A28D7" w:rsidRPr="002A28D7" w:rsidRDefault="002A28D7" w:rsidP="002A28D7">
                            <w:pPr>
                              <w:tabs>
                                <w:tab w:val="left" w:pos="1276"/>
                              </w:tabs>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1. Sistema de segurança. </w:t>
                            </w:r>
                            <w:r w:rsidRPr="00906ADF">
                              <w:rPr>
                                <w:rFonts w:ascii="Times New Roman" w:hAnsi="Times New Roman" w:cs="Times New Roman"/>
                                <w:sz w:val="20"/>
                                <w:szCs w:val="20"/>
                                <w:lang w:val="en-US"/>
                              </w:rPr>
                              <w:t xml:space="preserve">2. Active Directory. 3.  Near Field Communication. </w:t>
                            </w:r>
                            <w:r w:rsidRPr="002A28D7">
                              <w:rPr>
                                <w:rFonts w:ascii="Times New Roman" w:hAnsi="Times New Roman" w:cs="Times New Roman"/>
                                <w:sz w:val="20"/>
                                <w:szCs w:val="20"/>
                              </w:rPr>
                              <w:t xml:space="preserve">4. Arduino. 5. PHP (Linguagem de programação de computador). I. Dutra, Thiago Fernandes Silva. II. Instituto Federal de Educação, Ciência e Tecnologia do Rio Grande do Norte. III. Título. </w:t>
                            </w:r>
                          </w:p>
                          <w:p w14:paraId="1502DBDA" w14:textId="77777777" w:rsidR="002A28D7" w:rsidRPr="002A28D7" w:rsidRDefault="002A28D7" w:rsidP="002A28D7">
                            <w:pPr>
                              <w:tabs>
                                <w:tab w:val="left" w:pos="1276"/>
                              </w:tabs>
                              <w:spacing w:after="0" w:line="240" w:lineRule="auto"/>
                              <w:ind w:left="709"/>
                              <w:rPr>
                                <w:rFonts w:ascii="Times New Roman" w:hAnsi="Times New Roman" w:cs="Times New Roman"/>
                                <w:sz w:val="20"/>
                                <w:szCs w:val="20"/>
                              </w:rPr>
                            </w:pPr>
                          </w:p>
                          <w:p w14:paraId="29B8F311" w14:textId="77777777" w:rsidR="002A28D7" w:rsidRPr="002A28D7" w:rsidRDefault="002A28D7" w:rsidP="002A28D7">
                            <w:pPr>
                              <w:spacing w:after="0" w:line="240" w:lineRule="auto"/>
                              <w:jc w:val="right"/>
                              <w:rPr>
                                <w:rFonts w:ascii="Times New Roman" w:hAnsi="Times New Roman" w:cs="Times New Roman"/>
                                <w:sz w:val="20"/>
                                <w:szCs w:val="20"/>
                              </w:rPr>
                            </w:pPr>
                            <w:r w:rsidRPr="002A28D7">
                              <w:rPr>
                                <w:rFonts w:ascii="Times New Roman" w:hAnsi="Times New Roman" w:cs="Times New Roman"/>
                                <w:sz w:val="20"/>
                                <w:szCs w:val="20"/>
                              </w:rPr>
                              <w:t>CDU 004.7</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1D9B4" id="_x0000_t202" coordsize="21600,21600" o:spt="202" path="m,l,21600r21600,l21600,xe">
                <v:stroke joinstyle="miter"/>
                <v:path gradientshapeok="t" o:connecttype="rect"/>
              </v:shapetype>
              <v:shape id="Caixa de Texto 12" o:spid="_x0000_s1026" type="#_x0000_t202" style="position:absolute;left:0;text-align:left;margin-left:35.9pt;margin-top:15.3pt;width:354.4pt;height:212.6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" strokeweight=".5pt">
                <v:textbox inset="7.45pt,3.85pt,7.45pt,3.85pt">
                  <w:txbxContent>
                    <w:p w14:paraId="78898024" w14:textId="77777777" w:rsidR="002A28D7" w:rsidRPr="002A28D7" w:rsidRDefault="002A28D7" w:rsidP="002A28D7">
                      <w:pPr>
                        <w:tabs>
                          <w:tab w:val="left" w:pos="5245"/>
                        </w:tabs>
                        <w:spacing w:after="0" w:line="240" w:lineRule="auto"/>
                        <w:rPr>
                          <w:rFonts w:ascii="Times New Roman" w:hAnsi="Times New Roman" w:cs="Times New Roman"/>
                          <w:sz w:val="20"/>
                          <w:szCs w:val="20"/>
                        </w:rPr>
                      </w:pPr>
                      <w:r w:rsidRPr="002A28D7">
                        <w:rPr>
                          <w:rFonts w:ascii="Times New Roman" w:hAnsi="Times New Roman" w:cs="Times New Roman"/>
                          <w:sz w:val="20"/>
                          <w:szCs w:val="20"/>
                        </w:rPr>
                        <w:t xml:space="preserve">           Brito Neto, Newton Teixeira de. </w:t>
                      </w:r>
                    </w:p>
                    <w:p w14:paraId="4E05D64B" w14:textId="77777777" w:rsidR="002A28D7" w:rsidRPr="002A28D7" w:rsidRDefault="002A28D7" w:rsidP="002A28D7">
                      <w:pPr>
                        <w:tabs>
                          <w:tab w:val="left" w:pos="5245"/>
                        </w:tabs>
                        <w:spacing w:after="0" w:line="240" w:lineRule="auto"/>
                        <w:ind w:left="567" w:hanging="567"/>
                        <w:rPr>
                          <w:rFonts w:ascii="Times New Roman" w:hAnsi="Times New Roman" w:cs="Times New Roman"/>
                          <w:sz w:val="20"/>
                          <w:szCs w:val="20"/>
                        </w:rPr>
                      </w:pPr>
                      <w:r w:rsidRPr="002A28D7">
                        <w:rPr>
                          <w:rFonts w:ascii="Times New Roman" w:hAnsi="Times New Roman" w:cs="Times New Roman"/>
                          <w:sz w:val="20"/>
                          <w:szCs w:val="20"/>
                        </w:rPr>
                        <w:t xml:space="preserve">B862a        Active </w:t>
                      </w:r>
                      <w:proofErr w:type="spellStart"/>
                      <w:r w:rsidRPr="002A28D7">
                        <w:rPr>
                          <w:rFonts w:ascii="Times New Roman" w:hAnsi="Times New Roman" w:cs="Times New Roman"/>
                          <w:sz w:val="20"/>
                          <w:szCs w:val="20"/>
                        </w:rPr>
                        <w:t>unlock</w:t>
                      </w:r>
                      <w:proofErr w:type="spellEnd"/>
                      <w:r w:rsidRPr="002A28D7">
                        <w:rPr>
                          <w:rFonts w:ascii="Times New Roman" w:hAnsi="Times New Roman" w:cs="Times New Roman"/>
                          <w:sz w:val="20"/>
                          <w:szCs w:val="20"/>
                        </w:rPr>
                        <w:t xml:space="preserve">: proposta de controle de acesso integrado ao </w:t>
                      </w:r>
                      <w:proofErr w:type="spellStart"/>
                      <w:r w:rsidRPr="002A28D7">
                        <w:rPr>
                          <w:rFonts w:ascii="Times New Roman" w:hAnsi="Times New Roman" w:cs="Times New Roman"/>
                          <w:sz w:val="20"/>
                          <w:szCs w:val="20"/>
                        </w:rPr>
                        <w:t>active</w:t>
                      </w:r>
                      <w:proofErr w:type="spellEnd"/>
                      <w:r w:rsidRPr="002A28D7">
                        <w:rPr>
                          <w:rFonts w:ascii="Times New Roman" w:hAnsi="Times New Roman" w:cs="Times New Roman"/>
                          <w:sz w:val="20"/>
                          <w:szCs w:val="20"/>
                        </w:rPr>
                        <w:t xml:space="preserve"> </w:t>
                      </w:r>
                      <w:proofErr w:type="spellStart"/>
                      <w:r w:rsidRPr="002A28D7">
                        <w:rPr>
                          <w:rFonts w:ascii="Times New Roman" w:hAnsi="Times New Roman" w:cs="Times New Roman"/>
                          <w:sz w:val="20"/>
                          <w:szCs w:val="20"/>
                        </w:rPr>
                        <w:t>directory</w:t>
                      </w:r>
                      <w:proofErr w:type="spellEnd"/>
                      <w:r w:rsidRPr="002A28D7">
                        <w:rPr>
                          <w:rFonts w:ascii="Times New Roman" w:hAnsi="Times New Roman" w:cs="Times New Roman"/>
                          <w:sz w:val="20"/>
                          <w:szCs w:val="20"/>
                        </w:rPr>
                        <w:t xml:space="preserve"> utilizando NFC e tecnologias open-</w:t>
                      </w:r>
                      <w:proofErr w:type="spellStart"/>
                      <w:r w:rsidRPr="002A28D7">
                        <w:rPr>
                          <w:rFonts w:ascii="Times New Roman" w:hAnsi="Times New Roman" w:cs="Times New Roman"/>
                          <w:sz w:val="20"/>
                          <w:szCs w:val="20"/>
                        </w:rPr>
                        <w:t>source</w:t>
                      </w:r>
                      <w:proofErr w:type="spellEnd"/>
                      <w:r w:rsidRPr="002A28D7">
                        <w:rPr>
                          <w:rFonts w:ascii="Times New Roman" w:hAnsi="Times New Roman" w:cs="Times New Roman"/>
                          <w:sz w:val="20"/>
                          <w:szCs w:val="20"/>
                        </w:rPr>
                        <w:t xml:space="preserve"> / Newton Teixeira de Brito Neto. – Natal, 2018.</w:t>
                      </w:r>
                    </w:p>
                    <w:p w14:paraId="50FAE6C4" w14:textId="70CEC9F7" w:rsidR="002A28D7" w:rsidRPr="002A28D7" w:rsidRDefault="002A28D7" w:rsidP="002A28D7">
                      <w:pPr>
                        <w:spacing w:after="0" w:line="240" w:lineRule="auto"/>
                        <w:rPr>
                          <w:rFonts w:ascii="Times New Roman" w:hAnsi="Times New Roman" w:cs="Times New Roman"/>
                          <w:sz w:val="20"/>
                          <w:szCs w:val="20"/>
                        </w:rPr>
                      </w:pPr>
                      <w:r w:rsidRPr="002A28D7">
                        <w:rPr>
                          <w:rFonts w:ascii="Times New Roman" w:hAnsi="Times New Roman" w:cs="Times New Roman"/>
                          <w:sz w:val="20"/>
                          <w:szCs w:val="20"/>
                        </w:rPr>
                        <w:t xml:space="preserve">                   </w:t>
                      </w:r>
                      <w:r w:rsidR="00C36B72" w:rsidRPr="00C36B72">
                        <w:rPr>
                          <w:rFonts w:ascii="Times New Roman" w:hAnsi="Times New Roman" w:cs="Times New Roman"/>
                          <w:color w:val="000000" w:themeColor="text1"/>
                          <w:sz w:val="20"/>
                          <w:szCs w:val="20"/>
                        </w:rPr>
                        <w:t>59</w:t>
                      </w:r>
                      <w:r w:rsidRPr="002A28D7">
                        <w:rPr>
                          <w:rFonts w:ascii="Times New Roman" w:hAnsi="Times New Roman" w:cs="Times New Roman"/>
                          <w:sz w:val="20"/>
                          <w:szCs w:val="20"/>
                        </w:rPr>
                        <w:t xml:space="preserve"> </w:t>
                      </w:r>
                      <w:proofErr w:type="gramStart"/>
                      <w:r w:rsidRPr="002A28D7">
                        <w:rPr>
                          <w:rFonts w:ascii="Times New Roman" w:hAnsi="Times New Roman" w:cs="Times New Roman"/>
                          <w:sz w:val="20"/>
                          <w:szCs w:val="20"/>
                        </w:rPr>
                        <w:t>f :</w:t>
                      </w:r>
                      <w:proofErr w:type="gramEnd"/>
                      <w:r w:rsidRPr="002A28D7">
                        <w:rPr>
                          <w:rFonts w:ascii="Times New Roman" w:hAnsi="Times New Roman" w:cs="Times New Roman"/>
                          <w:sz w:val="20"/>
                          <w:szCs w:val="20"/>
                        </w:rPr>
                        <w:t xml:space="preserve"> il.</w:t>
                      </w:r>
                      <w:r w:rsidRPr="002A28D7">
                        <w:rPr>
                          <w:rFonts w:ascii="Times New Roman" w:hAnsi="Times New Roman" w:cs="Times New Roman"/>
                          <w:color w:val="FF0000"/>
                          <w:sz w:val="20"/>
                          <w:szCs w:val="20"/>
                        </w:rPr>
                        <w:t xml:space="preserve"> </w:t>
                      </w:r>
                      <w:r w:rsidRPr="002A28D7">
                        <w:rPr>
                          <w:rFonts w:ascii="Times New Roman" w:hAnsi="Times New Roman" w:cs="Times New Roman"/>
                          <w:sz w:val="20"/>
                          <w:szCs w:val="20"/>
                        </w:rPr>
                        <w:t xml:space="preserve">color. </w:t>
                      </w:r>
                    </w:p>
                    <w:p w14:paraId="4473E025" w14:textId="77777777" w:rsidR="002A28D7" w:rsidRPr="002A28D7" w:rsidRDefault="002A28D7" w:rsidP="002A28D7">
                      <w:pPr>
                        <w:spacing w:after="0" w:line="240" w:lineRule="auto"/>
                        <w:rPr>
                          <w:rFonts w:ascii="Times New Roman" w:hAnsi="Times New Roman" w:cs="Times New Roman"/>
                          <w:sz w:val="20"/>
                          <w:szCs w:val="20"/>
                        </w:rPr>
                      </w:pPr>
                    </w:p>
                    <w:p w14:paraId="2C6AB758" w14:textId="77777777" w:rsidR="002A28D7" w:rsidRPr="002A28D7" w:rsidRDefault="002A28D7" w:rsidP="002A28D7">
                      <w:pPr>
                        <w:spacing w:after="0" w:line="240" w:lineRule="auto"/>
                        <w:ind w:left="709" w:hanging="709"/>
                        <w:rPr>
                          <w:rFonts w:ascii="Times New Roman" w:hAnsi="Times New Roman" w:cs="Times New Roman"/>
                          <w:sz w:val="20"/>
                          <w:szCs w:val="20"/>
                        </w:rPr>
                      </w:pPr>
                      <w:r w:rsidRPr="002A28D7">
                        <w:rPr>
                          <w:rFonts w:ascii="Times New Roman" w:hAnsi="Times New Roman" w:cs="Times New Roman"/>
                          <w:sz w:val="20"/>
                          <w:szCs w:val="20"/>
                        </w:rPr>
                        <w:t xml:space="preserve">                   Trabalho de Conclusão de Curso (Tecnologia em Redes de Computadores) – Instituto Federal de Educação, Ciência e Tecnologia do Rio Grande do Norte. Natal, 2018.</w:t>
                      </w:r>
                    </w:p>
                    <w:p w14:paraId="150884E3" w14:textId="77777777" w:rsidR="002A28D7" w:rsidRPr="002A28D7" w:rsidRDefault="002A28D7" w:rsidP="002A28D7">
                      <w:pPr>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Orientador (a): </w:t>
                      </w:r>
                      <w:proofErr w:type="spellStart"/>
                      <w:r w:rsidRPr="002A28D7">
                        <w:rPr>
                          <w:rFonts w:ascii="Times New Roman" w:hAnsi="Times New Roman" w:cs="Times New Roman"/>
                          <w:sz w:val="20"/>
                          <w:szCs w:val="20"/>
                        </w:rPr>
                        <w:t>M.e</w:t>
                      </w:r>
                      <w:proofErr w:type="spellEnd"/>
                      <w:r w:rsidRPr="002A28D7">
                        <w:rPr>
                          <w:rFonts w:ascii="Times New Roman" w:hAnsi="Times New Roman" w:cs="Times New Roman"/>
                          <w:sz w:val="20"/>
                          <w:szCs w:val="20"/>
                        </w:rPr>
                        <w:t xml:space="preserve"> Thiago Fernandes Silva Dutra.</w:t>
                      </w:r>
                    </w:p>
                    <w:p w14:paraId="02DEAABF" w14:textId="77777777" w:rsidR="002A28D7" w:rsidRPr="002A28D7" w:rsidRDefault="002A28D7" w:rsidP="002A28D7">
                      <w:pPr>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w:t>
                      </w:r>
                    </w:p>
                    <w:p w14:paraId="3349104B" w14:textId="77777777" w:rsidR="002A28D7" w:rsidRPr="002A28D7" w:rsidRDefault="002A28D7" w:rsidP="002A28D7">
                      <w:pPr>
                        <w:tabs>
                          <w:tab w:val="left" w:pos="1276"/>
                        </w:tabs>
                        <w:spacing w:after="0" w:line="240" w:lineRule="auto"/>
                        <w:ind w:left="709"/>
                        <w:rPr>
                          <w:rFonts w:ascii="Times New Roman" w:hAnsi="Times New Roman" w:cs="Times New Roman"/>
                          <w:sz w:val="20"/>
                          <w:szCs w:val="20"/>
                        </w:rPr>
                      </w:pPr>
                      <w:r w:rsidRPr="002A28D7">
                        <w:rPr>
                          <w:rFonts w:ascii="Times New Roman" w:hAnsi="Times New Roman" w:cs="Times New Roman"/>
                          <w:sz w:val="20"/>
                          <w:szCs w:val="20"/>
                        </w:rPr>
                        <w:t xml:space="preserve">      1. Sistema de segurança. </w:t>
                      </w:r>
                      <w:r w:rsidRPr="00906ADF">
                        <w:rPr>
                          <w:rFonts w:ascii="Times New Roman" w:hAnsi="Times New Roman" w:cs="Times New Roman"/>
                          <w:sz w:val="20"/>
                          <w:szCs w:val="20"/>
                          <w:lang w:val="en-US"/>
                        </w:rPr>
                        <w:t xml:space="preserve">2. Active Directory. 3.  Near Field Communication. </w:t>
                      </w:r>
                      <w:r w:rsidRPr="002A28D7">
                        <w:rPr>
                          <w:rFonts w:ascii="Times New Roman" w:hAnsi="Times New Roman" w:cs="Times New Roman"/>
                          <w:sz w:val="20"/>
                          <w:szCs w:val="20"/>
                        </w:rPr>
                        <w:t xml:space="preserve">4. Arduino. 5. PHP (Linguagem de programação de computador). I. Dutra, Thiago Fernandes Silva. II. Instituto Federal de Educação, Ciência e Tecnologia do Rio Grande do Norte. III. Título. </w:t>
                      </w:r>
                    </w:p>
                    <w:p w14:paraId="1502DBDA" w14:textId="77777777" w:rsidR="002A28D7" w:rsidRPr="002A28D7" w:rsidRDefault="002A28D7" w:rsidP="002A28D7">
                      <w:pPr>
                        <w:tabs>
                          <w:tab w:val="left" w:pos="1276"/>
                        </w:tabs>
                        <w:spacing w:after="0" w:line="240" w:lineRule="auto"/>
                        <w:ind w:left="709"/>
                        <w:rPr>
                          <w:rFonts w:ascii="Times New Roman" w:hAnsi="Times New Roman" w:cs="Times New Roman"/>
                          <w:sz w:val="20"/>
                          <w:szCs w:val="20"/>
                        </w:rPr>
                      </w:pPr>
                    </w:p>
                    <w:p w14:paraId="29B8F311" w14:textId="77777777" w:rsidR="002A28D7" w:rsidRPr="002A28D7" w:rsidRDefault="002A28D7" w:rsidP="002A28D7">
                      <w:pPr>
                        <w:spacing w:after="0" w:line="240" w:lineRule="auto"/>
                        <w:jc w:val="right"/>
                        <w:rPr>
                          <w:rFonts w:ascii="Times New Roman" w:hAnsi="Times New Roman" w:cs="Times New Roman"/>
                          <w:sz w:val="20"/>
                          <w:szCs w:val="20"/>
                        </w:rPr>
                      </w:pPr>
                      <w:r w:rsidRPr="002A28D7">
                        <w:rPr>
                          <w:rFonts w:ascii="Times New Roman" w:hAnsi="Times New Roman" w:cs="Times New Roman"/>
                          <w:sz w:val="20"/>
                          <w:szCs w:val="20"/>
                        </w:rPr>
                        <w:t>CDU 004.7</w:t>
                      </w:r>
                    </w:p>
                  </w:txbxContent>
                </v:textbox>
              </v:shape>
            </w:pict>
          </mc:Fallback>
        </mc:AlternateContent>
      </w:r>
    </w:p>
    <w:p w14:paraId="5076D818" w14:textId="77777777" w:rsidR="002A28D7" w:rsidRPr="00EE58A1" w:rsidRDefault="002A28D7" w:rsidP="002A28D7">
      <w:pPr>
        <w:rPr>
          <w:sz w:val="20"/>
          <w:szCs w:val="20"/>
        </w:rPr>
      </w:pPr>
    </w:p>
    <w:p w14:paraId="7A4CF4E5" w14:textId="77777777" w:rsidR="002A28D7" w:rsidRPr="00EE58A1" w:rsidRDefault="002A28D7" w:rsidP="002A28D7">
      <w:pPr>
        <w:rPr>
          <w:sz w:val="20"/>
          <w:szCs w:val="20"/>
        </w:rPr>
      </w:pPr>
    </w:p>
    <w:p w14:paraId="755BEFC5" w14:textId="77777777" w:rsidR="002A28D7" w:rsidRPr="00EE58A1" w:rsidRDefault="002A28D7" w:rsidP="002A28D7">
      <w:pPr>
        <w:rPr>
          <w:sz w:val="20"/>
          <w:szCs w:val="20"/>
        </w:rPr>
      </w:pPr>
    </w:p>
    <w:p w14:paraId="630A5F10" w14:textId="77777777" w:rsidR="002A28D7" w:rsidRPr="00EE58A1" w:rsidRDefault="002A28D7" w:rsidP="002A28D7">
      <w:pPr>
        <w:rPr>
          <w:sz w:val="20"/>
          <w:szCs w:val="20"/>
        </w:rPr>
      </w:pPr>
    </w:p>
    <w:p w14:paraId="1FEDC474" w14:textId="77777777" w:rsidR="002A28D7" w:rsidRPr="00EE58A1" w:rsidRDefault="002A28D7" w:rsidP="002A28D7">
      <w:pPr>
        <w:rPr>
          <w:sz w:val="20"/>
          <w:szCs w:val="20"/>
        </w:rPr>
      </w:pPr>
    </w:p>
    <w:p w14:paraId="7F964F3C" w14:textId="77777777" w:rsidR="002A28D7" w:rsidRPr="00EE58A1" w:rsidRDefault="002A28D7" w:rsidP="002A28D7">
      <w:pPr>
        <w:rPr>
          <w:sz w:val="20"/>
          <w:szCs w:val="20"/>
        </w:rPr>
      </w:pPr>
    </w:p>
    <w:p w14:paraId="446A9A5F" w14:textId="77777777" w:rsidR="002A28D7" w:rsidRPr="00EE58A1" w:rsidRDefault="002A28D7" w:rsidP="002A28D7">
      <w:pPr>
        <w:rPr>
          <w:sz w:val="20"/>
          <w:szCs w:val="20"/>
        </w:rPr>
      </w:pPr>
    </w:p>
    <w:p w14:paraId="48B105CE" w14:textId="77777777" w:rsidR="002A28D7" w:rsidRPr="00EE58A1" w:rsidRDefault="002A28D7" w:rsidP="002A28D7">
      <w:pPr>
        <w:rPr>
          <w:sz w:val="20"/>
          <w:szCs w:val="20"/>
        </w:rPr>
      </w:pPr>
    </w:p>
    <w:p w14:paraId="103CA93C" w14:textId="77777777" w:rsidR="002A28D7" w:rsidRDefault="002A28D7" w:rsidP="002A28D7">
      <w:pPr>
        <w:rPr>
          <w:sz w:val="20"/>
          <w:szCs w:val="20"/>
        </w:rPr>
      </w:pPr>
    </w:p>
    <w:p w14:paraId="02351620" w14:textId="77777777" w:rsidR="002A28D7" w:rsidRPr="00CA3A27" w:rsidRDefault="002A28D7" w:rsidP="002A28D7">
      <w:pPr>
        <w:spacing w:after="0" w:line="240" w:lineRule="auto"/>
        <w:ind w:left="141" w:hanging="425"/>
        <w:jc w:val="center"/>
        <w:rPr>
          <w:sz w:val="20"/>
          <w:szCs w:val="20"/>
        </w:rPr>
      </w:pPr>
      <w:r w:rsidRPr="00CA3A27">
        <w:rPr>
          <w:sz w:val="20"/>
          <w:szCs w:val="20"/>
        </w:rPr>
        <w:t xml:space="preserve">Catalogação na Publicação elaborada pela </w:t>
      </w:r>
      <w:r>
        <w:rPr>
          <w:sz w:val="20"/>
          <w:szCs w:val="20"/>
        </w:rPr>
        <w:t>Bibliotecária Roberta Jerônimo da Silva  CRB15: 761</w:t>
      </w:r>
    </w:p>
    <w:p w14:paraId="06E9E7C9" w14:textId="2A12E9ED" w:rsidR="002A28D7" w:rsidRPr="001C2281" w:rsidRDefault="002A28D7" w:rsidP="001C2281">
      <w:pPr>
        <w:spacing w:line="240" w:lineRule="auto"/>
        <w:ind w:left="709" w:hanging="1"/>
        <w:rPr>
          <w:sz w:val="20"/>
          <w:szCs w:val="20"/>
        </w:rPr>
      </w:pPr>
      <w:r>
        <w:rPr>
          <w:sz w:val="20"/>
          <w:szCs w:val="20"/>
        </w:rPr>
        <w:t xml:space="preserve">                    </w:t>
      </w:r>
      <w:r w:rsidRPr="00CA3A27">
        <w:rPr>
          <w:sz w:val="20"/>
          <w:szCs w:val="20"/>
        </w:rPr>
        <w:t>Biblioteca Centr</w:t>
      </w:r>
      <w:r>
        <w:rPr>
          <w:sz w:val="20"/>
          <w:szCs w:val="20"/>
        </w:rPr>
        <w:t>al Sebastião Fernandes (BCSF) -</w:t>
      </w:r>
      <w:r w:rsidRPr="00CA3A27">
        <w:rPr>
          <w:sz w:val="20"/>
          <w:szCs w:val="20"/>
        </w:rPr>
        <w:t xml:space="preserve"> IFRN</w:t>
      </w:r>
    </w:p>
    <w:p w14:paraId="3C1C82A3" w14:textId="77777777" w:rsidR="00EA7B22" w:rsidRPr="003B25B8" w:rsidRDefault="009C0BF5">
      <w:pPr>
        <w:pStyle w:val="WW-Estilopadro"/>
        <w:pageBreakBefore/>
        <w:spacing w:after="0" w:line="360" w:lineRule="auto"/>
        <w:jc w:val="center"/>
        <w:rPr>
          <w:rFonts w:ascii="Times New Roman" w:hAnsi="Times New Roman"/>
          <w:sz w:val="24"/>
          <w:szCs w:val="24"/>
        </w:rPr>
      </w:pPr>
      <w:r w:rsidRPr="003B25B8">
        <w:rPr>
          <w:rFonts w:ascii="Times New Roman" w:hAnsi="Times New Roman"/>
          <w:sz w:val="24"/>
          <w:szCs w:val="24"/>
        </w:rPr>
        <w:lastRenderedPageBreak/>
        <w:t>NEWTON TEIXEIRA DE BRITO NETO</w:t>
      </w:r>
    </w:p>
    <w:p w14:paraId="2CCC7C1C" w14:textId="77777777" w:rsidR="00EA7B22" w:rsidRPr="003B25B8" w:rsidRDefault="00EA7B22">
      <w:pPr>
        <w:pStyle w:val="WW-Estilopadro"/>
        <w:spacing w:after="0" w:line="360" w:lineRule="auto"/>
        <w:jc w:val="both"/>
        <w:rPr>
          <w:rFonts w:ascii="Times New Roman" w:hAnsi="Times New Roman"/>
          <w:sz w:val="24"/>
          <w:szCs w:val="24"/>
        </w:rPr>
      </w:pPr>
    </w:p>
    <w:p w14:paraId="3BC2104B" w14:textId="77777777" w:rsidR="00EA7B22" w:rsidRPr="003B25B8" w:rsidRDefault="00EA7B22">
      <w:pPr>
        <w:pStyle w:val="WW-Estilopadro"/>
        <w:spacing w:after="0" w:line="360" w:lineRule="auto"/>
        <w:jc w:val="both"/>
        <w:rPr>
          <w:rFonts w:ascii="Times New Roman" w:hAnsi="Times New Roman"/>
          <w:sz w:val="24"/>
          <w:szCs w:val="24"/>
        </w:rPr>
      </w:pPr>
    </w:p>
    <w:p w14:paraId="1EF7EA16" w14:textId="77777777" w:rsidR="00EA7B22" w:rsidRPr="003B25B8" w:rsidRDefault="00EA7B22">
      <w:pPr>
        <w:pStyle w:val="WW-Estilopadro"/>
        <w:spacing w:after="0" w:line="360" w:lineRule="auto"/>
        <w:jc w:val="both"/>
        <w:rPr>
          <w:rFonts w:ascii="Times New Roman" w:hAnsi="Times New Roman"/>
          <w:sz w:val="24"/>
          <w:szCs w:val="24"/>
        </w:rPr>
      </w:pPr>
    </w:p>
    <w:p w14:paraId="27DC037E" w14:textId="77777777" w:rsidR="006C7A49" w:rsidRPr="003B25B8" w:rsidRDefault="006C7A49">
      <w:pPr>
        <w:pStyle w:val="WW-Estilopadro"/>
        <w:spacing w:after="0" w:line="360" w:lineRule="auto"/>
        <w:jc w:val="both"/>
        <w:rPr>
          <w:rFonts w:ascii="Times New Roman" w:hAnsi="Times New Roman"/>
          <w:sz w:val="24"/>
          <w:szCs w:val="24"/>
        </w:rPr>
      </w:pPr>
    </w:p>
    <w:p w14:paraId="209C7725" w14:textId="6B34B1C7" w:rsidR="00EA7B22" w:rsidRPr="003B25B8" w:rsidRDefault="003C300B" w:rsidP="00A1496F">
      <w:pPr>
        <w:pStyle w:val="WW-Estilopadro"/>
        <w:spacing w:after="0" w:line="240" w:lineRule="auto"/>
        <w:jc w:val="center"/>
        <w:rPr>
          <w:rFonts w:ascii="Times New Roman" w:hAnsi="Times New Roman"/>
          <w:sz w:val="24"/>
          <w:szCs w:val="24"/>
        </w:rPr>
      </w:pPr>
      <w:r>
        <w:rPr>
          <w:rFonts w:ascii="Times New Roman" w:hAnsi="Times New Roman"/>
          <w:b/>
          <w:sz w:val="24"/>
          <w:szCs w:val="24"/>
        </w:rPr>
        <w:t xml:space="preserve">GAMESAVED: APLICATIVO </w:t>
      </w:r>
      <w:r w:rsidR="00A1496F">
        <w:rPr>
          <w:rFonts w:ascii="Times New Roman" w:hAnsi="Times New Roman"/>
          <w:b/>
          <w:sz w:val="24"/>
          <w:szCs w:val="24"/>
        </w:rPr>
        <w:t>MOBILE PARA CATALOGAÇÃO DE JOGOS COM FIREBASE E RAWG</w:t>
      </w:r>
    </w:p>
    <w:p w14:paraId="2D93786C" w14:textId="77777777" w:rsidR="00EA7B22" w:rsidRPr="003B25B8" w:rsidRDefault="00EA7B22" w:rsidP="006C7A49">
      <w:pPr>
        <w:pStyle w:val="WW-Estilopadro"/>
        <w:spacing w:after="0" w:line="240" w:lineRule="auto"/>
        <w:jc w:val="both"/>
        <w:rPr>
          <w:rFonts w:ascii="Times New Roman" w:hAnsi="Times New Roman"/>
          <w:sz w:val="24"/>
          <w:szCs w:val="24"/>
        </w:rPr>
      </w:pPr>
    </w:p>
    <w:p w14:paraId="0D7F80A2" w14:textId="77777777" w:rsidR="006C7A49" w:rsidRPr="003B25B8" w:rsidRDefault="006C7A49" w:rsidP="006C7A49">
      <w:pPr>
        <w:pStyle w:val="WW-Estilopadro"/>
        <w:spacing w:after="0" w:line="240" w:lineRule="auto"/>
        <w:jc w:val="both"/>
        <w:rPr>
          <w:rFonts w:ascii="Times New Roman" w:hAnsi="Times New Roman"/>
          <w:sz w:val="24"/>
          <w:szCs w:val="24"/>
        </w:rPr>
      </w:pPr>
    </w:p>
    <w:p w14:paraId="6F767F92" w14:textId="77777777" w:rsidR="00EA7B22" w:rsidRPr="003B25B8" w:rsidRDefault="00EA7B22" w:rsidP="006C7A49">
      <w:pPr>
        <w:pStyle w:val="WW-Estilopadro"/>
        <w:spacing w:after="0" w:line="240" w:lineRule="auto"/>
        <w:ind w:left="3958"/>
        <w:jc w:val="both"/>
        <w:rPr>
          <w:rFonts w:ascii="Times New Roman" w:hAnsi="Times New Roman"/>
          <w:sz w:val="24"/>
          <w:szCs w:val="24"/>
        </w:rPr>
      </w:pPr>
      <w:r w:rsidRPr="003B25B8">
        <w:rPr>
          <w:rFonts w:ascii="Times New Roman" w:hAnsi="Times New Roman"/>
          <w:sz w:val="24"/>
          <w:szCs w:val="24"/>
        </w:rPr>
        <w:t>Trabalho de Conclusão de Curso apresentado ao Curso Superior de Tecnologia em Redes de Computadores do Instituto Federal de Educação, Ciência e Tecnologia do Rio Grande do Norte, em cumprimento às exigências legais como requisito parcial à obtenção do título de Tecnólogo em Redes de Computadores.</w:t>
      </w:r>
    </w:p>
    <w:p w14:paraId="3008F123" w14:textId="77777777" w:rsidR="00EA7B22" w:rsidRPr="003B25B8" w:rsidRDefault="00EA7B22" w:rsidP="006C7A49">
      <w:pPr>
        <w:pStyle w:val="WW-Estilopadro"/>
        <w:spacing w:after="0" w:line="240" w:lineRule="auto"/>
        <w:ind w:left="3958"/>
        <w:jc w:val="both"/>
        <w:rPr>
          <w:rFonts w:ascii="Times New Roman" w:hAnsi="Times New Roman"/>
          <w:sz w:val="24"/>
          <w:szCs w:val="24"/>
        </w:rPr>
      </w:pPr>
    </w:p>
    <w:p w14:paraId="6217912C" w14:textId="77777777" w:rsidR="006C7A49" w:rsidRPr="003B25B8" w:rsidRDefault="006C7A49" w:rsidP="006C7A49">
      <w:pPr>
        <w:pStyle w:val="WW-Estilopadro"/>
        <w:spacing w:after="0" w:line="240" w:lineRule="auto"/>
        <w:ind w:left="3958"/>
        <w:jc w:val="both"/>
        <w:rPr>
          <w:rFonts w:ascii="Times New Roman" w:hAnsi="Times New Roman"/>
          <w:sz w:val="24"/>
          <w:szCs w:val="24"/>
        </w:rPr>
      </w:pPr>
    </w:p>
    <w:p w14:paraId="3D292D6F" w14:textId="77777777" w:rsidR="006C7A49" w:rsidRPr="003B25B8" w:rsidRDefault="006C7A49" w:rsidP="006C7A49">
      <w:pPr>
        <w:pStyle w:val="WW-Estilopadro"/>
        <w:spacing w:after="0" w:line="240" w:lineRule="auto"/>
        <w:ind w:left="3958"/>
        <w:jc w:val="both"/>
        <w:rPr>
          <w:rFonts w:ascii="Times New Roman" w:hAnsi="Times New Roman"/>
          <w:sz w:val="24"/>
          <w:szCs w:val="24"/>
        </w:rPr>
      </w:pPr>
    </w:p>
    <w:p w14:paraId="6FC0DD1A" w14:textId="77777777" w:rsidR="00EA7B22" w:rsidRPr="003B25B8" w:rsidRDefault="00EA7B22" w:rsidP="006C7A49">
      <w:pPr>
        <w:pStyle w:val="WW-Estilopadro"/>
        <w:spacing w:after="0" w:line="360" w:lineRule="auto"/>
        <w:jc w:val="both"/>
        <w:rPr>
          <w:rFonts w:ascii="Times New Roman" w:hAnsi="Times New Roman"/>
          <w:sz w:val="24"/>
          <w:szCs w:val="24"/>
        </w:rPr>
      </w:pPr>
      <w:r w:rsidRPr="003B25B8">
        <w:rPr>
          <w:rFonts w:ascii="Times New Roman" w:hAnsi="Times New Roman"/>
          <w:sz w:val="24"/>
          <w:szCs w:val="24"/>
        </w:rPr>
        <w:t>Trabalho de Conclusão de Curso apresentado e aprovado em</w:t>
      </w:r>
      <w:r w:rsidR="0077205D" w:rsidRPr="003B25B8">
        <w:rPr>
          <w:rFonts w:ascii="Times New Roman" w:hAnsi="Times New Roman"/>
          <w:sz w:val="24"/>
          <w:szCs w:val="24"/>
        </w:rPr>
        <w:t xml:space="preserve"> </w:t>
      </w:r>
      <w:r w:rsidR="006C7A49" w:rsidRPr="003B25B8">
        <w:rPr>
          <w:rFonts w:ascii="Times New Roman" w:hAnsi="Times New Roman"/>
          <w:sz w:val="24"/>
          <w:szCs w:val="24"/>
        </w:rPr>
        <w:t>___ /___/</w:t>
      </w:r>
      <w:r w:rsidRPr="003B25B8">
        <w:rPr>
          <w:rFonts w:ascii="Times New Roman" w:hAnsi="Times New Roman"/>
          <w:sz w:val="24"/>
          <w:szCs w:val="24"/>
        </w:rPr>
        <w:t>____, pela seguinte Banca Examinadora:</w:t>
      </w:r>
    </w:p>
    <w:p w14:paraId="54EF3038" w14:textId="77777777" w:rsidR="006C7A49" w:rsidRPr="003B25B8" w:rsidRDefault="006C7A49" w:rsidP="006C7A49">
      <w:pPr>
        <w:pStyle w:val="WW-Estilopadro"/>
        <w:spacing w:after="0" w:line="360" w:lineRule="auto"/>
        <w:jc w:val="both"/>
        <w:rPr>
          <w:rFonts w:ascii="Times New Roman" w:hAnsi="Times New Roman"/>
          <w:sz w:val="24"/>
          <w:szCs w:val="24"/>
        </w:rPr>
      </w:pPr>
    </w:p>
    <w:p w14:paraId="7719C542" w14:textId="77777777" w:rsidR="00EA7B22" w:rsidRPr="003B25B8" w:rsidRDefault="00EA7B22" w:rsidP="006C7A49">
      <w:pPr>
        <w:pStyle w:val="WW-Estilopadro"/>
        <w:spacing w:after="0" w:line="360" w:lineRule="auto"/>
        <w:jc w:val="center"/>
        <w:rPr>
          <w:rFonts w:ascii="Times New Roman" w:hAnsi="Times New Roman"/>
          <w:b/>
          <w:sz w:val="24"/>
          <w:szCs w:val="24"/>
        </w:rPr>
      </w:pPr>
      <w:r w:rsidRPr="003B25B8">
        <w:rPr>
          <w:rFonts w:ascii="Times New Roman" w:hAnsi="Times New Roman"/>
          <w:sz w:val="24"/>
          <w:szCs w:val="24"/>
        </w:rPr>
        <w:t>BANCA EXAMINADORA</w:t>
      </w:r>
    </w:p>
    <w:p w14:paraId="32B16AEA" w14:textId="77777777" w:rsidR="00EA7B22" w:rsidRPr="003B25B8" w:rsidRDefault="00EA7B22" w:rsidP="006C7A49">
      <w:pPr>
        <w:pStyle w:val="WW-Estilopadro"/>
        <w:spacing w:after="0" w:line="360" w:lineRule="auto"/>
        <w:jc w:val="center"/>
        <w:rPr>
          <w:rFonts w:ascii="Times New Roman" w:hAnsi="Times New Roman"/>
          <w:b/>
          <w:sz w:val="24"/>
          <w:szCs w:val="24"/>
        </w:rPr>
      </w:pPr>
      <w:r w:rsidRPr="003B25B8">
        <w:rPr>
          <w:rFonts w:ascii="Times New Roman" w:hAnsi="Times New Roman"/>
          <w:b/>
          <w:sz w:val="24"/>
          <w:szCs w:val="24"/>
        </w:rPr>
        <w:tab/>
      </w:r>
    </w:p>
    <w:p w14:paraId="5B5F6940" w14:textId="77777777" w:rsidR="00EA7B22" w:rsidRPr="003B25B8" w:rsidRDefault="00EA7B22" w:rsidP="006C7A49">
      <w:pPr>
        <w:pStyle w:val="WW-Estilopadro"/>
        <w:spacing w:after="0" w:line="360" w:lineRule="auto"/>
        <w:jc w:val="center"/>
        <w:rPr>
          <w:rFonts w:ascii="Times New Roman" w:hAnsi="Times New Roman"/>
          <w:sz w:val="24"/>
          <w:szCs w:val="24"/>
        </w:rPr>
      </w:pPr>
      <w:r w:rsidRPr="003B25B8">
        <w:rPr>
          <w:rFonts w:ascii="Times New Roman" w:hAnsi="Times New Roman"/>
          <w:b/>
          <w:sz w:val="24"/>
          <w:szCs w:val="24"/>
        </w:rPr>
        <w:t>________________________________________________________________</w:t>
      </w:r>
    </w:p>
    <w:p w14:paraId="765598B5" w14:textId="50D050D8" w:rsidR="00EA7B22" w:rsidRPr="003B25B8" w:rsidRDefault="003C300B" w:rsidP="006C7A49">
      <w:pPr>
        <w:pStyle w:val="WW-Estilopadro"/>
        <w:spacing w:after="0" w:line="360" w:lineRule="auto"/>
        <w:jc w:val="center"/>
        <w:rPr>
          <w:rFonts w:ascii="Times New Roman" w:hAnsi="Times New Roman"/>
          <w:sz w:val="24"/>
          <w:szCs w:val="24"/>
        </w:rPr>
      </w:pPr>
      <w:r>
        <w:rPr>
          <w:rFonts w:ascii="Times New Roman" w:hAnsi="Times New Roman"/>
          <w:sz w:val="24"/>
          <w:szCs w:val="24"/>
        </w:rPr>
        <w:t xml:space="preserve">NOME </w:t>
      </w:r>
      <w:r w:rsidR="00EA7B22" w:rsidRPr="003B25B8">
        <w:rPr>
          <w:rFonts w:ascii="Times New Roman" w:hAnsi="Times New Roman"/>
          <w:sz w:val="24"/>
          <w:szCs w:val="24"/>
        </w:rPr>
        <w:t>– Presidente</w:t>
      </w:r>
    </w:p>
    <w:p w14:paraId="4CD05D80" w14:textId="77777777" w:rsidR="00EA7B22" w:rsidRPr="003B25B8" w:rsidRDefault="00EA7B22" w:rsidP="006C7A49">
      <w:pPr>
        <w:pStyle w:val="WW-Estilopadro"/>
        <w:spacing w:after="0" w:line="360" w:lineRule="auto"/>
        <w:jc w:val="center"/>
        <w:rPr>
          <w:rFonts w:ascii="Times New Roman" w:hAnsi="Times New Roman"/>
          <w:sz w:val="24"/>
          <w:szCs w:val="24"/>
        </w:rPr>
      </w:pPr>
      <w:r w:rsidRPr="003B25B8">
        <w:rPr>
          <w:rFonts w:ascii="Times New Roman" w:hAnsi="Times New Roman"/>
          <w:sz w:val="24"/>
          <w:szCs w:val="24"/>
        </w:rPr>
        <w:t>Instituto Federal de Educação, Ciência e Tecnologia do Rio Grande do Norte</w:t>
      </w:r>
    </w:p>
    <w:p w14:paraId="709FDA2E" w14:textId="77777777" w:rsidR="00EA7B22" w:rsidRPr="003B25B8" w:rsidRDefault="00EA7B22" w:rsidP="006C7A49">
      <w:pPr>
        <w:pStyle w:val="WW-Estilopadro"/>
        <w:spacing w:after="0" w:line="360" w:lineRule="auto"/>
        <w:ind w:hanging="1701"/>
        <w:jc w:val="center"/>
        <w:rPr>
          <w:rFonts w:ascii="Times New Roman" w:hAnsi="Times New Roman"/>
          <w:sz w:val="24"/>
          <w:szCs w:val="24"/>
        </w:rPr>
      </w:pPr>
    </w:p>
    <w:p w14:paraId="3F81F904" w14:textId="77777777" w:rsidR="00EA7B22" w:rsidRPr="003B25B8" w:rsidRDefault="00EA7B22" w:rsidP="006C7A49">
      <w:pPr>
        <w:pStyle w:val="WW-Estilopadro"/>
        <w:spacing w:after="0" w:line="360" w:lineRule="auto"/>
        <w:jc w:val="center"/>
        <w:rPr>
          <w:rFonts w:ascii="Times New Roman" w:hAnsi="Times New Roman"/>
          <w:sz w:val="24"/>
          <w:szCs w:val="24"/>
        </w:rPr>
      </w:pPr>
      <w:r w:rsidRPr="003B25B8">
        <w:rPr>
          <w:rFonts w:ascii="Times New Roman" w:eastAsia="Times New Roman" w:hAnsi="Times New Roman"/>
          <w:b/>
          <w:sz w:val="24"/>
          <w:szCs w:val="24"/>
        </w:rPr>
        <w:t>_____________________</w:t>
      </w:r>
      <w:r w:rsidRPr="003B25B8">
        <w:rPr>
          <w:rFonts w:ascii="Times New Roman" w:hAnsi="Times New Roman"/>
          <w:b/>
          <w:sz w:val="24"/>
          <w:szCs w:val="24"/>
        </w:rPr>
        <w:t>____________________________________________</w:t>
      </w:r>
    </w:p>
    <w:p w14:paraId="783AF447" w14:textId="4CC455EE" w:rsidR="00EA7B22" w:rsidRPr="003B25B8" w:rsidRDefault="003C300B" w:rsidP="006C7A49">
      <w:pPr>
        <w:pStyle w:val="WW-Estilopadro"/>
        <w:tabs>
          <w:tab w:val="left" w:pos="1276"/>
        </w:tabs>
        <w:spacing w:after="0" w:line="360" w:lineRule="auto"/>
        <w:jc w:val="center"/>
        <w:rPr>
          <w:rFonts w:ascii="Times New Roman" w:hAnsi="Times New Roman"/>
          <w:color w:val="auto"/>
          <w:sz w:val="24"/>
          <w:szCs w:val="24"/>
        </w:rPr>
      </w:pPr>
      <w:r>
        <w:rPr>
          <w:rFonts w:ascii="Times New Roman" w:hAnsi="Times New Roman"/>
          <w:color w:val="auto"/>
          <w:sz w:val="24"/>
          <w:szCs w:val="24"/>
        </w:rPr>
        <w:t>NOME</w:t>
      </w:r>
      <w:r w:rsidR="00F92FD7" w:rsidRPr="003B25B8">
        <w:rPr>
          <w:rFonts w:ascii="Times New Roman" w:hAnsi="Times New Roman"/>
          <w:color w:val="auto"/>
          <w:sz w:val="24"/>
          <w:szCs w:val="24"/>
        </w:rPr>
        <w:t xml:space="preserve"> – Examinador</w:t>
      </w:r>
    </w:p>
    <w:p w14:paraId="08BA423B" w14:textId="77777777" w:rsidR="00EA7B22" w:rsidRPr="003B25B8" w:rsidRDefault="00EA7B22" w:rsidP="006C7A49">
      <w:pPr>
        <w:pStyle w:val="WW-Estilopadro"/>
        <w:spacing w:after="0" w:line="360" w:lineRule="auto"/>
        <w:jc w:val="center"/>
        <w:rPr>
          <w:rFonts w:ascii="Times New Roman" w:hAnsi="Times New Roman"/>
          <w:sz w:val="24"/>
          <w:szCs w:val="24"/>
        </w:rPr>
      </w:pPr>
      <w:r w:rsidRPr="003B25B8">
        <w:rPr>
          <w:rFonts w:ascii="Times New Roman" w:hAnsi="Times New Roman"/>
          <w:sz w:val="24"/>
          <w:szCs w:val="24"/>
        </w:rPr>
        <w:t>Instituto Federal de Educação, Ciência e Tecnologia do Rio Grande do Norte</w:t>
      </w:r>
    </w:p>
    <w:p w14:paraId="6C8B7D6A" w14:textId="77777777" w:rsidR="00EA7B22" w:rsidRPr="003B25B8" w:rsidRDefault="00EA7B22" w:rsidP="006C7A49">
      <w:pPr>
        <w:pStyle w:val="WW-Estilopadro"/>
        <w:spacing w:after="0" w:line="360" w:lineRule="auto"/>
        <w:ind w:hanging="1701"/>
        <w:jc w:val="center"/>
        <w:rPr>
          <w:rFonts w:ascii="Times New Roman" w:hAnsi="Times New Roman"/>
          <w:sz w:val="24"/>
          <w:szCs w:val="24"/>
        </w:rPr>
      </w:pPr>
    </w:p>
    <w:p w14:paraId="3E573D40" w14:textId="77777777" w:rsidR="00EA7B22" w:rsidRPr="003B25B8" w:rsidRDefault="00EA7B22" w:rsidP="006C7A49">
      <w:pPr>
        <w:pStyle w:val="WW-Estilopadro"/>
        <w:spacing w:after="0" w:line="360" w:lineRule="auto"/>
        <w:jc w:val="center"/>
        <w:rPr>
          <w:rFonts w:ascii="Times New Roman" w:hAnsi="Times New Roman"/>
          <w:sz w:val="24"/>
          <w:szCs w:val="24"/>
        </w:rPr>
      </w:pPr>
      <w:r w:rsidRPr="003B25B8">
        <w:rPr>
          <w:rFonts w:ascii="Times New Roman" w:eastAsia="Times New Roman" w:hAnsi="Times New Roman"/>
          <w:b/>
          <w:sz w:val="24"/>
          <w:szCs w:val="24"/>
        </w:rPr>
        <w:t>_______________________</w:t>
      </w:r>
      <w:r w:rsidRPr="003B25B8">
        <w:rPr>
          <w:rFonts w:ascii="Times New Roman" w:hAnsi="Times New Roman"/>
          <w:b/>
          <w:sz w:val="24"/>
          <w:szCs w:val="24"/>
        </w:rPr>
        <w:t>____________________________________________</w:t>
      </w:r>
    </w:p>
    <w:p w14:paraId="33D58FE6" w14:textId="40A8E3BD" w:rsidR="00EA7B22" w:rsidRPr="003B25B8" w:rsidRDefault="003C300B" w:rsidP="006C7A49">
      <w:pPr>
        <w:pStyle w:val="WW-Estilopadro"/>
        <w:tabs>
          <w:tab w:val="left" w:pos="1276"/>
        </w:tabs>
        <w:spacing w:after="0" w:line="360" w:lineRule="auto"/>
        <w:jc w:val="center"/>
        <w:rPr>
          <w:rFonts w:ascii="Times New Roman" w:hAnsi="Times New Roman"/>
          <w:color w:val="auto"/>
          <w:sz w:val="24"/>
          <w:szCs w:val="24"/>
        </w:rPr>
      </w:pPr>
      <w:r>
        <w:rPr>
          <w:rFonts w:ascii="Times New Roman" w:hAnsi="Times New Roman"/>
          <w:color w:val="auto"/>
          <w:sz w:val="24"/>
          <w:szCs w:val="24"/>
        </w:rPr>
        <w:t>NOMAE</w:t>
      </w:r>
      <w:r w:rsidR="00B93120" w:rsidRPr="003B25B8">
        <w:rPr>
          <w:rFonts w:ascii="Times New Roman" w:hAnsi="Times New Roman"/>
          <w:color w:val="auto"/>
          <w:sz w:val="24"/>
          <w:szCs w:val="24"/>
        </w:rPr>
        <w:t xml:space="preserve"> – Examinador</w:t>
      </w:r>
    </w:p>
    <w:p w14:paraId="22FE479E" w14:textId="77777777" w:rsidR="00EA7B22" w:rsidRPr="003B25B8" w:rsidRDefault="00EA7B22" w:rsidP="006C7A49">
      <w:pPr>
        <w:pStyle w:val="WW-Estilopadro"/>
        <w:tabs>
          <w:tab w:val="left" w:pos="1276"/>
        </w:tabs>
        <w:spacing w:after="0" w:line="360" w:lineRule="auto"/>
        <w:jc w:val="center"/>
        <w:rPr>
          <w:rFonts w:ascii="Times New Roman" w:hAnsi="Times New Roman"/>
          <w:sz w:val="24"/>
          <w:szCs w:val="24"/>
        </w:rPr>
      </w:pPr>
      <w:r w:rsidRPr="003B25B8">
        <w:rPr>
          <w:rFonts w:ascii="Times New Roman" w:hAnsi="Times New Roman"/>
          <w:sz w:val="24"/>
          <w:szCs w:val="24"/>
        </w:rPr>
        <w:t>Instituto Federal de Educação, Ciência e Tecnologia do Rio Grande do Norte</w:t>
      </w:r>
    </w:p>
    <w:p w14:paraId="100E42CE" w14:textId="77777777" w:rsidR="00EA7B22" w:rsidRPr="003B25B8" w:rsidRDefault="00EA7B22" w:rsidP="006C7A49">
      <w:pPr>
        <w:pStyle w:val="WW-Estilopadro"/>
        <w:spacing w:after="0" w:line="360" w:lineRule="auto"/>
        <w:jc w:val="both"/>
        <w:rPr>
          <w:rFonts w:ascii="Times New Roman" w:hAnsi="Times New Roman"/>
          <w:sz w:val="24"/>
          <w:szCs w:val="24"/>
        </w:rPr>
      </w:pPr>
    </w:p>
    <w:p w14:paraId="0E259A7A" w14:textId="77777777" w:rsidR="00EA7B22" w:rsidRPr="003B25B8" w:rsidRDefault="00EA7B22" w:rsidP="006C7A49">
      <w:pPr>
        <w:pStyle w:val="WW-Estilopadro"/>
        <w:spacing w:after="0" w:line="360" w:lineRule="auto"/>
        <w:jc w:val="both"/>
        <w:rPr>
          <w:rFonts w:ascii="Times New Roman" w:hAnsi="Times New Roman"/>
          <w:sz w:val="24"/>
          <w:szCs w:val="24"/>
        </w:rPr>
      </w:pPr>
    </w:p>
    <w:p w14:paraId="53A3F24A" w14:textId="77777777" w:rsidR="00EA7B22" w:rsidRPr="003B25B8" w:rsidRDefault="00EA7B22" w:rsidP="006C7A49">
      <w:pPr>
        <w:pStyle w:val="WW-Estilopadro"/>
        <w:spacing w:after="0" w:line="360" w:lineRule="auto"/>
        <w:jc w:val="both"/>
        <w:rPr>
          <w:rFonts w:ascii="Times New Roman" w:hAnsi="Times New Roman"/>
          <w:sz w:val="24"/>
          <w:szCs w:val="24"/>
        </w:rPr>
      </w:pPr>
    </w:p>
    <w:p w14:paraId="5392F505" w14:textId="77777777" w:rsidR="00EA7B22" w:rsidRPr="003B25B8" w:rsidRDefault="00EA7B22" w:rsidP="006C7A49">
      <w:pPr>
        <w:pStyle w:val="WW-Estilopadro"/>
        <w:spacing w:after="0" w:line="360" w:lineRule="auto"/>
        <w:jc w:val="both"/>
        <w:rPr>
          <w:rFonts w:ascii="Times New Roman" w:hAnsi="Times New Roman"/>
          <w:sz w:val="24"/>
          <w:szCs w:val="24"/>
        </w:rPr>
      </w:pPr>
    </w:p>
    <w:p w14:paraId="47CEAF7C" w14:textId="77777777" w:rsidR="00EA7B22" w:rsidRPr="003B25B8" w:rsidRDefault="00EA7B22">
      <w:pPr>
        <w:pStyle w:val="WW-Estilopadro"/>
        <w:spacing w:after="0" w:line="360" w:lineRule="auto"/>
        <w:jc w:val="both"/>
        <w:rPr>
          <w:rFonts w:ascii="Times New Roman" w:hAnsi="Times New Roman"/>
          <w:sz w:val="24"/>
          <w:szCs w:val="24"/>
        </w:rPr>
      </w:pPr>
    </w:p>
    <w:p w14:paraId="5F2F0CC0" w14:textId="77777777" w:rsidR="00EA7B22" w:rsidRPr="003B25B8" w:rsidRDefault="00EA7B22">
      <w:pPr>
        <w:pStyle w:val="WW-Estilopadro"/>
        <w:spacing w:after="0" w:line="360" w:lineRule="auto"/>
        <w:jc w:val="both"/>
        <w:rPr>
          <w:rFonts w:ascii="Times New Roman" w:hAnsi="Times New Roman"/>
          <w:sz w:val="24"/>
          <w:szCs w:val="24"/>
        </w:rPr>
      </w:pPr>
    </w:p>
    <w:p w14:paraId="2B090063" w14:textId="77777777" w:rsidR="00EA7B22" w:rsidRPr="003B25B8" w:rsidRDefault="00EA7B22">
      <w:pPr>
        <w:pStyle w:val="WW-Estilopadro"/>
        <w:spacing w:after="0" w:line="360" w:lineRule="auto"/>
        <w:jc w:val="both"/>
        <w:rPr>
          <w:rFonts w:ascii="Times New Roman" w:hAnsi="Times New Roman"/>
          <w:sz w:val="24"/>
          <w:szCs w:val="24"/>
        </w:rPr>
      </w:pPr>
    </w:p>
    <w:p w14:paraId="13609941" w14:textId="77777777" w:rsidR="00EA7B22" w:rsidRPr="003B25B8" w:rsidRDefault="00EA7B22">
      <w:pPr>
        <w:pStyle w:val="WW-Estilopadro"/>
        <w:spacing w:after="0" w:line="360" w:lineRule="auto"/>
        <w:jc w:val="both"/>
        <w:rPr>
          <w:rFonts w:ascii="Times New Roman" w:hAnsi="Times New Roman"/>
          <w:sz w:val="24"/>
          <w:szCs w:val="24"/>
        </w:rPr>
      </w:pPr>
    </w:p>
    <w:p w14:paraId="7BE40A6E" w14:textId="77777777" w:rsidR="00EA7B22" w:rsidRPr="003B25B8" w:rsidRDefault="00EA7B22">
      <w:pPr>
        <w:pStyle w:val="WW-Estilopadro"/>
        <w:spacing w:after="0" w:line="360" w:lineRule="auto"/>
        <w:jc w:val="both"/>
        <w:rPr>
          <w:rFonts w:ascii="Times New Roman" w:hAnsi="Times New Roman"/>
          <w:sz w:val="24"/>
          <w:szCs w:val="24"/>
        </w:rPr>
      </w:pPr>
    </w:p>
    <w:p w14:paraId="76712A86" w14:textId="77777777" w:rsidR="00EA7B22" w:rsidRPr="003B25B8" w:rsidRDefault="00EA7B22">
      <w:pPr>
        <w:pStyle w:val="WW-Estilopadro"/>
        <w:spacing w:after="0" w:line="360" w:lineRule="auto"/>
        <w:jc w:val="both"/>
        <w:rPr>
          <w:rFonts w:ascii="Times New Roman" w:hAnsi="Times New Roman"/>
          <w:sz w:val="24"/>
          <w:szCs w:val="24"/>
        </w:rPr>
      </w:pPr>
    </w:p>
    <w:p w14:paraId="6E794D97" w14:textId="77777777" w:rsidR="00EA7B22" w:rsidRPr="003B25B8" w:rsidRDefault="00EA7B22">
      <w:pPr>
        <w:pStyle w:val="WW-Estilopadro"/>
        <w:spacing w:after="0" w:line="360" w:lineRule="auto"/>
        <w:jc w:val="both"/>
        <w:rPr>
          <w:rFonts w:ascii="Times New Roman" w:hAnsi="Times New Roman"/>
          <w:sz w:val="24"/>
          <w:szCs w:val="24"/>
        </w:rPr>
      </w:pPr>
    </w:p>
    <w:p w14:paraId="3EA27DE3" w14:textId="77777777" w:rsidR="00EA7B22" w:rsidRPr="003B25B8" w:rsidRDefault="00EA7B22">
      <w:pPr>
        <w:pStyle w:val="WW-Estilopadro"/>
        <w:spacing w:after="0" w:line="360" w:lineRule="auto"/>
        <w:jc w:val="both"/>
        <w:rPr>
          <w:rFonts w:ascii="Times New Roman" w:hAnsi="Times New Roman"/>
          <w:sz w:val="24"/>
          <w:szCs w:val="24"/>
        </w:rPr>
      </w:pPr>
    </w:p>
    <w:p w14:paraId="7AC433D2" w14:textId="77777777" w:rsidR="00EA7B22" w:rsidRPr="003B25B8" w:rsidRDefault="00EA7B22">
      <w:pPr>
        <w:pStyle w:val="WW-Estilopadro"/>
        <w:spacing w:after="0" w:line="360" w:lineRule="auto"/>
        <w:jc w:val="both"/>
        <w:rPr>
          <w:rFonts w:ascii="Times New Roman" w:hAnsi="Times New Roman"/>
          <w:sz w:val="24"/>
          <w:szCs w:val="24"/>
        </w:rPr>
      </w:pPr>
    </w:p>
    <w:p w14:paraId="5404EEA2" w14:textId="77777777" w:rsidR="00EA7B22" w:rsidRPr="003B25B8" w:rsidRDefault="00EA7B22">
      <w:pPr>
        <w:pStyle w:val="WW-Estilopadro"/>
        <w:spacing w:after="0" w:line="360" w:lineRule="auto"/>
        <w:jc w:val="both"/>
        <w:rPr>
          <w:rFonts w:ascii="Times New Roman" w:hAnsi="Times New Roman"/>
          <w:sz w:val="24"/>
          <w:szCs w:val="24"/>
        </w:rPr>
      </w:pPr>
    </w:p>
    <w:p w14:paraId="5C4393B1" w14:textId="77777777" w:rsidR="00EA7B22" w:rsidRPr="003B25B8" w:rsidRDefault="00EA7B22">
      <w:pPr>
        <w:pStyle w:val="WW-Estilopadro"/>
        <w:spacing w:after="0" w:line="360" w:lineRule="auto"/>
        <w:jc w:val="both"/>
        <w:rPr>
          <w:rFonts w:ascii="Times New Roman" w:hAnsi="Times New Roman"/>
          <w:sz w:val="24"/>
          <w:szCs w:val="24"/>
        </w:rPr>
      </w:pPr>
    </w:p>
    <w:p w14:paraId="2785DB26" w14:textId="77777777" w:rsidR="00EA7B22" w:rsidRPr="003B25B8" w:rsidRDefault="00EA7B22">
      <w:pPr>
        <w:pStyle w:val="WW-Estilopadro"/>
        <w:spacing w:after="0" w:line="360" w:lineRule="auto"/>
        <w:jc w:val="both"/>
        <w:rPr>
          <w:rFonts w:ascii="Times New Roman" w:hAnsi="Times New Roman"/>
          <w:sz w:val="24"/>
          <w:szCs w:val="24"/>
        </w:rPr>
      </w:pPr>
    </w:p>
    <w:p w14:paraId="5534FF38" w14:textId="77777777" w:rsidR="00EA7B22" w:rsidRPr="003B25B8" w:rsidRDefault="00EA7B22">
      <w:pPr>
        <w:pStyle w:val="WW-Estilopadro"/>
        <w:spacing w:after="0" w:line="360" w:lineRule="auto"/>
        <w:jc w:val="both"/>
        <w:rPr>
          <w:rFonts w:ascii="Times New Roman" w:hAnsi="Times New Roman"/>
          <w:sz w:val="24"/>
          <w:szCs w:val="24"/>
        </w:rPr>
      </w:pPr>
    </w:p>
    <w:p w14:paraId="6D2FECF2" w14:textId="77777777" w:rsidR="00EA7B22" w:rsidRPr="003B25B8" w:rsidRDefault="00EA7B22">
      <w:pPr>
        <w:pStyle w:val="WW-Estilopadro"/>
        <w:spacing w:after="0" w:line="360" w:lineRule="auto"/>
        <w:jc w:val="both"/>
        <w:rPr>
          <w:rFonts w:ascii="Times New Roman" w:hAnsi="Times New Roman"/>
          <w:sz w:val="24"/>
          <w:szCs w:val="24"/>
        </w:rPr>
      </w:pPr>
    </w:p>
    <w:p w14:paraId="62A1E571" w14:textId="77777777" w:rsidR="00EA7B22" w:rsidRPr="003B25B8" w:rsidRDefault="00EA7B22">
      <w:pPr>
        <w:pStyle w:val="WW-Estilopadro"/>
        <w:spacing w:after="0" w:line="360" w:lineRule="auto"/>
        <w:jc w:val="both"/>
        <w:rPr>
          <w:rFonts w:ascii="Times New Roman" w:hAnsi="Times New Roman"/>
          <w:sz w:val="24"/>
          <w:szCs w:val="24"/>
        </w:rPr>
      </w:pPr>
    </w:p>
    <w:p w14:paraId="77EBFEAF" w14:textId="77777777" w:rsidR="00EA7B22" w:rsidRPr="003B25B8" w:rsidRDefault="00EA7B22">
      <w:pPr>
        <w:pStyle w:val="WW-Estilopadro"/>
        <w:spacing w:after="0" w:line="360" w:lineRule="auto"/>
        <w:jc w:val="both"/>
        <w:rPr>
          <w:rFonts w:ascii="Times New Roman" w:hAnsi="Times New Roman"/>
          <w:sz w:val="24"/>
          <w:szCs w:val="24"/>
        </w:rPr>
      </w:pPr>
    </w:p>
    <w:p w14:paraId="33966939" w14:textId="77777777" w:rsidR="00EA7B22" w:rsidRPr="003B25B8" w:rsidRDefault="00EA7B22">
      <w:pPr>
        <w:pStyle w:val="WW-Estilopadro"/>
        <w:spacing w:after="0" w:line="360" w:lineRule="auto"/>
        <w:jc w:val="both"/>
        <w:rPr>
          <w:rFonts w:ascii="Times New Roman" w:hAnsi="Times New Roman"/>
          <w:sz w:val="24"/>
          <w:szCs w:val="24"/>
        </w:rPr>
      </w:pPr>
    </w:p>
    <w:p w14:paraId="2C4F8E0B" w14:textId="77777777" w:rsidR="00EA7B22" w:rsidRPr="003B25B8" w:rsidRDefault="00EA7B22">
      <w:pPr>
        <w:pStyle w:val="WW-Estilopadro"/>
        <w:spacing w:after="0" w:line="360" w:lineRule="auto"/>
        <w:jc w:val="both"/>
        <w:rPr>
          <w:rFonts w:ascii="Times New Roman" w:hAnsi="Times New Roman"/>
          <w:sz w:val="24"/>
          <w:szCs w:val="24"/>
        </w:rPr>
      </w:pPr>
    </w:p>
    <w:p w14:paraId="030909C7" w14:textId="77777777" w:rsidR="00EA7B22" w:rsidRPr="003B25B8" w:rsidRDefault="00EA7B22">
      <w:pPr>
        <w:pStyle w:val="WW-Estilopadro"/>
        <w:spacing w:after="0" w:line="360" w:lineRule="auto"/>
        <w:jc w:val="both"/>
        <w:rPr>
          <w:rFonts w:ascii="Times New Roman" w:hAnsi="Times New Roman"/>
          <w:sz w:val="24"/>
          <w:szCs w:val="24"/>
        </w:rPr>
      </w:pPr>
    </w:p>
    <w:p w14:paraId="0CC8B93D" w14:textId="77777777" w:rsidR="00EA7B22" w:rsidRPr="003B25B8" w:rsidRDefault="00EA7B22">
      <w:pPr>
        <w:pStyle w:val="WW-Estilopadro"/>
        <w:spacing w:after="0" w:line="360" w:lineRule="auto"/>
        <w:jc w:val="both"/>
        <w:rPr>
          <w:rFonts w:ascii="Times New Roman" w:hAnsi="Times New Roman"/>
          <w:sz w:val="24"/>
          <w:szCs w:val="24"/>
        </w:rPr>
      </w:pPr>
    </w:p>
    <w:p w14:paraId="0B771782" w14:textId="77777777" w:rsidR="00EA7B22" w:rsidRPr="003B25B8" w:rsidRDefault="00EA7B22">
      <w:pPr>
        <w:pStyle w:val="WW-Estilopadro"/>
        <w:spacing w:after="0" w:line="360" w:lineRule="auto"/>
        <w:jc w:val="both"/>
        <w:rPr>
          <w:rFonts w:ascii="Times New Roman" w:hAnsi="Times New Roman"/>
          <w:sz w:val="24"/>
          <w:szCs w:val="24"/>
        </w:rPr>
      </w:pPr>
    </w:p>
    <w:p w14:paraId="72CD7F20" w14:textId="77777777" w:rsidR="00EA7B22" w:rsidRPr="003B25B8" w:rsidRDefault="00EA7B22">
      <w:pPr>
        <w:pStyle w:val="WW-Estilopadro"/>
        <w:spacing w:after="0" w:line="360" w:lineRule="auto"/>
        <w:jc w:val="both"/>
        <w:rPr>
          <w:rFonts w:ascii="Times New Roman" w:hAnsi="Times New Roman"/>
          <w:sz w:val="24"/>
          <w:szCs w:val="24"/>
        </w:rPr>
      </w:pPr>
    </w:p>
    <w:p w14:paraId="5092E650" w14:textId="77777777" w:rsidR="00EA7B22" w:rsidRPr="003B25B8" w:rsidRDefault="00EA7B22">
      <w:pPr>
        <w:pStyle w:val="WW-Estilopadro"/>
        <w:spacing w:after="0" w:line="360" w:lineRule="auto"/>
        <w:jc w:val="both"/>
        <w:rPr>
          <w:rFonts w:ascii="Times New Roman" w:hAnsi="Times New Roman"/>
          <w:sz w:val="24"/>
          <w:szCs w:val="24"/>
        </w:rPr>
      </w:pPr>
    </w:p>
    <w:p w14:paraId="2E9A6F65"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75B0317B"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036739F1"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2A268893"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235247D2"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269A03A8" w14:textId="77777777" w:rsidR="0022688C" w:rsidRPr="003B25B8" w:rsidRDefault="0022688C">
      <w:pPr>
        <w:pStyle w:val="WW-Estilopadro"/>
        <w:spacing w:after="0" w:line="360" w:lineRule="auto"/>
        <w:ind w:left="4536"/>
        <w:jc w:val="both"/>
        <w:rPr>
          <w:rFonts w:ascii="Times New Roman" w:hAnsi="Times New Roman"/>
          <w:color w:val="auto"/>
          <w:sz w:val="24"/>
          <w:szCs w:val="24"/>
        </w:rPr>
      </w:pPr>
    </w:p>
    <w:p w14:paraId="7D8AF8A1" w14:textId="77777777" w:rsidR="00EA7B22" w:rsidRPr="003B25B8" w:rsidRDefault="009C0BF5">
      <w:pPr>
        <w:pStyle w:val="WW-Estilopadro"/>
        <w:spacing w:after="0" w:line="360" w:lineRule="auto"/>
        <w:ind w:left="4536"/>
        <w:jc w:val="both"/>
        <w:rPr>
          <w:rFonts w:ascii="Times New Roman" w:hAnsi="Times New Roman"/>
          <w:b/>
          <w:color w:val="auto"/>
          <w:sz w:val="24"/>
          <w:szCs w:val="24"/>
        </w:rPr>
      </w:pPr>
      <w:r w:rsidRPr="003B25B8">
        <w:rPr>
          <w:rFonts w:ascii="Times New Roman" w:hAnsi="Times New Roman"/>
          <w:color w:val="auto"/>
          <w:sz w:val="24"/>
          <w:szCs w:val="24"/>
        </w:rPr>
        <w:t>Dedico este trabalho a minha família, amigos e colegas de trabalho que me ajudaram e guiaram durante toda a minha jornada acadêmica.</w:t>
      </w:r>
    </w:p>
    <w:p w14:paraId="577125F5" w14:textId="77777777" w:rsidR="00EA7B22" w:rsidRPr="003B25B8" w:rsidRDefault="00EA7B22" w:rsidP="00597A03">
      <w:pPr>
        <w:pStyle w:val="WW-Estilopadro"/>
        <w:pageBreakBefore/>
        <w:spacing w:after="0" w:line="360" w:lineRule="auto"/>
        <w:jc w:val="center"/>
        <w:rPr>
          <w:rFonts w:ascii="Times New Roman" w:hAnsi="Times New Roman"/>
          <w:sz w:val="24"/>
          <w:szCs w:val="24"/>
        </w:rPr>
      </w:pPr>
      <w:r w:rsidRPr="003B25B8">
        <w:rPr>
          <w:rFonts w:ascii="Times New Roman" w:hAnsi="Times New Roman"/>
          <w:b/>
          <w:sz w:val="24"/>
          <w:szCs w:val="24"/>
        </w:rPr>
        <w:lastRenderedPageBreak/>
        <w:t>AGRADECIMENTOS</w:t>
      </w:r>
    </w:p>
    <w:p w14:paraId="2ACA1061" w14:textId="77777777" w:rsidR="00EA7B22" w:rsidRPr="003B25B8" w:rsidRDefault="00EA7B22" w:rsidP="00597A03">
      <w:pPr>
        <w:pStyle w:val="WW-Estilopadro"/>
        <w:spacing w:after="0" w:line="360" w:lineRule="auto"/>
        <w:jc w:val="center"/>
        <w:rPr>
          <w:rFonts w:ascii="Times New Roman" w:hAnsi="Times New Roman"/>
          <w:sz w:val="24"/>
          <w:szCs w:val="24"/>
        </w:rPr>
      </w:pPr>
    </w:p>
    <w:p w14:paraId="5E35A1E6" w14:textId="77777777" w:rsidR="00892B22" w:rsidRDefault="009C0BF5" w:rsidP="009C0BF5">
      <w:pPr>
        <w:spacing w:after="0" w:line="360" w:lineRule="auto"/>
        <w:ind w:firstLine="708"/>
        <w:jc w:val="both"/>
        <w:rPr>
          <w:rFonts w:ascii="Times New Roman" w:hAnsi="Times New Roman" w:cs="Times New Roman"/>
        </w:rPr>
      </w:pPr>
      <w:r w:rsidRPr="003B25B8">
        <w:rPr>
          <w:rFonts w:ascii="Times New Roman" w:hAnsi="Times New Roman" w:cs="Times New Roman"/>
        </w:rPr>
        <w:t>Agrade</w:t>
      </w:r>
      <w:r w:rsidR="00954D58">
        <w:rPr>
          <w:rFonts w:ascii="Times New Roman" w:hAnsi="Times New Roman" w:cs="Times New Roman"/>
        </w:rPr>
        <w:t xml:space="preserve">ço </w:t>
      </w:r>
      <w:r w:rsidR="00892B22">
        <w:rPr>
          <w:rFonts w:ascii="Times New Roman" w:hAnsi="Times New Roman" w:cs="Times New Roman"/>
        </w:rPr>
        <w:t>primeiramente a minha mãe, Keila Roxana Pereira por ter paciência quanto a conclusão deste trabalho.</w:t>
      </w:r>
    </w:p>
    <w:p w14:paraId="4AEA4D41" w14:textId="77777777" w:rsidR="000A35F6" w:rsidRDefault="00892B22" w:rsidP="009C0BF5">
      <w:pPr>
        <w:spacing w:after="0" w:line="360" w:lineRule="auto"/>
        <w:ind w:firstLine="708"/>
        <w:jc w:val="both"/>
        <w:rPr>
          <w:rFonts w:ascii="Times New Roman" w:hAnsi="Times New Roman" w:cs="Times New Roman"/>
        </w:rPr>
      </w:pPr>
      <w:r>
        <w:rPr>
          <w:rFonts w:ascii="Times New Roman" w:hAnsi="Times New Roman" w:cs="Times New Roman"/>
        </w:rPr>
        <w:t>Agradeço também a todos os meus familiares, principalmente ao meu pai Ednaldo Jacinto de Brito, minha vó Santina Maria de Oliveira e a minha tia Nadir</w:t>
      </w:r>
      <w:r w:rsidR="000A35F6">
        <w:rPr>
          <w:rFonts w:ascii="Times New Roman" w:hAnsi="Times New Roman" w:cs="Times New Roman"/>
        </w:rPr>
        <w:t>, por todo o apoio prestado nessa jornada.</w:t>
      </w:r>
    </w:p>
    <w:p w14:paraId="342537D3" w14:textId="6D5C8C23" w:rsidR="000A35F6" w:rsidRDefault="000A35F6">
      <w:pPr>
        <w:spacing w:after="0" w:line="360" w:lineRule="auto"/>
        <w:ind w:firstLine="708"/>
        <w:jc w:val="both"/>
        <w:rPr>
          <w:rFonts w:ascii="Times New Roman" w:hAnsi="Times New Roman" w:cs="Times New Roman"/>
        </w:rPr>
      </w:pPr>
      <w:r>
        <w:rPr>
          <w:rFonts w:ascii="Times New Roman" w:hAnsi="Times New Roman" w:cs="Times New Roman"/>
        </w:rPr>
        <w:t xml:space="preserve">Aos meus chefes do trabalho, Carolina Barbosa e Afonso Leirias, que </w:t>
      </w:r>
      <w:r w:rsidR="00897F9D">
        <w:rPr>
          <w:rFonts w:ascii="Times New Roman" w:hAnsi="Times New Roman" w:cs="Times New Roman"/>
        </w:rPr>
        <w:t xml:space="preserve">me </w:t>
      </w:r>
      <w:r>
        <w:rPr>
          <w:rFonts w:ascii="Times New Roman" w:hAnsi="Times New Roman" w:cs="Times New Roman"/>
        </w:rPr>
        <w:t>permiti</w:t>
      </w:r>
      <w:r w:rsidR="00897F9D">
        <w:rPr>
          <w:rFonts w:ascii="Times New Roman" w:hAnsi="Times New Roman" w:cs="Times New Roman"/>
        </w:rPr>
        <w:t>ra</w:t>
      </w:r>
      <w:r>
        <w:rPr>
          <w:rFonts w:ascii="Times New Roman" w:hAnsi="Times New Roman" w:cs="Times New Roman"/>
        </w:rPr>
        <w:t>m desenvolve</w:t>
      </w:r>
      <w:r w:rsidR="00897F9D">
        <w:rPr>
          <w:rFonts w:ascii="Times New Roman" w:hAnsi="Times New Roman" w:cs="Times New Roman"/>
        </w:rPr>
        <w:t>r</w:t>
      </w:r>
      <w:r>
        <w:rPr>
          <w:rFonts w:ascii="Times New Roman" w:hAnsi="Times New Roman" w:cs="Times New Roman"/>
        </w:rPr>
        <w:t xml:space="preserve"> o trabalho durante os momentos vagos, e também ao colega Hélio Feliciano por sanar várias das minhas dúvidas referentes a algumas tecnologias utilizadas neste trabalho.</w:t>
      </w:r>
    </w:p>
    <w:p w14:paraId="78304B7D" w14:textId="77777777" w:rsidR="00C0685D" w:rsidRDefault="000A35F6">
      <w:pPr>
        <w:spacing w:after="0" w:line="360" w:lineRule="auto"/>
        <w:ind w:firstLine="708"/>
        <w:jc w:val="both"/>
        <w:rPr>
          <w:rFonts w:ascii="Times New Roman" w:hAnsi="Times New Roman" w:cs="Times New Roman"/>
        </w:rPr>
      </w:pPr>
      <w:r>
        <w:rPr>
          <w:rFonts w:ascii="Times New Roman" w:hAnsi="Times New Roman" w:cs="Times New Roman"/>
        </w:rPr>
        <w:t xml:space="preserve">Aos amigos que fiz durante o período do curso, Diego Filgueira, Jonatha Nogueira, Joewerton César, Marcelo Ciríaco e William </w:t>
      </w:r>
      <w:r w:rsidR="004E568E">
        <w:rPr>
          <w:rFonts w:ascii="Times New Roman" w:hAnsi="Times New Roman" w:cs="Times New Roman"/>
        </w:rPr>
        <w:t>Furtado, esses que fizeram a vida acadêmica ser mais interessante e divertida, amigos que espero levar durante a vida toda.</w:t>
      </w:r>
    </w:p>
    <w:p w14:paraId="24E3340E" w14:textId="7357F6C3" w:rsidR="009E5D19" w:rsidRPr="003B25B8" w:rsidRDefault="00C0685D">
      <w:pPr>
        <w:spacing w:after="0" w:line="360" w:lineRule="auto"/>
        <w:ind w:firstLine="708"/>
        <w:jc w:val="both"/>
        <w:rPr>
          <w:rFonts w:ascii="Times New Roman" w:hAnsi="Times New Roman" w:cs="Times New Roman"/>
        </w:rPr>
      </w:pPr>
      <w:r>
        <w:rPr>
          <w:rFonts w:ascii="Times New Roman" w:hAnsi="Times New Roman" w:cs="Times New Roman"/>
        </w:rPr>
        <w:t xml:space="preserve">Sou muito grato também a todos os professores </w:t>
      </w:r>
      <w:r w:rsidR="00BD7B87">
        <w:rPr>
          <w:rFonts w:ascii="Times New Roman" w:hAnsi="Times New Roman" w:cs="Times New Roman"/>
        </w:rPr>
        <w:t>que tive o prazer de conhecer durante a minha estadia no curso, eles que me ajudaram na busca pelo conhecimento e capacitaç</w:t>
      </w:r>
      <w:r w:rsidR="008861FF">
        <w:rPr>
          <w:rFonts w:ascii="Times New Roman" w:hAnsi="Times New Roman" w:cs="Times New Roman"/>
        </w:rPr>
        <w:t xml:space="preserve">ão profissional, e por fim ao meu orientador, Thiago </w:t>
      </w:r>
      <w:r w:rsidR="008861FF" w:rsidRPr="003B25B8">
        <w:rPr>
          <w:rFonts w:ascii="Times New Roman" w:hAnsi="Times New Roman"/>
        </w:rPr>
        <w:t>Fernandes Silva Dutra</w:t>
      </w:r>
      <w:r w:rsidR="008861FF">
        <w:rPr>
          <w:rFonts w:ascii="Times New Roman" w:hAnsi="Times New Roman" w:cs="Times New Roman"/>
        </w:rPr>
        <w:t>, que acreditou no meu projeto e me deu o auxílio necessário para desenvolver o mesmo.</w:t>
      </w:r>
    </w:p>
    <w:p w14:paraId="3B50B642" w14:textId="77777777" w:rsidR="009C0BF5" w:rsidRPr="003B25B8" w:rsidRDefault="009C0BF5" w:rsidP="009C0BF5">
      <w:pPr>
        <w:spacing w:after="0" w:line="360" w:lineRule="auto"/>
        <w:ind w:firstLine="708"/>
        <w:jc w:val="both"/>
        <w:rPr>
          <w:rFonts w:ascii="Times New Roman" w:hAnsi="Times New Roman" w:cs="Times New Roman"/>
        </w:rPr>
      </w:pPr>
    </w:p>
    <w:p w14:paraId="226CCC28" w14:textId="77777777" w:rsidR="009C0BF5" w:rsidRPr="003B25B8" w:rsidRDefault="009C0BF5" w:rsidP="009C0BF5">
      <w:pPr>
        <w:spacing w:after="0" w:line="360" w:lineRule="auto"/>
        <w:ind w:firstLine="708"/>
        <w:jc w:val="both"/>
        <w:rPr>
          <w:rFonts w:ascii="Times New Roman" w:hAnsi="Times New Roman" w:cs="Times New Roman"/>
        </w:rPr>
      </w:pPr>
    </w:p>
    <w:p w14:paraId="42E0EDA0" w14:textId="77777777" w:rsidR="009C0BF5" w:rsidRPr="003B25B8" w:rsidRDefault="009C0BF5" w:rsidP="009C0BF5">
      <w:pPr>
        <w:spacing w:after="0" w:line="360" w:lineRule="auto"/>
        <w:ind w:firstLine="708"/>
        <w:jc w:val="both"/>
        <w:rPr>
          <w:rFonts w:ascii="Times New Roman" w:hAnsi="Times New Roman" w:cs="Times New Roman"/>
        </w:rPr>
      </w:pPr>
    </w:p>
    <w:p w14:paraId="4A08FDD3" w14:textId="77777777" w:rsidR="009C0BF5" w:rsidRPr="003B25B8" w:rsidRDefault="009C0BF5" w:rsidP="009C0BF5">
      <w:pPr>
        <w:spacing w:after="0" w:line="360" w:lineRule="auto"/>
        <w:ind w:firstLine="708"/>
        <w:jc w:val="both"/>
        <w:rPr>
          <w:rFonts w:ascii="Times New Roman" w:hAnsi="Times New Roman" w:cs="Times New Roman"/>
        </w:rPr>
      </w:pPr>
    </w:p>
    <w:p w14:paraId="55FE544E" w14:textId="77777777" w:rsidR="009C0BF5" w:rsidRPr="003B25B8" w:rsidRDefault="009C0BF5" w:rsidP="009C0BF5">
      <w:pPr>
        <w:spacing w:after="0" w:line="360" w:lineRule="auto"/>
        <w:ind w:firstLine="708"/>
        <w:jc w:val="both"/>
        <w:rPr>
          <w:rFonts w:ascii="Times New Roman" w:hAnsi="Times New Roman" w:cs="Times New Roman"/>
        </w:rPr>
      </w:pPr>
    </w:p>
    <w:p w14:paraId="18F50736" w14:textId="77777777" w:rsidR="009C0BF5" w:rsidRPr="003B25B8" w:rsidRDefault="009C0BF5" w:rsidP="009C0BF5">
      <w:pPr>
        <w:spacing w:after="0" w:line="360" w:lineRule="auto"/>
        <w:ind w:firstLine="708"/>
        <w:jc w:val="both"/>
        <w:rPr>
          <w:rFonts w:ascii="Times New Roman" w:hAnsi="Times New Roman" w:cs="Times New Roman"/>
        </w:rPr>
      </w:pPr>
    </w:p>
    <w:p w14:paraId="0B22520D" w14:textId="77777777" w:rsidR="009C0BF5" w:rsidRPr="003B25B8" w:rsidRDefault="009C0BF5" w:rsidP="009C0BF5">
      <w:pPr>
        <w:spacing w:after="0" w:line="360" w:lineRule="auto"/>
        <w:ind w:firstLine="708"/>
        <w:jc w:val="both"/>
        <w:rPr>
          <w:rFonts w:ascii="Times New Roman" w:hAnsi="Times New Roman" w:cs="Times New Roman"/>
        </w:rPr>
      </w:pPr>
    </w:p>
    <w:p w14:paraId="3EB26F60" w14:textId="77777777" w:rsidR="009C0BF5" w:rsidRPr="003B25B8" w:rsidRDefault="009C0BF5" w:rsidP="009C0BF5">
      <w:pPr>
        <w:spacing w:after="0" w:line="360" w:lineRule="auto"/>
        <w:ind w:firstLine="708"/>
        <w:jc w:val="both"/>
        <w:rPr>
          <w:rFonts w:ascii="Times New Roman" w:hAnsi="Times New Roman" w:cs="Times New Roman"/>
        </w:rPr>
      </w:pPr>
    </w:p>
    <w:p w14:paraId="5E67879F" w14:textId="77777777" w:rsidR="00EA7B22" w:rsidRPr="003B25B8" w:rsidRDefault="00EA7B22" w:rsidP="00ED2319">
      <w:pPr>
        <w:spacing w:line="360" w:lineRule="auto"/>
        <w:ind w:firstLine="708"/>
        <w:jc w:val="both"/>
        <w:rPr>
          <w:rFonts w:ascii="Times New Roman" w:hAnsi="Times New Roman" w:cs="Times New Roman"/>
        </w:rPr>
      </w:pPr>
    </w:p>
    <w:p w14:paraId="44CABF1F" w14:textId="77777777" w:rsidR="00EA7B22" w:rsidRPr="003B25B8" w:rsidRDefault="00EA7B22" w:rsidP="00597A03">
      <w:pPr>
        <w:pStyle w:val="WW-Estilopadro"/>
        <w:spacing w:after="0" w:line="360" w:lineRule="auto"/>
        <w:jc w:val="both"/>
        <w:rPr>
          <w:rFonts w:ascii="Times New Roman" w:hAnsi="Times New Roman"/>
          <w:sz w:val="24"/>
          <w:szCs w:val="24"/>
        </w:rPr>
      </w:pPr>
    </w:p>
    <w:p w14:paraId="3112D25E" w14:textId="77777777" w:rsidR="00EA7B22" w:rsidRPr="003B25B8" w:rsidRDefault="00EA7B22">
      <w:pPr>
        <w:pStyle w:val="WW-Estilopadro"/>
        <w:spacing w:after="0" w:line="360" w:lineRule="auto"/>
        <w:jc w:val="both"/>
        <w:rPr>
          <w:rFonts w:ascii="Times New Roman" w:hAnsi="Times New Roman"/>
          <w:sz w:val="24"/>
          <w:szCs w:val="24"/>
        </w:rPr>
      </w:pPr>
    </w:p>
    <w:p w14:paraId="3A1D2C47" w14:textId="77777777" w:rsidR="00EA7B22" w:rsidRPr="003B25B8" w:rsidRDefault="00EA7B22">
      <w:pPr>
        <w:pStyle w:val="WW-Estilopadro"/>
        <w:spacing w:after="0" w:line="360" w:lineRule="auto"/>
        <w:jc w:val="both"/>
        <w:rPr>
          <w:rFonts w:ascii="Times New Roman" w:hAnsi="Times New Roman"/>
          <w:sz w:val="24"/>
          <w:szCs w:val="24"/>
        </w:rPr>
      </w:pPr>
    </w:p>
    <w:p w14:paraId="0C386841" w14:textId="77777777" w:rsidR="00EA7B22" w:rsidRPr="003B25B8" w:rsidRDefault="00EA7B22">
      <w:pPr>
        <w:pStyle w:val="WW-Estilopadro"/>
        <w:spacing w:after="0" w:line="360" w:lineRule="auto"/>
        <w:jc w:val="both"/>
        <w:rPr>
          <w:rFonts w:ascii="Times New Roman" w:hAnsi="Times New Roman"/>
          <w:sz w:val="24"/>
          <w:szCs w:val="24"/>
        </w:rPr>
      </w:pPr>
    </w:p>
    <w:p w14:paraId="6B042B86" w14:textId="77777777" w:rsidR="00EA7B22" w:rsidRPr="003B25B8" w:rsidRDefault="00EA7B22">
      <w:pPr>
        <w:pStyle w:val="WW-Estilopadro"/>
        <w:spacing w:after="0" w:line="360" w:lineRule="auto"/>
        <w:jc w:val="both"/>
        <w:rPr>
          <w:rFonts w:ascii="Times New Roman" w:hAnsi="Times New Roman"/>
          <w:sz w:val="24"/>
          <w:szCs w:val="24"/>
        </w:rPr>
      </w:pPr>
    </w:p>
    <w:p w14:paraId="1A06B070" w14:textId="77777777" w:rsidR="00487D02" w:rsidRPr="003B25B8" w:rsidRDefault="00487D02" w:rsidP="004A167E">
      <w:pPr>
        <w:jc w:val="both"/>
        <w:rPr>
          <w:rFonts w:ascii="Times New Roman" w:hAnsi="Times New Roman" w:cs="Times New Roman"/>
        </w:rPr>
      </w:pPr>
    </w:p>
    <w:p w14:paraId="5D638839" w14:textId="77777777" w:rsidR="001650F4" w:rsidRPr="003B25B8" w:rsidRDefault="001650F4" w:rsidP="00597A03">
      <w:pPr>
        <w:tabs>
          <w:tab w:val="center" w:pos="4535"/>
          <w:tab w:val="left" w:pos="5685"/>
        </w:tabs>
        <w:spacing w:after="0" w:line="360" w:lineRule="auto"/>
        <w:rPr>
          <w:rFonts w:ascii="Times New Roman" w:hAnsi="Times New Roman" w:cs="Times New Roman"/>
          <w:b/>
        </w:rPr>
      </w:pPr>
    </w:p>
    <w:p w14:paraId="4E6DD9E2" w14:textId="77777777" w:rsidR="002F45C8" w:rsidRPr="003B25B8" w:rsidRDefault="002F45C8" w:rsidP="00597A03">
      <w:pPr>
        <w:tabs>
          <w:tab w:val="center" w:pos="4535"/>
          <w:tab w:val="left" w:pos="5685"/>
        </w:tabs>
        <w:spacing w:after="0" w:line="360" w:lineRule="auto"/>
        <w:rPr>
          <w:rFonts w:ascii="Times New Roman" w:hAnsi="Times New Roman" w:cs="Times New Roman"/>
        </w:rPr>
      </w:pPr>
      <w:r w:rsidRPr="003B25B8">
        <w:rPr>
          <w:rFonts w:ascii="Times New Roman" w:hAnsi="Times New Roman" w:cs="Times New Roman"/>
          <w:b/>
        </w:rPr>
        <w:lastRenderedPageBreak/>
        <w:tab/>
      </w:r>
      <w:r w:rsidR="00EA7B22" w:rsidRPr="003B25B8">
        <w:rPr>
          <w:rFonts w:ascii="Times New Roman" w:hAnsi="Times New Roman" w:cs="Times New Roman"/>
          <w:b/>
        </w:rPr>
        <w:t>RESUMO</w:t>
      </w:r>
    </w:p>
    <w:p w14:paraId="674C9182" w14:textId="77777777" w:rsidR="00D547C8" w:rsidRPr="003B25B8" w:rsidRDefault="00D547C8" w:rsidP="00597A03">
      <w:pPr>
        <w:tabs>
          <w:tab w:val="center" w:pos="4535"/>
          <w:tab w:val="left" w:pos="5685"/>
        </w:tabs>
        <w:spacing w:after="0" w:line="360" w:lineRule="auto"/>
        <w:rPr>
          <w:rFonts w:ascii="Times New Roman" w:hAnsi="Times New Roman" w:cs="Times New Roman"/>
        </w:rPr>
      </w:pPr>
    </w:p>
    <w:p w14:paraId="28B47035" w14:textId="7F562442" w:rsidR="00B139DC" w:rsidRPr="006C45A4" w:rsidRDefault="00D66DA0" w:rsidP="002B4D98">
      <w:pPr>
        <w:spacing w:after="0" w:line="360" w:lineRule="auto"/>
        <w:jc w:val="both"/>
        <w:rPr>
          <w:rFonts w:ascii="Times New Roman" w:hAnsi="Times New Roman" w:cs="Times New Roman"/>
        </w:rPr>
      </w:pPr>
      <w:r w:rsidRPr="003B25B8">
        <w:rPr>
          <w:rFonts w:ascii="Times New Roman" w:hAnsi="Times New Roman" w:cs="Times New Roman"/>
        </w:rPr>
        <w:t>O seguinte</w:t>
      </w:r>
      <w:r w:rsidR="00F62FF0" w:rsidRPr="003B25B8">
        <w:rPr>
          <w:rFonts w:ascii="Times New Roman" w:hAnsi="Times New Roman" w:cs="Times New Roman"/>
        </w:rPr>
        <w:t xml:space="preserve"> trabalho</w:t>
      </w:r>
      <w:r w:rsidRPr="003B25B8">
        <w:rPr>
          <w:rFonts w:ascii="Times New Roman" w:hAnsi="Times New Roman" w:cs="Times New Roman"/>
        </w:rPr>
        <w:t xml:space="preserve"> apresenta </w:t>
      </w:r>
      <w:r w:rsidR="00F87D82">
        <w:rPr>
          <w:rFonts w:ascii="Times New Roman" w:hAnsi="Times New Roman" w:cs="Times New Roman"/>
        </w:rPr>
        <w:t xml:space="preserve">os </w:t>
      </w:r>
      <w:r w:rsidRPr="003B25B8">
        <w:rPr>
          <w:rFonts w:ascii="Times New Roman" w:hAnsi="Times New Roman" w:cs="Times New Roman"/>
        </w:rPr>
        <w:t xml:space="preserve">detalhes </w:t>
      </w:r>
      <w:r w:rsidR="00B139DC">
        <w:rPr>
          <w:rFonts w:ascii="Times New Roman" w:hAnsi="Times New Roman" w:cs="Times New Roman"/>
        </w:rPr>
        <w:t>do desenvolvimento de um projeto que visa entregar um aplicativo mobile</w:t>
      </w:r>
      <w:r w:rsidR="00D168E7">
        <w:rPr>
          <w:rFonts w:ascii="Times New Roman" w:hAnsi="Times New Roman" w:cs="Times New Roman"/>
        </w:rPr>
        <w:t xml:space="preserve"> para</w:t>
      </w:r>
      <w:r w:rsidR="00105502">
        <w:rPr>
          <w:rFonts w:ascii="Times New Roman" w:hAnsi="Times New Roman" w:cs="Times New Roman"/>
        </w:rPr>
        <w:t xml:space="preserve"> entusiastas de jogos digitais </w:t>
      </w:r>
      <w:r w:rsidR="00692C3D">
        <w:rPr>
          <w:rFonts w:ascii="Times New Roman" w:hAnsi="Times New Roman" w:cs="Times New Roman"/>
        </w:rPr>
        <w:t>salvarem lista de jogos</w:t>
      </w:r>
      <w:r w:rsidR="001B5F6B">
        <w:rPr>
          <w:rFonts w:ascii="Times New Roman" w:hAnsi="Times New Roman" w:cs="Times New Roman"/>
        </w:rPr>
        <w:t xml:space="preserve"> e interagirem em comunidades</w:t>
      </w:r>
      <w:r w:rsidR="00C44CB6">
        <w:rPr>
          <w:rFonts w:ascii="Times New Roman" w:hAnsi="Times New Roman" w:cs="Times New Roman"/>
        </w:rPr>
        <w:t xml:space="preserve"> para jogadores. Para </w:t>
      </w:r>
      <w:r w:rsidR="004562DA">
        <w:rPr>
          <w:rFonts w:ascii="Times New Roman" w:hAnsi="Times New Roman" w:cs="Times New Roman"/>
        </w:rPr>
        <w:t>viabilizar o citado projeto, é</w:t>
      </w:r>
      <w:r w:rsidR="00105502">
        <w:rPr>
          <w:rFonts w:ascii="Times New Roman" w:hAnsi="Times New Roman" w:cs="Times New Roman"/>
        </w:rPr>
        <w:t xml:space="preserve"> utilizado o serviço </w:t>
      </w:r>
      <w:r w:rsidR="00105502" w:rsidRPr="00105502">
        <w:rPr>
          <w:rFonts w:ascii="Times New Roman" w:hAnsi="Times New Roman" w:cs="Times New Roman"/>
          <w:i/>
          <w:iCs/>
        </w:rPr>
        <w:t>Firebase</w:t>
      </w:r>
      <w:r w:rsidR="00105502">
        <w:rPr>
          <w:rFonts w:ascii="Times New Roman" w:hAnsi="Times New Roman" w:cs="Times New Roman"/>
        </w:rPr>
        <w:t xml:space="preserve"> do Google</w:t>
      </w:r>
      <w:r w:rsidR="00BF1CB3">
        <w:rPr>
          <w:rFonts w:ascii="Times New Roman" w:hAnsi="Times New Roman" w:cs="Times New Roman"/>
        </w:rPr>
        <w:t>, que fornece</w:t>
      </w:r>
      <w:r w:rsidR="00DF7DB1">
        <w:rPr>
          <w:rFonts w:ascii="Times New Roman" w:hAnsi="Times New Roman" w:cs="Times New Roman"/>
        </w:rPr>
        <w:t xml:space="preserve"> </w:t>
      </w:r>
      <w:r w:rsidR="00104A43">
        <w:rPr>
          <w:rFonts w:ascii="Times New Roman" w:hAnsi="Times New Roman" w:cs="Times New Roman"/>
        </w:rPr>
        <w:t xml:space="preserve">os serviços de autenticação, base de dados e </w:t>
      </w:r>
      <w:r w:rsidR="00104A43" w:rsidRPr="00491DE1">
        <w:rPr>
          <w:rFonts w:ascii="Times New Roman" w:hAnsi="Times New Roman" w:cs="Times New Roman"/>
          <w:i/>
          <w:iCs/>
        </w:rPr>
        <w:t>storage</w:t>
      </w:r>
      <w:r w:rsidR="00104A43">
        <w:rPr>
          <w:rFonts w:ascii="Times New Roman" w:hAnsi="Times New Roman" w:cs="Times New Roman"/>
        </w:rPr>
        <w:t xml:space="preserve"> de arquivos,</w:t>
      </w:r>
      <w:r w:rsidR="00105502">
        <w:rPr>
          <w:rFonts w:ascii="Times New Roman" w:hAnsi="Times New Roman" w:cs="Times New Roman"/>
        </w:rPr>
        <w:t xml:space="preserve"> e a </w:t>
      </w:r>
      <w:r w:rsidR="00455F4E" w:rsidRPr="002C7C20">
        <w:rPr>
          <w:rFonts w:ascii="Times New Roman" w:hAnsi="Times New Roman" w:cs="Times New Roman"/>
          <w:i/>
          <w:iCs/>
        </w:rPr>
        <w:t xml:space="preserve">Application </w:t>
      </w:r>
      <w:r w:rsidR="002C7C20" w:rsidRPr="002C7C20">
        <w:rPr>
          <w:rFonts w:ascii="Times New Roman" w:hAnsi="Times New Roman" w:cs="Times New Roman"/>
          <w:i/>
          <w:iCs/>
        </w:rPr>
        <w:t>Programming Interface</w:t>
      </w:r>
      <w:r w:rsidR="002C7C20">
        <w:rPr>
          <w:rFonts w:ascii="Times New Roman" w:hAnsi="Times New Roman" w:cs="Times New Roman"/>
        </w:rPr>
        <w:t xml:space="preserve"> (</w:t>
      </w:r>
      <w:r w:rsidR="00105502">
        <w:rPr>
          <w:rFonts w:ascii="Times New Roman" w:hAnsi="Times New Roman" w:cs="Times New Roman"/>
        </w:rPr>
        <w:t>API</w:t>
      </w:r>
      <w:r w:rsidR="002C7C20">
        <w:rPr>
          <w:rFonts w:ascii="Times New Roman" w:hAnsi="Times New Roman" w:cs="Times New Roman"/>
        </w:rPr>
        <w:t>)</w:t>
      </w:r>
      <w:r w:rsidR="00BF1CB3">
        <w:rPr>
          <w:rFonts w:ascii="Times New Roman" w:hAnsi="Times New Roman" w:cs="Times New Roman"/>
        </w:rPr>
        <w:t xml:space="preserve"> externa RAWG</w:t>
      </w:r>
      <w:r w:rsidR="00491DE1">
        <w:rPr>
          <w:rFonts w:ascii="Times New Roman" w:hAnsi="Times New Roman" w:cs="Times New Roman"/>
        </w:rPr>
        <w:t>, que disponibiliza as informações so</w:t>
      </w:r>
      <w:r w:rsidR="005E2B4E">
        <w:rPr>
          <w:rFonts w:ascii="Times New Roman" w:hAnsi="Times New Roman" w:cs="Times New Roman"/>
        </w:rPr>
        <w:t>bre os jogos</w:t>
      </w:r>
      <w:r w:rsidR="009E79B3">
        <w:rPr>
          <w:rFonts w:ascii="Times New Roman" w:hAnsi="Times New Roman" w:cs="Times New Roman"/>
        </w:rPr>
        <w:t>.</w:t>
      </w:r>
      <w:r w:rsidR="005F6FE9">
        <w:rPr>
          <w:rFonts w:ascii="Times New Roman" w:hAnsi="Times New Roman" w:cs="Times New Roman"/>
        </w:rPr>
        <w:t xml:space="preserve"> O Gam</w:t>
      </w:r>
      <w:r w:rsidR="00A728D5">
        <w:rPr>
          <w:rFonts w:ascii="Times New Roman" w:hAnsi="Times New Roman" w:cs="Times New Roman"/>
        </w:rPr>
        <w:t>eS</w:t>
      </w:r>
      <w:r w:rsidR="007B37D8">
        <w:rPr>
          <w:rFonts w:ascii="Times New Roman" w:hAnsi="Times New Roman" w:cs="Times New Roman"/>
        </w:rPr>
        <w:t>aved</w:t>
      </w:r>
      <w:r w:rsidR="00A728D5">
        <w:rPr>
          <w:rFonts w:ascii="Times New Roman" w:hAnsi="Times New Roman" w:cs="Times New Roman"/>
        </w:rPr>
        <w:t xml:space="preserve"> permite ao seu usuário buscar por diversos</w:t>
      </w:r>
      <w:r w:rsidR="006F1CD9">
        <w:rPr>
          <w:rFonts w:ascii="Times New Roman" w:hAnsi="Times New Roman" w:cs="Times New Roman"/>
        </w:rPr>
        <w:t xml:space="preserve"> </w:t>
      </w:r>
      <w:r w:rsidR="001B7212">
        <w:rPr>
          <w:rFonts w:ascii="Times New Roman" w:hAnsi="Times New Roman" w:cs="Times New Roman"/>
        </w:rPr>
        <w:t>jogo de diversas plataformas</w:t>
      </w:r>
      <w:r w:rsidR="006F1CD9">
        <w:rPr>
          <w:rFonts w:ascii="Times New Roman" w:hAnsi="Times New Roman" w:cs="Times New Roman"/>
        </w:rPr>
        <w:t xml:space="preserve">, obtendo assim informações sobre </w:t>
      </w:r>
      <w:r w:rsidR="001B7212">
        <w:rPr>
          <w:rFonts w:ascii="Times New Roman" w:hAnsi="Times New Roman" w:cs="Times New Roman"/>
        </w:rPr>
        <w:t>o mesmo e dando a possibilidade de salv</w:t>
      </w:r>
      <w:r w:rsidR="00843B96">
        <w:rPr>
          <w:rFonts w:ascii="Times New Roman" w:hAnsi="Times New Roman" w:cs="Times New Roman"/>
        </w:rPr>
        <w:t>á</w:t>
      </w:r>
      <w:r w:rsidR="001B7212">
        <w:rPr>
          <w:rFonts w:ascii="Times New Roman" w:hAnsi="Times New Roman" w:cs="Times New Roman"/>
        </w:rPr>
        <w:t>-l</w:t>
      </w:r>
      <w:r w:rsidR="00843B96">
        <w:rPr>
          <w:rFonts w:ascii="Times New Roman" w:hAnsi="Times New Roman" w:cs="Times New Roman"/>
        </w:rPr>
        <w:t>o</w:t>
      </w:r>
      <w:r w:rsidR="001F2D65">
        <w:rPr>
          <w:rFonts w:ascii="Times New Roman" w:hAnsi="Times New Roman" w:cs="Times New Roman"/>
        </w:rPr>
        <w:t xml:space="preserve"> em uma lista</w:t>
      </w:r>
      <w:r w:rsidR="00C903EA">
        <w:rPr>
          <w:rFonts w:ascii="Times New Roman" w:hAnsi="Times New Roman" w:cs="Times New Roman"/>
        </w:rPr>
        <w:t xml:space="preserve">, </w:t>
      </w:r>
      <w:r w:rsidR="00EF5550">
        <w:rPr>
          <w:rFonts w:ascii="Times New Roman" w:hAnsi="Times New Roman" w:cs="Times New Roman"/>
        </w:rPr>
        <w:t>sendo possível também buscar por outros usuários da aplicação</w:t>
      </w:r>
      <w:r w:rsidR="00434DC5">
        <w:rPr>
          <w:rFonts w:ascii="Times New Roman" w:hAnsi="Times New Roman" w:cs="Times New Roman"/>
        </w:rPr>
        <w:t xml:space="preserve"> e visualização de alguns dados sobre o mesmo</w:t>
      </w:r>
      <w:r w:rsidR="006A40F8">
        <w:rPr>
          <w:rFonts w:ascii="Times New Roman" w:hAnsi="Times New Roman" w:cs="Times New Roman"/>
        </w:rPr>
        <w:t xml:space="preserve">, além de poder interagir com outros usuários através de </w:t>
      </w:r>
      <w:r w:rsidR="007746DD">
        <w:rPr>
          <w:rFonts w:ascii="Times New Roman" w:hAnsi="Times New Roman" w:cs="Times New Roman"/>
        </w:rPr>
        <w:t>fóruns</w:t>
      </w:r>
      <w:r w:rsidR="00F06ACB">
        <w:rPr>
          <w:rFonts w:ascii="Times New Roman" w:hAnsi="Times New Roman" w:cs="Times New Roman"/>
        </w:rPr>
        <w:t>.</w:t>
      </w:r>
    </w:p>
    <w:p w14:paraId="058167B5" w14:textId="70832081" w:rsidR="00EA7B22" w:rsidRPr="006A2479" w:rsidRDefault="00C85BC1" w:rsidP="00597A03">
      <w:pPr>
        <w:spacing w:after="0" w:line="360" w:lineRule="auto"/>
        <w:jc w:val="both"/>
        <w:rPr>
          <w:rFonts w:ascii="Times New Roman" w:hAnsi="Times New Roman" w:cs="Times New Roman"/>
          <w:color w:val="auto"/>
          <w:lang w:val="en-US"/>
        </w:rPr>
      </w:pPr>
      <w:r w:rsidRPr="003B25B8">
        <w:rPr>
          <w:rFonts w:ascii="Times New Roman" w:hAnsi="Times New Roman" w:cs="Times New Roman"/>
          <w:color w:val="auto"/>
        </w:rPr>
        <w:t xml:space="preserve">Palavras-Chave: </w:t>
      </w:r>
      <w:r w:rsidR="00621411">
        <w:rPr>
          <w:rFonts w:ascii="Times New Roman" w:hAnsi="Times New Roman" w:cs="Times New Roman"/>
          <w:color w:val="auto"/>
        </w:rPr>
        <w:t>Firebase</w:t>
      </w:r>
      <w:r w:rsidR="004200F4">
        <w:rPr>
          <w:rFonts w:ascii="Times New Roman" w:hAnsi="Times New Roman" w:cs="Times New Roman"/>
          <w:color w:val="auto"/>
        </w:rPr>
        <w:t xml:space="preserve">. </w:t>
      </w:r>
      <w:r w:rsidR="00621411" w:rsidRPr="00621411">
        <w:rPr>
          <w:rFonts w:ascii="Times New Roman" w:hAnsi="Times New Roman" w:cs="Times New Roman"/>
          <w:color w:val="auto"/>
        </w:rPr>
        <w:t>RAWG</w:t>
      </w:r>
      <w:r w:rsidRPr="00621411">
        <w:rPr>
          <w:rFonts w:ascii="Times New Roman" w:hAnsi="Times New Roman" w:cs="Times New Roman"/>
          <w:color w:val="auto"/>
        </w:rPr>
        <w:t>.</w:t>
      </w:r>
      <w:r w:rsidR="004200F4" w:rsidRPr="00621411">
        <w:rPr>
          <w:rFonts w:ascii="Times New Roman" w:hAnsi="Times New Roman" w:cs="Times New Roman"/>
          <w:color w:val="auto"/>
        </w:rPr>
        <w:t xml:space="preserve"> </w:t>
      </w:r>
      <w:r w:rsidR="003E1818">
        <w:rPr>
          <w:rFonts w:ascii="Times New Roman" w:hAnsi="Times New Roman" w:cs="Times New Roman"/>
          <w:color w:val="auto"/>
        </w:rPr>
        <w:t xml:space="preserve">GameSaved. </w:t>
      </w:r>
      <w:r w:rsidR="00DC415D">
        <w:rPr>
          <w:rFonts w:ascii="Times New Roman" w:hAnsi="Times New Roman" w:cs="Times New Roman"/>
          <w:color w:val="auto"/>
        </w:rPr>
        <w:t>Jogo</w:t>
      </w:r>
      <w:r w:rsidR="004200F4" w:rsidRPr="00621411">
        <w:rPr>
          <w:rFonts w:ascii="Times New Roman" w:hAnsi="Times New Roman" w:cs="Times New Roman"/>
          <w:color w:val="auto"/>
        </w:rPr>
        <w:t>.</w:t>
      </w:r>
      <w:r w:rsidR="00960F09" w:rsidRPr="00621411">
        <w:rPr>
          <w:rFonts w:ascii="Times New Roman" w:hAnsi="Times New Roman" w:cs="Times New Roman"/>
          <w:color w:val="auto"/>
        </w:rPr>
        <w:t xml:space="preserve"> </w:t>
      </w:r>
      <w:r w:rsidR="00353856">
        <w:rPr>
          <w:rFonts w:ascii="Times New Roman" w:hAnsi="Times New Roman" w:cs="Times New Roman"/>
          <w:color w:val="auto"/>
          <w:lang w:val="en-US"/>
        </w:rPr>
        <w:t>Fóruns</w:t>
      </w:r>
      <w:r w:rsidRPr="006A2479">
        <w:rPr>
          <w:rFonts w:ascii="Times New Roman" w:hAnsi="Times New Roman" w:cs="Times New Roman"/>
          <w:color w:val="auto"/>
          <w:lang w:val="en-US"/>
        </w:rPr>
        <w:t>.</w:t>
      </w:r>
    </w:p>
    <w:p w14:paraId="50743131" w14:textId="77777777" w:rsidR="00EA7B22" w:rsidRPr="006A2479" w:rsidRDefault="00EA7B22">
      <w:pPr>
        <w:pStyle w:val="WW-Estilopadro"/>
        <w:spacing w:after="0" w:line="360" w:lineRule="auto"/>
        <w:jc w:val="both"/>
        <w:rPr>
          <w:rFonts w:ascii="Times New Roman" w:hAnsi="Times New Roman"/>
          <w:sz w:val="24"/>
          <w:szCs w:val="24"/>
          <w:lang w:val="en-US"/>
        </w:rPr>
      </w:pPr>
    </w:p>
    <w:p w14:paraId="1490059C" w14:textId="77777777" w:rsidR="00EA7B22" w:rsidRPr="006A2479" w:rsidRDefault="00EA7B22">
      <w:pPr>
        <w:pStyle w:val="WW-Estilopadro"/>
        <w:spacing w:after="0" w:line="360" w:lineRule="auto"/>
        <w:jc w:val="both"/>
        <w:rPr>
          <w:rFonts w:ascii="Times New Roman" w:hAnsi="Times New Roman"/>
          <w:sz w:val="24"/>
          <w:szCs w:val="24"/>
          <w:lang w:val="en-US"/>
        </w:rPr>
      </w:pPr>
    </w:p>
    <w:p w14:paraId="1FB0F938" w14:textId="77777777" w:rsidR="001650F4" w:rsidRPr="006A2479" w:rsidRDefault="001650F4" w:rsidP="007733D0">
      <w:pPr>
        <w:spacing w:after="0" w:line="360" w:lineRule="auto"/>
        <w:rPr>
          <w:rFonts w:ascii="Times New Roman" w:hAnsi="Times New Roman" w:cs="Times New Roman"/>
          <w:b/>
          <w:lang w:val="en-US"/>
        </w:rPr>
      </w:pPr>
    </w:p>
    <w:p w14:paraId="63558CF8" w14:textId="77777777" w:rsidR="00753DF0" w:rsidRPr="006A2479" w:rsidRDefault="00753DF0" w:rsidP="007733D0">
      <w:pPr>
        <w:spacing w:after="0" w:line="360" w:lineRule="auto"/>
        <w:rPr>
          <w:rFonts w:ascii="Times New Roman" w:hAnsi="Times New Roman" w:cs="Times New Roman"/>
          <w:b/>
          <w:lang w:val="en-US"/>
        </w:rPr>
      </w:pPr>
    </w:p>
    <w:p w14:paraId="2080A6FE" w14:textId="77777777" w:rsidR="00F75E0F" w:rsidRPr="006A2479" w:rsidRDefault="00F75E0F" w:rsidP="00597A03">
      <w:pPr>
        <w:spacing w:after="0" w:line="360" w:lineRule="auto"/>
        <w:jc w:val="center"/>
        <w:rPr>
          <w:rFonts w:ascii="Times New Roman" w:hAnsi="Times New Roman" w:cs="Times New Roman"/>
          <w:b/>
          <w:lang w:val="en-US"/>
        </w:rPr>
      </w:pPr>
    </w:p>
    <w:p w14:paraId="5B951433" w14:textId="77777777" w:rsidR="00F75E0F" w:rsidRPr="006A2479" w:rsidRDefault="00F75E0F" w:rsidP="00597A03">
      <w:pPr>
        <w:spacing w:after="0" w:line="360" w:lineRule="auto"/>
        <w:jc w:val="center"/>
        <w:rPr>
          <w:rFonts w:ascii="Times New Roman" w:hAnsi="Times New Roman" w:cs="Times New Roman"/>
          <w:b/>
          <w:lang w:val="en-US"/>
        </w:rPr>
      </w:pPr>
    </w:p>
    <w:p w14:paraId="5F9B871F" w14:textId="77777777" w:rsidR="00F75E0F" w:rsidRPr="006A2479" w:rsidRDefault="00F75E0F" w:rsidP="00597A03">
      <w:pPr>
        <w:spacing w:after="0" w:line="360" w:lineRule="auto"/>
        <w:jc w:val="center"/>
        <w:rPr>
          <w:rFonts w:ascii="Times New Roman" w:hAnsi="Times New Roman" w:cs="Times New Roman"/>
          <w:b/>
          <w:lang w:val="en-US"/>
        </w:rPr>
      </w:pPr>
    </w:p>
    <w:p w14:paraId="284FAA97" w14:textId="77777777" w:rsidR="00F75E0F" w:rsidRPr="006A2479" w:rsidRDefault="00F75E0F" w:rsidP="00597A03">
      <w:pPr>
        <w:spacing w:after="0" w:line="360" w:lineRule="auto"/>
        <w:jc w:val="center"/>
        <w:rPr>
          <w:rFonts w:ascii="Times New Roman" w:hAnsi="Times New Roman" w:cs="Times New Roman"/>
          <w:b/>
          <w:lang w:val="en-US"/>
        </w:rPr>
      </w:pPr>
    </w:p>
    <w:p w14:paraId="03898024" w14:textId="0FF9A715" w:rsidR="00F75E0F" w:rsidRDefault="00F75E0F" w:rsidP="00597A03">
      <w:pPr>
        <w:spacing w:after="0" w:line="360" w:lineRule="auto"/>
        <w:jc w:val="center"/>
        <w:rPr>
          <w:rFonts w:ascii="Times New Roman" w:hAnsi="Times New Roman" w:cs="Times New Roman"/>
          <w:b/>
          <w:lang w:val="en-US"/>
        </w:rPr>
      </w:pPr>
    </w:p>
    <w:p w14:paraId="778B8EF7" w14:textId="3FF89EBB" w:rsidR="00653BB5" w:rsidRDefault="00653BB5" w:rsidP="00597A03">
      <w:pPr>
        <w:spacing w:after="0" w:line="360" w:lineRule="auto"/>
        <w:jc w:val="center"/>
        <w:rPr>
          <w:rFonts w:ascii="Times New Roman" w:hAnsi="Times New Roman" w:cs="Times New Roman"/>
          <w:b/>
          <w:lang w:val="en-US"/>
        </w:rPr>
      </w:pPr>
    </w:p>
    <w:p w14:paraId="3FEE2F4B" w14:textId="2F993567" w:rsidR="00653BB5" w:rsidRDefault="00653BB5" w:rsidP="00597A03">
      <w:pPr>
        <w:spacing w:after="0" w:line="360" w:lineRule="auto"/>
        <w:jc w:val="center"/>
        <w:rPr>
          <w:rFonts w:ascii="Times New Roman" w:hAnsi="Times New Roman" w:cs="Times New Roman"/>
          <w:b/>
          <w:lang w:val="en-US"/>
        </w:rPr>
      </w:pPr>
    </w:p>
    <w:p w14:paraId="23A26C23" w14:textId="291B4BA4" w:rsidR="00653BB5" w:rsidRDefault="00653BB5" w:rsidP="00597A03">
      <w:pPr>
        <w:spacing w:after="0" w:line="360" w:lineRule="auto"/>
        <w:jc w:val="center"/>
        <w:rPr>
          <w:rFonts w:ascii="Times New Roman" w:hAnsi="Times New Roman" w:cs="Times New Roman"/>
          <w:b/>
          <w:lang w:val="en-US"/>
        </w:rPr>
      </w:pPr>
    </w:p>
    <w:p w14:paraId="17318CA6" w14:textId="62ED8D60" w:rsidR="00653BB5" w:rsidRDefault="00653BB5" w:rsidP="00597A03">
      <w:pPr>
        <w:spacing w:after="0" w:line="360" w:lineRule="auto"/>
        <w:jc w:val="center"/>
        <w:rPr>
          <w:rFonts w:ascii="Times New Roman" w:hAnsi="Times New Roman" w:cs="Times New Roman"/>
          <w:b/>
          <w:lang w:val="en-US"/>
        </w:rPr>
      </w:pPr>
    </w:p>
    <w:p w14:paraId="4E558A3E" w14:textId="42A55BB8" w:rsidR="00653BB5" w:rsidRDefault="00653BB5" w:rsidP="00597A03">
      <w:pPr>
        <w:spacing w:after="0" w:line="360" w:lineRule="auto"/>
        <w:jc w:val="center"/>
        <w:rPr>
          <w:rFonts w:ascii="Times New Roman" w:hAnsi="Times New Roman" w:cs="Times New Roman"/>
          <w:b/>
          <w:lang w:val="en-US"/>
        </w:rPr>
      </w:pPr>
    </w:p>
    <w:p w14:paraId="5CBC6A99" w14:textId="77777777" w:rsidR="00653BB5" w:rsidRPr="006A2479" w:rsidRDefault="00653BB5" w:rsidP="00597A03">
      <w:pPr>
        <w:spacing w:after="0" w:line="360" w:lineRule="auto"/>
        <w:jc w:val="center"/>
        <w:rPr>
          <w:rFonts w:ascii="Times New Roman" w:hAnsi="Times New Roman" w:cs="Times New Roman"/>
          <w:b/>
          <w:lang w:val="en-US"/>
        </w:rPr>
      </w:pPr>
    </w:p>
    <w:p w14:paraId="68DD26B9" w14:textId="77777777" w:rsidR="00F75E0F" w:rsidRPr="006A2479" w:rsidRDefault="00F75E0F" w:rsidP="00597A03">
      <w:pPr>
        <w:spacing w:after="0" w:line="360" w:lineRule="auto"/>
        <w:jc w:val="center"/>
        <w:rPr>
          <w:rFonts w:ascii="Times New Roman" w:hAnsi="Times New Roman" w:cs="Times New Roman"/>
          <w:b/>
          <w:lang w:val="en-US"/>
        </w:rPr>
      </w:pPr>
    </w:p>
    <w:p w14:paraId="780624B6" w14:textId="77777777" w:rsidR="00F75E0F" w:rsidRPr="006A2479" w:rsidRDefault="00F75E0F" w:rsidP="00597A03">
      <w:pPr>
        <w:spacing w:after="0" w:line="360" w:lineRule="auto"/>
        <w:jc w:val="center"/>
        <w:rPr>
          <w:rFonts w:ascii="Times New Roman" w:hAnsi="Times New Roman" w:cs="Times New Roman"/>
          <w:b/>
          <w:lang w:val="en-US"/>
        </w:rPr>
      </w:pPr>
    </w:p>
    <w:p w14:paraId="3799610D" w14:textId="77777777" w:rsidR="00F75E0F" w:rsidRPr="006A2479" w:rsidRDefault="00F75E0F" w:rsidP="00597A03">
      <w:pPr>
        <w:spacing w:after="0" w:line="360" w:lineRule="auto"/>
        <w:jc w:val="center"/>
        <w:rPr>
          <w:rFonts w:ascii="Times New Roman" w:hAnsi="Times New Roman" w:cs="Times New Roman"/>
          <w:b/>
          <w:lang w:val="en-US"/>
        </w:rPr>
      </w:pPr>
    </w:p>
    <w:p w14:paraId="0409670B" w14:textId="77777777" w:rsidR="00F75E0F" w:rsidRPr="006A2479" w:rsidRDefault="00F75E0F" w:rsidP="00597A03">
      <w:pPr>
        <w:spacing w:after="0" w:line="360" w:lineRule="auto"/>
        <w:jc w:val="center"/>
        <w:rPr>
          <w:rFonts w:ascii="Times New Roman" w:hAnsi="Times New Roman" w:cs="Times New Roman"/>
          <w:b/>
          <w:lang w:val="en-US"/>
        </w:rPr>
      </w:pPr>
    </w:p>
    <w:p w14:paraId="2ACA6877" w14:textId="77777777" w:rsidR="00F75E0F" w:rsidRPr="006A2479" w:rsidRDefault="00F75E0F" w:rsidP="00597A03">
      <w:pPr>
        <w:spacing w:after="0" w:line="360" w:lineRule="auto"/>
        <w:jc w:val="center"/>
        <w:rPr>
          <w:rFonts w:ascii="Times New Roman" w:hAnsi="Times New Roman" w:cs="Times New Roman"/>
          <w:b/>
          <w:lang w:val="en-US"/>
        </w:rPr>
      </w:pPr>
    </w:p>
    <w:p w14:paraId="72A76447" w14:textId="77777777" w:rsidR="00F75E0F" w:rsidRPr="006A2479" w:rsidRDefault="00F75E0F" w:rsidP="002B4D98">
      <w:pPr>
        <w:spacing w:after="0" w:line="360" w:lineRule="auto"/>
        <w:rPr>
          <w:rFonts w:ascii="Times New Roman" w:hAnsi="Times New Roman" w:cs="Times New Roman"/>
          <w:b/>
          <w:lang w:val="en-US"/>
        </w:rPr>
      </w:pPr>
    </w:p>
    <w:p w14:paraId="640DE5B3" w14:textId="09ADFBF4" w:rsidR="00EA7B22" w:rsidRPr="006A2479" w:rsidRDefault="00EA7B22" w:rsidP="00597A03">
      <w:pPr>
        <w:spacing w:after="0" w:line="360" w:lineRule="auto"/>
        <w:jc w:val="center"/>
        <w:rPr>
          <w:rFonts w:ascii="Times New Roman" w:hAnsi="Times New Roman" w:cs="Times New Roman"/>
          <w:b/>
          <w:lang w:val="en-US"/>
        </w:rPr>
      </w:pPr>
      <w:r w:rsidRPr="006A2479">
        <w:rPr>
          <w:rFonts w:ascii="Times New Roman" w:hAnsi="Times New Roman" w:cs="Times New Roman"/>
          <w:b/>
          <w:lang w:val="en-US"/>
        </w:rPr>
        <w:lastRenderedPageBreak/>
        <w:t>ABSTRACT</w:t>
      </w:r>
    </w:p>
    <w:p w14:paraId="0431FB8B" w14:textId="77777777" w:rsidR="00EA7B22" w:rsidRPr="006A2479" w:rsidRDefault="00EA7B22" w:rsidP="00597A03">
      <w:pPr>
        <w:spacing w:after="0" w:line="360" w:lineRule="auto"/>
        <w:jc w:val="both"/>
        <w:rPr>
          <w:rFonts w:ascii="Times New Roman" w:hAnsi="Times New Roman" w:cs="Times New Roman"/>
          <w:lang w:val="en-US"/>
        </w:rPr>
      </w:pPr>
    </w:p>
    <w:p w14:paraId="0C8BAC1C" w14:textId="7A1D46C0" w:rsidR="00F92FD7" w:rsidRPr="00D6030B" w:rsidRDefault="004C533C" w:rsidP="00597A03">
      <w:pPr>
        <w:spacing w:after="0" w:line="360" w:lineRule="auto"/>
        <w:jc w:val="both"/>
        <w:rPr>
          <w:rFonts w:ascii="Times New Roman" w:hAnsi="Times New Roman" w:cs="Times New Roman"/>
          <w:lang w:val="en-US"/>
        </w:rPr>
      </w:pPr>
      <w:bookmarkStart w:id="0" w:name="_Hlk492493733"/>
      <w:r w:rsidRPr="004200F4">
        <w:rPr>
          <w:rFonts w:ascii="Times New Roman" w:hAnsi="Times New Roman" w:cs="Times New Roman"/>
          <w:lang w:val="en-US"/>
        </w:rPr>
        <w:t>The following work presents details about a project that aims to facilitate access to controlled environments</w:t>
      </w:r>
      <w:r w:rsidR="006B11CC">
        <w:rPr>
          <w:rFonts w:ascii="Times New Roman" w:hAnsi="Times New Roman" w:cs="Times New Roman"/>
          <w:lang w:val="en-US"/>
        </w:rPr>
        <w:t>,</w:t>
      </w:r>
      <w:r w:rsidRPr="004200F4">
        <w:rPr>
          <w:rFonts w:ascii="Times New Roman" w:hAnsi="Times New Roman" w:cs="Times New Roman"/>
          <w:lang w:val="en-US"/>
        </w:rPr>
        <w:t xml:space="preserve"> </w:t>
      </w:r>
      <w:r w:rsidR="008A685D" w:rsidRPr="008A685D">
        <w:rPr>
          <w:rFonts w:ascii="Times New Roman" w:hAnsi="Times New Roman" w:cs="Times New Roman"/>
          <w:lang w:val="en-US"/>
        </w:rPr>
        <w:t xml:space="preserve">integrating an Active Directory </w:t>
      </w:r>
      <w:r w:rsidR="0088190F">
        <w:rPr>
          <w:rFonts w:ascii="Times New Roman" w:hAnsi="Times New Roman" w:cs="Times New Roman"/>
          <w:lang w:val="en-US"/>
        </w:rPr>
        <w:t xml:space="preserve">(AD) </w:t>
      </w:r>
      <w:r w:rsidR="008A685D" w:rsidRPr="008A685D">
        <w:rPr>
          <w:rFonts w:ascii="Times New Roman" w:hAnsi="Times New Roman" w:cs="Times New Roman"/>
          <w:lang w:val="en-US"/>
        </w:rPr>
        <w:t xml:space="preserve">user base through the use of </w:t>
      </w:r>
      <w:r w:rsidR="0088190F">
        <w:rPr>
          <w:rFonts w:ascii="Times New Roman" w:hAnsi="Times New Roman" w:cs="Times New Roman"/>
          <w:lang w:val="en-US"/>
        </w:rPr>
        <w:t>Near Field Communication (</w:t>
      </w:r>
      <w:r w:rsidR="008A685D" w:rsidRPr="008A685D">
        <w:rPr>
          <w:rFonts w:ascii="Times New Roman" w:hAnsi="Times New Roman" w:cs="Times New Roman"/>
          <w:lang w:val="en-US"/>
        </w:rPr>
        <w:t>NFC</w:t>
      </w:r>
      <w:r w:rsidR="0088190F">
        <w:rPr>
          <w:rFonts w:ascii="Times New Roman" w:hAnsi="Times New Roman" w:cs="Times New Roman"/>
          <w:lang w:val="en-US"/>
        </w:rPr>
        <w:t>)</w:t>
      </w:r>
      <w:r w:rsidR="008A685D" w:rsidRPr="008A685D">
        <w:rPr>
          <w:rFonts w:ascii="Times New Roman" w:hAnsi="Times New Roman" w:cs="Times New Roman"/>
          <w:lang w:val="en-US"/>
        </w:rPr>
        <w:t xml:space="preserve"> and open-source technologies</w:t>
      </w:r>
      <w:r w:rsidRPr="004200F4">
        <w:rPr>
          <w:rFonts w:ascii="Times New Roman" w:hAnsi="Times New Roman" w:cs="Times New Roman"/>
          <w:lang w:val="en-US"/>
        </w:rPr>
        <w:t>.</w:t>
      </w:r>
      <w:r w:rsidR="00D6030B">
        <w:rPr>
          <w:rFonts w:ascii="Times New Roman" w:hAnsi="Times New Roman" w:cs="Times New Roman"/>
          <w:lang w:val="en-US"/>
        </w:rPr>
        <w:t xml:space="preserve"> </w:t>
      </w:r>
      <w:r w:rsidR="00F73383" w:rsidRPr="004200F4">
        <w:rPr>
          <w:rFonts w:ascii="Times New Roman" w:hAnsi="Times New Roman" w:cs="Times New Roman"/>
          <w:lang w:val="en-US"/>
        </w:rPr>
        <w:t xml:space="preserve">The project consists of an </w:t>
      </w:r>
      <w:r w:rsidR="00F73383" w:rsidRPr="004200F4">
        <w:rPr>
          <w:rFonts w:ascii="Times New Roman" w:hAnsi="Times New Roman" w:cs="Times New Roman"/>
          <w:iCs/>
          <w:lang w:val="en-US"/>
        </w:rPr>
        <w:t>Arduino prototype board</w:t>
      </w:r>
      <w:r w:rsidR="00F73383" w:rsidRPr="004200F4">
        <w:rPr>
          <w:rFonts w:ascii="Times New Roman" w:hAnsi="Times New Roman" w:cs="Times New Roman"/>
          <w:lang w:val="en-US"/>
        </w:rPr>
        <w:t xml:space="preserve"> connected to a tag reader module based on NFC technology, which can read the tags and will capture user stored data and send it to a web service in Hypertext Preprocessor</w:t>
      </w:r>
      <w:r w:rsidR="00F73383" w:rsidRPr="006A2479">
        <w:rPr>
          <w:rFonts w:ascii="Times New Roman" w:hAnsi="Times New Roman" w:cs="Times New Roman"/>
          <w:lang w:val="en-US"/>
        </w:rPr>
        <w:t xml:space="preserve"> </w:t>
      </w:r>
      <w:r w:rsidR="00F73383" w:rsidRPr="004200F4">
        <w:rPr>
          <w:rFonts w:ascii="Times New Roman" w:hAnsi="Times New Roman" w:cs="Times New Roman"/>
          <w:lang w:val="en-US"/>
        </w:rPr>
        <w:t xml:space="preserve">(PHP). This service in particular will verify if the received credentials are registered to a directory service </w:t>
      </w:r>
      <w:r w:rsidR="00F73383" w:rsidRPr="004200F4">
        <w:rPr>
          <w:rFonts w:ascii="Times New Roman" w:hAnsi="Times New Roman" w:cs="Times New Roman"/>
          <w:iCs/>
          <w:lang w:val="en-US"/>
        </w:rPr>
        <w:t>Lightweight Directory Acess Protocol</w:t>
      </w:r>
      <w:r w:rsidR="00996666" w:rsidRPr="006A2479">
        <w:rPr>
          <w:rFonts w:ascii="Times New Roman" w:hAnsi="Times New Roman" w:cs="Times New Roman"/>
          <w:iCs/>
          <w:lang w:val="en-US"/>
        </w:rPr>
        <w:t xml:space="preserve"> </w:t>
      </w:r>
      <w:r w:rsidR="00F73383" w:rsidRPr="004200F4">
        <w:rPr>
          <w:rFonts w:ascii="Times New Roman" w:hAnsi="Times New Roman" w:cs="Times New Roman"/>
          <w:lang w:val="en-US"/>
        </w:rPr>
        <w:t>(LDAP) called Active Directory. In case there is a web service, a message will be returned to Arduino indicating that the user exists, releasing the access to the service solicited by the user, otherwise , in case that the response received  about  the verified data of the Arduino are nonexistent, the user access will be denied. A prototype device was also developed with the ability to insert information into the memory of the tags using a selected memory block, as the information entered refers to the User and password registered in Active Directory.</w:t>
      </w:r>
      <w:bookmarkEnd w:id="0"/>
    </w:p>
    <w:p w14:paraId="655672E1" w14:textId="386AD0EB" w:rsidR="00EA7B22" w:rsidRPr="003B25B8" w:rsidRDefault="00B4520D" w:rsidP="00597A03">
      <w:pPr>
        <w:spacing w:after="0" w:line="360" w:lineRule="auto"/>
        <w:jc w:val="both"/>
        <w:rPr>
          <w:color w:val="FF0000"/>
        </w:rPr>
      </w:pPr>
      <w:r w:rsidRPr="006A2479">
        <w:rPr>
          <w:rFonts w:ascii="Times New Roman" w:eastAsia="Times New Roman" w:hAnsi="Times New Roman" w:cs="Times New Roman"/>
          <w:color w:val="auto"/>
          <w:lang w:val="en-US" w:eastAsia="pt-BR"/>
        </w:rPr>
        <w:t xml:space="preserve">Keywords: </w:t>
      </w:r>
      <w:r w:rsidR="00F73383" w:rsidRPr="006A2479">
        <w:rPr>
          <w:rFonts w:ascii="Times New Roman" w:hAnsi="Times New Roman" w:cs="Times New Roman"/>
          <w:color w:val="auto"/>
          <w:lang w:val="en-US"/>
        </w:rPr>
        <w:t xml:space="preserve">Active Directory. LDAP. Arduino. </w:t>
      </w:r>
      <w:r w:rsidR="00F73383" w:rsidRPr="003B25B8">
        <w:rPr>
          <w:rFonts w:ascii="Times New Roman" w:hAnsi="Times New Roman" w:cs="Times New Roman"/>
          <w:color w:val="auto"/>
        </w:rPr>
        <w:t>NFC. PHP.</w:t>
      </w:r>
    </w:p>
    <w:p w14:paraId="4082113B" w14:textId="77777777" w:rsidR="00EA7B22" w:rsidRPr="003B25B8" w:rsidRDefault="00EA7B22" w:rsidP="00D547C8">
      <w:pPr>
        <w:spacing w:line="360" w:lineRule="auto"/>
        <w:jc w:val="both"/>
        <w:rPr>
          <w:color w:val="FF0000"/>
        </w:rPr>
        <w:sectPr w:rsidR="00EA7B22" w:rsidRPr="003B25B8" w:rsidSect="00BF4AFF">
          <w:headerReference w:type="even" r:id="rId8"/>
          <w:headerReference w:type="default" r:id="rId9"/>
          <w:footerReference w:type="even" r:id="rId10"/>
          <w:footerReference w:type="default" r:id="rId11"/>
          <w:headerReference w:type="first" r:id="rId12"/>
          <w:footerReference w:type="first" r:id="rId13"/>
          <w:type w:val="continuous"/>
          <w:pgSz w:w="11906" w:h="16838"/>
          <w:pgMar w:top="1701" w:right="1134" w:bottom="1134" w:left="1701" w:header="709" w:footer="720" w:gutter="0"/>
          <w:cols w:space="720"/>
          <w:docGrid w:linePitch="360" w:charSpace="-6145"/>
        </w:sectPr>
      </w:pPr>
    </w:p>
    <w:p w14:paraId="58DBE910" w14:textId="77777777" w:rsidR="00EA7B22" w:rsidRPr="003B25B8" w:rsidRDefault="00EA7B22" w:rsidP="00645E55">
      <w:pPr>
        <w:pStyle w:val="WW-Estilopadro"/>
        <w:spacing w:after="0" w:line="360" w:lineRule="auto"/>
        <w:rPr>
          <w:rFonts w:ascii="Times New Roman" w:hAnsi="Times New Roman"/>
          <w:sz w:val="24"/>
          <w:szCs w:val="24"/>
        </w:rPr>
        <w:sectPr w:rsidR="00EA7B22" w:rsidRPr="003B25B8" w:rsidSect="00BF4AFF">
          <w:type w:val="continuous"/>
          <w:pgSz w:w="11906" w:h="16838"/>
          <w:pgMar w:top="1701" w:right="1134" w:bottom="1134" w:left="1701" w:header="709" w:footer="720" w:gutter="0"/>
          <w:cols w:space="720"/>
          <w:docGrid w:linePitch="360" w:charSpace="-6145"/>
        </w:sectPr>
      </w:pPr>
    </w:p>
    <w:p w14:paraId="0788E27B" w14:textId="77777777" w:rsidR="00EA7B22" w:rsidRPr="003B25B8" w:rsidRDefault="00EA7B22" w:rsidP="00645E55">
      <w:pPr>
        <w:pStyle w:val="WW-Estilopadro"/>
        <w:spacing w:after="0" w:line="360" w:lineRule="auto"/>
        <w:rPr>
          <w:rFonts w:ascii="Times New Roman" w:hAnsi="Times New Roman"/>
          <w:sz w:val="24"/>
          <w:szCs w:val="24"/>
        </w:rPr>
      </w:pPr>
    </w:p>
    <w:p w14:paraId="2EBE602B" w14:textId="77777777" w:rsidR="005B44EE" w:rsidRPr="00735F5B" w:rsidRDefault="00EA7B22" w:rsidP="00735F5B">
      <w:pPr>
        <w:pStyle w:val="WW-Estilopadro"/>
        <w:pageBreakBefore/>
        <w:spacing w:after="0" w:line="360" w:lineRule="auto"/>
        <w:jc w:val="center"/>
        <w:rPr>
          <w:rFonts w:ascii="Times New Roman" w:hAnsi="Times New Roman"/>
          <w:sz w:val="24"/>
          <w:szCs w:val="24"/>
        </w:rPr>
      </w:pPr>
      <w:r w:rsidRPr="003B25B8">
        <w:rPr>
          <w:rFonts w:ascii="Times New Roman" w:hAnsi="Times New Roman"/>
          <w:b/>
          <w:sz w:val="24"/>
          <w:szCs w:val="24"/>
        </w:rPr>
        <w:lastRenderedPageBreak/>
        <w:t xml:space="preserve">LISTA DE </w:t>
      </w:r>
      <w:r w:rsidR="00550902" w:rsidRPr="003B25B8">
        <w:rPr>
          <w:rFonts w:ascii="Times New Roman" w:hAnsi="Times New Roman"/>
          <w:b/>
          <w:sz w:val="24"/>
          <w:szCs w:val="24"/>
        </w:rPr>
        <w:t>ILUSTRAÇÕES</w:t>
      </w:r>
    </w:p>
    <w:p w14:paraId="0EF54D00" w14:textId="77777777" w:rsidR="006B11CC" w:rsidRDefault="006B11CC">
      <w:pPr>
        <w:pStyle w:val="ndicedeilustraes"/>
        <w:tabs>
          <w:tab w:val="right" w:pos="9061"/>
        </w:tabs>
        <w:rPr>
          <w:rFonts w:ascii="Times New Roman" w:hAnsi="Times New Roman"/>
          <w:color w:val="FF0000"/>
        </w:rPr>
      </w:pPr>
    </w:p>
    <w:p w14:paraId="6B063053" w14:textId="54C01C15" w:rsidR="00F812C7" w:rsidRDefault="00BB43C3"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r>
        <w:rPr>
          <w:rFonts w:ascii="Times New Roman" w:hAnsi="Times New Roman"/>
          <w:color w:val="FF0000"/>
        </w:rPr>
        <w:fldChar w:fldCharType="begin"/>
      </w:r>
      <w:r>
        <w:rPr>
          <w:rFonts w:ascii="Times New Roman" w:hAnsi="Times New Roman"/>
          <w:color w:val="FF0000"/>
        </w:rPr>
        <w:instrText xml:space="preserve"> TOC \h \z \c "Figura" </w:instrText>
      </w:r>
      <w:r>
        <w:rPr>
          <w:rFonts w:ascii="Times New Roman" w:hAnsi="Times New Roman"/>
          <w:color w:val="FF0000"/>
        </w:rPr>
        <w:fldChar w:fldCharType="separate"/>
      </w:r>
      <w:hyperlink w:anchor="_Toc508548209" w:history="1">
        <w:r w:rsidR="00F812C7">
          <w:rPr>
            <w:rStyle w:val="Hyperlink"/>
            <w:noProof/>
            <w:lang w:bidi="hi-IN"/>
          </w:rPr>
          <w:t>Quadro</w:t>
        </w:r>
        <w:r w:rsidR="00F812C7" w:rsidRPr="00C868BB">
          <w:rPr>
            <w:rStyle w:val="Hyperlink"/>
            <w:noProof/>
            <w:lang w:bidi="hi-IN"/>
          </w:rPr>
          <w:t xml:space="preserve"> 1 - Modos suportados por cada tipo de dispositivo.</w:t>
        </w:r>
        <w:r w:rsidR="00F812C7">
          <w:rPr>
            <w:noProof/>
            <w:webHidden/>
          </w:rPr>
          <w:tab/>
        </w:r>
        <w:r w:rsidR="00F812C7">
          <w:rPr>
            <w:noProof/>
            <w:webHidden/>
          </w:rPr>
          <w:fldChar w:fldCharType="begin"/>
        </w:r>
        <w:r w:rsidR="00F812C7">
          <w:rPr>
            <w:noProof/>
            <w:webHidden/>
          </w:rPr>
          <w:instrText xml:space="preserve"> PAGEREF _Toc508548209 \h </w:instrText>
        </w:r>
        <w:r w:rsidR="00F812C7">
          <w:rPr>
            <w:noProof/>
            <w:webHidden/>
          </w:rPr>
        </w:r>
        <w:r w:rsidR="00F812C7">
          <w:rPr>
            <w:noProof/>
            <w:webHidden/>
          </w:rPr>
          <w:fldChar w:fldCharType="separate"/>
        </w:r>
        <w:r w:rsidR="00D20476">
          <w:rPr>
            <w:noProof/>
            <w:webHidden/>
          </w:rPr>
          <w:t>17</w:t>
        </w:r>
        <w:r w:rsidR="00F812C7">
          <w:rPr>
            <w:noProof/>
            <w:webHidden/>
          </w:rPr>
          <w:fldChar w:fldCharType="end"/>
        </w:r>
      </w:hyperlink>
    </w:p>
    <w:p w14:paraId="6778CCDF" w14:textId="4406F933"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0" w:history="1">
        <w:r w:rsidR="00F812C7" w:rsidRPr="00C868BB">
          <w:rPr>
            <w:rStyle w:val="Hyperlink"/>
            <w:noProof/>
            <w:lang w:bidi="hi-IN"/>
          </w:rPr>
          <w:t xml:space="preserve">Figura </w:t>
        </w:r>
        <w:r w:rsidR="00F812C7">
          <w:rPr>
            <w:rStyle w:val="Hyperlink"/>
            <w:noProof/>
            <w:lang w:bidi="hi-IN"/>
          </w:rPr>
          <w:t>1</w:t>
        </w:r>
        <w:r w:rsidR="00F812C7" w:rsidRPr="00C868BB">
          <w:rPr>
            <w:rStyle w:val="Hyperlink"/>
            <w:noProof/>
            <w:lang w:bidi="hi-IN"/>
          </w:rPr>
          <w:t xml:space="preserve"> - Exemplo de uso do NFC</w:t>
        </w:r>
        <w:r w:rsidR="00F812C7">
          <w:rPr>
            <w:noProof/>
            <w:webHidden/>
          </w:rPr>
          <w:tab/>
        </w:r>
        <w:r w:rsidR="00F812C7">
          <w:rPr>
            <w:noProof/>
            <w:webHidden/>
          </w:rPr>
          <w:fldChar w:fldCharType="begin"/>
        </w:r>
        <w:r w:rsidR="00F812C7">
          <w:rPr>
            <w:noProof/>
            <w:webHidden/>
          </w:rPr>
          <w:instrText xml:space="preserve"> PAGEREF _Toc508548210 \h </w:instrText>
        </w:r>
        <w:r w:rsidR="00F812C7">
          <w:rPr>
            <w:noProof/>
            <w:webHidden/>
          </w:rPr>
        </w:r>
        <w:r w:rsidR="00F812C7">
          <w:rPr>
            <w:noProof/>
            <w:webHidden/>
          </w:rPr>
          <w:fldChar w:fldCharType="separate"/>
        </w:r>
        <w:r w:rsidR="00D20476">
          <w:rPr>
            <w:noProof/>
            <w:webHidden/>
          </w:rPr>
          <w:t>18</w:t>
        </w:r>
        <w:r w:rsidR="00F812C7">
          <w:rPr>
            <w:noProof/>
            <w:webHidden/>
          </w:rPr>
          <w:fldChar w:fldCharType="end"/>
        </w:r>
      </w:hyperlink>
    </w:p>
    <w:p w14:paraId="2058766F" w14:textId="7540121B"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1" w:history="1">
        <w:r w:rsidR="00F812C7" w:rsidRPr="00C868BB">
          <w:rPr>
            <w:rStyle w:val="Hyperlink"/>
            <w:noProof/>
            <w:lang w:bidi="hi-IN"/>
          </w:rPr>
          <w:t xml:space="preserve">Figura </w:t>
        </w:r>
        <w:r w:rsidR="00F812C7">
          <w:rPr>
            <w:rStyle w:val="Hyperlink"/>
            <w:noProof/>
            <w:lang w:bidi="hi-IN"/>
          </w:rPr>
          <w:t>2</w:t>
        </w:r>
        <w:r w:rsidR="00F812C7" w:rsidRPr="00C868BB">
          <w:rPr>
            <w:rStyle w:val="Hyperlink"/>
            <w:noProof/>
            <w:lang w:bidi="hi-IN"/>
          </w:rPr>
          <w:t xml:space="preserve"> - Trocando dados com emparelhamento NFC</w:t>
        </w:r>
        <w:r w:rsidR="00F812C7">
          <w:rPr>
            <w:noProof/>
            <w:webHidden/>
          </w:rPr>
          <w:tab/>
        </w:r>
        <w:r w:rsidR="00F812C7">
          <w:rPr>
            <w:noProof/>
            <w:webHidden/>
          </w:rPr>
          <w:fldChar w:fldCharType="begin"/>
        </w:r>
        <w:r w:rsidR="00F812C7">
          <w:rPr>
            <w:noProof/>
            <w:webHidden/>
          </w:rPr>
          <w:instrText xml:space="preserve"> PAGEREF _Toc508548211 \h </w:instrText>
        </w:r>
        <w:r w:rsidR="00F812C7">
          <w:rPr>
            <w:noProof/>
            <w:webHidden/>
          </w:rPr>
        </w:r>
        <w:r w:rsidR="00F812C7">
          <w:rPr>
            <w:noProof/>
            <w:webHidden/>
          </w:rPr>
          <w:fldChar w:fldCharType="separate"/>
        </w:r>
        <w:r w:rsidR="00D20476">
          <w:rPr>
            <w:noProof/>
            <w:webHidden/>
          </w:rPr>
          <w:t>19</w:t>
        </w:r>
        <w:r w:rsidR="00F812C7">
          <w:rPr>
            <w:noProof/>
            <w:webHidden/>
          </w:rPr>
          <w:fldChar w:fldCharType="end"/>
        </w:r>
      </w:hyperlink>
    </w:p>
    <w:p w14:paraId="7CC4379E" w14:textId="0987F32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2" w:history="1">
        <w:r w:rsidR="00F812C7" w:rsidRPr="00C868BB">
          <w:rPr>
            <w:rStyle w:val="Hyperlink"/>
            <w:noProof/>
            <w:lang w:bidi="hi-IN"/>
          </w:rPr>
          <w:t xml:space="preserve">Figura </w:t>
        </w:r>
        <w:r w:rsidR="00F812C7">
          <w:rPr>
            <w:rStyle w:val="Hyperlink"/>
            <w:noProof/>
            <w:lang w:bidi="hi-IN"/>
          </w:rPr>
          <w:t>3</w:t>
        </w:r>
        <w:r w:rsidR="00F812C7" w:rsidRPr="00C868BB">
          <w:rPr>
            <w:rStyle w:val="Hyperlink"/>
            <w:noProof/>
            <w:lang w:bidi="hi-IN"/>
          </w:rPr>
          <w:t xml:space="preserve"> - Usando o NFC para pagamentos com cartão de crédito virtual</w:t>
        </w:r>
        <w:r w:rsidR="00F812C7">
          <w:rPr>
            <w:noProof/>
            <w:webHidden/>
          </w:rPr>
          <w:tab/>
        </w:r>
        <w:r w:rsidR="00F812C7">
          <w:rPr>
            <w:noProof/>
            <w:webHidden/>
          </w:rPr>
          <w:fldChar w:fldCharType="begin"/>
        </w:r>
        <w:r w:rsidR="00F812C7">
          <w:rPr>
            <w:noProof/>
            <w:webHidden/>
          </w:rPr>
          <w:instrText xml:space="preserve"> PAGEREF _Toc508548212 \h </w:instrText>
        </w:r>
        <w:r w:rsidR="00F812C7">
          <w:rPr>
            <w:noProof/>
            <w:webHidden/>
          </w:rPr>
        </w:r>
        <w:r w:rsidR="00F812C7">
          <w:rPr>
            <w:noProof/>
            <w:webHidden/>
          </w:rPr>
          <w:fldChar w:fldCharType="separate"/>
        </w:r>
        <w:r w:rsidR="00D20476">
          <w:rPr>
            <w:noProof/>
            <w:webHidden/>
          </w:rPr>
          <w:t>20</w:t>
        </w:r>
        <w:r w:rsidR="00F812C7">
          <w:rPr>
            <w:noProof/>
            <w:webHidden/>
          </w:rPr>
          <w:fldChar w:fldCharType="end"/>
        </w:r>
      </w:hyperlink>
    </w:p>
    <w:p w14:paraId="0E96AA8D" w14:textId="6F10A7B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3" w:history="1">
        <w:r w:rsidR="00F812C7" w:rsidRPr="00C868BB">
          <w:rPr>
            <w:rStyle w:val="Hyperlink"/>
            <w:noProof/>
            <w:lang w:bidi="hi-IN"/>
          </w:rPr>
          <w:t xml:space="preserve">Figura </w:t>
        </w:r>
        <w:r w:rsidR="00F812C7">
          <w:rPr>
            <w:rStyle w:val="Hyperlink"/>
            <w:noProof/>
            <w:lang w:bidi="hi-IN"/>
          </w:rPr>
          <w:t>4</w:t>
        </w:r>
        <w:r w:rsidR="00F812C7" w:rsidRPr="00C868BB">
          <w:rPr>
            <w:rStyle w:val="Hyperlink"/>
            <w:noProof/>
            <w:lang w:bidi="hi-IN"/>
          </w:rPr>
          <w:t xml:space="preserve"> - Representação de uma das várias formas de </w:t>
        </w:r>
        <w:r w:rsidR="00F812C7" w:rsidRPr="00C868BB">
          <w:rPr>
            <w:rStyle w:val="Hyperlink"/>
            <w:i/>
            <w:noProof/>
            <w:lang w:bidi="hi-IN"/>
          </w:rPr>
          <w:t>smart card</w:t>
        </w:r>
        <w:r w:rsidR="00F812C7">
          <w:rPr>
            <w:noProof/>
            <w:webHidden/>
          </w:rPr>
          <w:tab/>
        </w:r>
        <w:r w:rsidR="00F812C7">
          <w:rPr>
            <w:noProof/>
            <w:webHidden/>
          </w:rPr>
          <w:fldChar w:fldCharType="begin"/>
        </w:r>
        <w:r w:rsidR="00F812C7">
          <w:rPr>
            <w:noProof/>
            <w:webHidden/>
          </w:rPr>
          <w:instrText xml:space="preserve"> PAGEREF _Toc508548213 \h </w:instrText>
        </w:r>
        <w:r w:rsidR="00F812C7">
          <w:rPr>
            <w:noProof/>
            <w:webHidden/>
          </w:rPr>
        </w:r>
        <w:r w:rsidR="00F812C7">
          <w:rPr>
            <w:noProof/>
            <w:webHidden/>
          </w:rPr>
          <w:fldChar w:fldCharType="separate"/>
        </w:r>
        <w:r w:rsidR="00D20476">
          <w:rPr>
            <w:noProof/>
            <w:webHidden/>
          </w:rPr>
          <w:t>20</w:t>
        </w:r>
        <w:r w:rsidR="00F812C7">
          <w:rPr>
            <w:noProof/>
            <w:webHidden/>
          </w:rPr>
          <w:fldChar w:fldCharType="end"/>
        </w:r>
      </w:hyperlink>
    </w:p>
    <w:p w14:paraId="4519AA54" w14:textId="34F0227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4" w:history="1">
        <w:r w:rsidR="00F812C7" w:rsidRPr="00C868BB">
          <w:rPr>
            <w:rStyle w:val="Hyperlink"/>
            <w:noProof/>
            <w:lang w:bidi="hi-IN"/>
          </w:rPr>
          <w:t xml:space="preserve">Figura </w:t>
        </w:r>
        <w:r w:rsidR="00F812C7">
          <w:rPr>
            <w:rStyle w:val="Hyperlink"/>
            <w:noProof/>
            <w:lang w:bidi="hi-IN"/>
          </w:rPr>
          <w:t>5</w:t>
        </w:r>
        <w:r w:rsidR="00F812C7" w:rsidRPr="00C868BB">
          <w:rPr>
            <w:rStyle w:val="Hyperlink"/>
            <w:noProof/>
            <w:lang w:bidi="hi-IN"/>
          </w:rPr>
          <w:t xml:space="preserve"> - Exemplo de topologia de Unidades Organizacionais</w:t>
        </w:r>
        <w:r w:rsidR="00F812C7">
          <w:rPr>
            <w:noProof/>
            <w:webHidden/>
          </w:rPr>
          <w:tab/>
        </w:r>
        <w:r w:rsidR="00F812C7">
          <w:rPr>
            <w:noProof/>
            <w:webHidden/>
          </w:rPr>
          <w:fldChar w:fldCharType="begin"/>
        </w:r>
        <w:r w:rsidR="00F812C7">
          <w:rPr>
            <w:noProof/>
            <w:webHidden/>
          </w:rPr>
          <w:instrText xml:space="preserve"> PAGEREF _Toc508548214 \h </w:instrText>
        </w:r>
        <w:r w:rsidR="00F812C7">
          <w:rPr>
            <w:noProof/>
            <w:webHidden/>
          </w:rPr>
        </w:r>
        <w:r w:rsidR="00F812C7">
          <w:rPr>
            <w:noProof/>
            <w:webHidden/>
          </w:rPr>
          <w:fldChar w:fldCharType="separate"/>
        </w:r>
        <w:r w:rsidR="00D20476">
          <w:rPr>
            <w:noProof/>
            <w:webHidden/>
          </w:rPr>
          <w:t>23</w:t>
        </w:r>
        <w:r w:rsidR="00F812C7">
          <w:rPr>
            <w:noProof/>
            <w:webHidden/>
          </w:rPr>
          <w:fldChar w:fldCharType="end"/>
        </w:r>
      </w:hyperlink>
    </w:p>
    <w:p w14:paraId="04A840D2" w14:textId="0ACBACB5"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5" w:history="1">
        <w:r w:rsidR="00F812C7" w:rsidRPr="00C868BB">
          <w:rPr>
            <w:rStyle w:val="Hyperlink"/>
            <w:noProof/>
            <w:lang w:bidi="hi-IN"/>
          </w:rPr>
          <w:t xml:space="preserve">Figura </w:t>
        </w:r>
        <w:r w:rsidR="00F812C7">
          <w:rPr>
            <w:rStyle w:val="Hyperlink"/>
            <w:noProof/>
            <w:lang w:bidi="hi-IN"/>
          </w:rPr>
          <w:t>6</w:t>
        </w:r>
        <w:r w:rsidR="00F812C7" w:rsidRPr="00C868BB">
          <w:rPr>
            <w:rStyle w:val="Hyperlink"/>
            <w:noProof/>
            <w:lang w:bidi="hi-IN"/>
          </w:rPr>
          <w:t xml:space="preserve"> - Exemplo de hierarquia utilizando UO</w:t>
        </w:r>
        <w:r w:rsidR="00F812C7">
          <w:rPr>
            <w:noProof/>
            <w:webHidden/>
          </w:rPr>
          <w:tab/>
        </w:r>
        <w:r w:rsidR="00F812C7">
          <w:rPr>
            <w:noProof/>
            <w:webHidden/>
          </w:rPr>
          <w:fldChar w:fldCharType="begin"/>
        </w:r>
        <w:r w:rsidR="00F812C7">
          <w:rPr>
            <w:noProof/>
            <w:webHidden/>
          </w:rPr>
          <w:instrText xml:space="preserve"> PAGEREF _Toc508548215 \h </w:instrText>
        </w:r>
        <w:r w:rsidR="00F812C7">
          <w:rPr>
            <w:noProof/>
            <w:webHidden/>
          </w:rPr>
        </w:r>
        <w:r w:rsidR="00F812C7">
          <w:rPr>
            <w:noProof/>
            <w:webHidden/>
          </w:rPr>
          <w:fldChar w:fldCharType="separate"/>
        </w:r>
        <w:r w:rsidR="00D20476">
          <w:rPr>
            <w:noProof/>
            <w:webHidden/>
          </w:rPr>
          <w:t>24</w:t>
        </w:r>
        <w:r w:rsidR="00F812C7">
          <w:rPr>
            <w:noProof/>
            <w:webHidden/>
          </w:rPr>
          <w:fldChar w:fldCharType="end"/>
        </w:r>
      </w:hyperlink>
    </w:p>
    <w:p w14:paraId="45CB65C5" w14:textId="3095E505"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6" w:history="1">
        <w:r w:rsidR="00F812C7" w:rsidRPr="00C868BB">
          <w:rPr>
            <w:rStyle w:val="Hyperlink"/>
            <w:noProof/>
            <w:lang w:bidi="hi-IN"/>
          </w:rPr>
          <w:t xml:space="preserve">Figura </w:t>
        </w:r>
        <w:r w:rsidR="00F812C7">
          <w:rPr>
            <w:rStyle w:val="Hyperlink"/>
            <w:noProof/>
            <w:lang w:bidi="hi-IN"/>
          </w:rPr>
          <w:t>7</w:t>
        </w:r>
        <w:r w:rsidR="00F812C7" w:rsidRPr="00C868BB">
          <w:rPr>
            <w:rStyle w:val="Hyperlink"/>
            <w:noProof/>
            <w:lang w:bidi="hi-IN"/>
          </w:rPr>
          <w:t xml:space="preserve"> - Exemplo de topologia de distribuição de políticas</w:t>
        </w:r>
        <w:r w:rsidR="00F812C7">
          <w:rPr>
            <w:noProof/>
            <w:webHidden/>
          </w:rPr>
          <w:tab/>
        </w:r>
        <w:r w:rsidR="00F812C7">
          <w:rPr>
            <w:noProof/>
            <w:webHidden/>
          </w:rPr>
          <w:fldChar w:fldCharType="begin"/>
        </w:r>
        <w:r w:rsidR="00F812C7">
          <w:rPr>
            <w:noProof/>
            <w:webHidden/>
          </w:rPr>
          <w:instrText xml:space="preserve"> PAGEREF _Toc508548216 \h </w:instrText>
        </w:r>
        <w:r w:rsidR="00F812C7">
          <w:rPr>
            <w:noProof/>
            <w:webHidden/>
          </w:rPr>
        </w:r>
        <w:r w:rsidR="00F812C7">
          <w:rPr>
            <w:noProof/>
            <w:webHidden/>
          </w:rPr>
          <w:fldChar w:fldCharType="separate"/>
        </w:r>
        <w:r w:rsidR="00D20476">
          <w:rPr>
            <w:noProof/>
            <w:webHidden/>
          </w:rPr>
          <w:t>25</w:t>
        </w:r>
        <w:r w:rsidR="00F812C7">
          <w:rPr>
            <w:noProof/>
            <w:webHidden/>
          </w:rPr>
          <w:fldChar w:fldCharType="end"/>
        </w:r>
      </w:hyperlink>
    </w:p>
    <w:p w14:paraId="270C1A39" w14:textId="19FB08E1"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7" w:history="1">
        <w:r w:rsidR="00F812C7" w:rsidRPr="00C868BB">
          <w:rPr>
            <w:rStyle w:val="Hyperlink"/>
            <w:noProof/>
            <w:lang w:bidi="hi-IN"/>
          </w:rPr>
          <w:t xml:space="preserve">Figura </w:t>
        </w:r>
        <w:r w:rsidR="00F812C7">
          <w:rPr>
            <w:rStyle w:val="Hyperlink"/>
            <w:noProof/>
            <w:lang w:bidi="hi-IN"/>
          </w:rPr>
          <w:t>8</w:t>
        </w:r>
        <w:r w:rsidR="00F812C7" w:rsidRPr="00C868BB">
          <w:rPr>
            <w:rStyle w:val="Hyperlink"/>
            <w:noProof/>
            <w:lang w:bidi="hi-IN"/>
          </w:rPr>
          <w:t xml:space="preserve"> - Arduino Uno, atualmente a versão de Arduino mais popular</w:t>
        </w:r>
        <w:r w:rsidR="00F812C7">
          <w:rPr>
            <w:noProof/>
            <w:webHidden/>
          </w:rPr>
          <w:tab/>
        </w:r>
        <w:r w:rsidR="00F812C7">
          <w:rPr>
            <w:noProof/>
            <w:webHidden/>
          </w:rPr>
          <w:fldChar w:fldCharType="begin"/>
        </w:r>
        <w:r w:rsidR="00F812C7">
          <w:rPr>
            <w:noProof/>
            <w:webHidden/>
          </w:rPr>
          <w:instrText xml:space="preserve"> PAGEREF _Toc508548217 \h </w:instrText>
        </w:r>
        <w:r w:rsidR="00F812C7">
          <w:rPr>
            <w:noProof/>
            <w:webHidden/>
          </w:rPr>
        </w:r>
        <w:r w:rsidR="00F812C7">
          <w:rPr>
            <w:noProof/>
            <w:webHidden/>
          </w:rPr>
          <w:fldChar w:fldCharType="separate"/>
        </w:r>
        <w:r w:rsidR="00D20476">
          <w:rPr>
            <w:noProof/>
            <w:webHidden/>
          </w:rPr>
          <w:t>28</w:t>
        </w:r>
        <w:r w:rsidR="00F812C7">
          <w:rPr>
            <w:noProof/>
            <w:webHidden/>
          </w:rPr>
          <w:fldChar w:fldCharType="end"/>
        </w:r>
      </w:hyperlink>
    </w:p>
    <w:p w14:paraId="1656C684" w14:textId="64788DBC"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8" w:history="1">
        <w:r w:rsidR="00F812C7" w:rsidRPr="00C868BB">
          <w:rPr>
            <w:rStyle w:val="Hyperlink"/>
            <w:noProof/>
            <w:lang w:bidi="hi-IN"/>
          </w:rPr>
          <w:t xml:space="preserve">Figura </w:t>
        </w:r>
        <w:r w:rsidR="00F812C7">
          <w:rPr>
            <w:rStyle w:val="Hyperlink"/>
            <w:noProof/>
            <w:lang w:bidi="hi-IN"/>
          </w:rPr>
          <w:t>9</w:t>
        </w:r>
        <w:r w:rsidR="00F812C7" w:rsidRPr="00C868BB">
          <w:rPr>
            <w:rStyle w:val="Hyperlink"/>
            <w:noProof/>
            <w:lang w:bidi="hi-IN"/>
          </w:rPr>
          <w:t xml:space="preserve"> - Arduino Uno integrado a um </w:t>
        </w:r>
        <w:r w:rsidR="00F812C7" w:rsidRPr="00C868BB">
          <w:rPr>
            <w:rStyle w:val="Hyperlink"/>
            <w:i/>
            <w:noProof/>
            <w:lang w:bidi="hi-IN"/>
          </w:rPr>
          <w:t>shield ethernet</w:t>
        </w:r>
        <w:r w:rsidR="00F812C7">
          <w:rPr>
            <w:noProof/>
            <w:webHidden/>
          </w:rPr>
          <w:tab/>
        </w:r>
        <w:r w:rsidR="00F812C7">
          <w:rPr>
            <w:noProof/>
            <w:webHidden/>
          </w:rPr>
          <w:fldChar w:fldCharType="begin"/>
        </w:r>
        <w:r w:rsidR="00F812C7">
          <w:rPr>
            <w:noProof/>
            <w:webHidden/>
          </w:rPr>
          <w:instrText xml:space="preserve"> PAGEREF _Toc508548218 \h </w:instrText>
        </w:r>
        <w:r w:rsidR="00F812C7">
          <w:rPr>
            <w:noProof/>
            <w:webHidden/>
          </w:rPr>
        </w:r>
        <w:r w:rsidR="00F812C7">
          <w:rPr>
            <w:noProof/>
            <w:webHidden/>
          </w:rPr>
          <w:fldChar w:fldCharType="separate"/>
        </w:r>
        <w:r w:rsidR="00D20476">
          <w:rPr>
            <w:noProof/>
            <w:webHidden/>
          </w:rPr>
          <w:t>28</w:t>
        </w:r>
        <w:r w:rsidR="00F812C7">
          <w:rPr>
            <w:noProof/>
            <w:webHidden/>
          </w:rPr>
          <w:fldChar w:fldCharType="end"/>
        </w:r>
      </w:hyperlink>
    </w:p>
    <w:p w14:paraId="1A0A6636" w14:textId="4D5EB767"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19" w:history="1">
        <w:r w:rsidR="00F812C7" w:rsidRPr="00C868BB">
          <w:rPr>
            <w:rStyle w:val="Hyperlink"/>
            <w:noProof/>
            <w:lang w:bidi="hi-IN"/>
          </w:rPr>
          <w:t>Figura 1</w:t>
        </w:r>
        <w:r w:rsidR="00F812C7">
          <w:rPr>
            <w:rStyle w:val="Hyperlink"/>
            <w:noProof/>
            <w:lang w:bidi="hi-IN"/>
          </w:rPr>
          <w:t>0</w:t>
        </w:r>
        <w:r w:rsidR="00F812C7" w:rsidRPr="00C868BB">
          <w:rPr>
            <w:rStyle w:val="Hyperlink"/>
            <w:noProof/>
            <w:lang w:bidi="hi-IN"/>
          </w:rPr>
          <w:t xml:space="preserve"> - Shield ethernet equipado com o chip Wiznet W5100</w:t>
        </w:r>
        <w:r w:rsidR="00F812C7">
          <w:rPr>
            <w:noProof/>
            <w:webHidden/>
          </w:rPr>
          <w:tab/>
        </w:r>
        <w:r w:rsidR="00F812C7">
          <w:rPr>
            <w:noProof/>
            <w:webHidden/>
          </w:rPr>
          <w:fldChar w:fldCharType="begin"/>
        </w:r>
        <w:r w:rsidR="00F812C7">
          <w:rPr>
            <w:noProof/>
            <w:webHidden/>
          </w:rPr>
          <w:instrText xml:space="preserve"> PAGEREF _Toc508548219 \h </w:instrText>
        </w:r>
        <w:r w:rsidR="00F812C7">
          <w:rPr>
            <w:noProof/>
            <w:webHidden/>
          </w:rPr>
        </w:r>
        <w:r w:rsidR="00F812C7">
          <w:rPr>
            <w:noProof/>
            <w:webHidden/>
          </w:rPr>
          <w:fldChar w:fldCharType="separate"/>
        </w:r>
        <w:r w:rsidR="00D20476">
          <w:rPr>
            <w:noProof/>
            <w:webHidden/>
          </w:rPr>
          <w:t>29</w:t>
        </w:r>
        <w:r w:rsidR="00F812C7">
          <w:rPr>
            <w:noProof/>
            <w:webHidden/>
          </w:rPr>
          <w:fldChar w:fldCharType="end"/>
        </w:r>
      </w:hyperlink>
    </w:p>
    <w:p w14:paraId="1BFFD832" w14:textId="7F1DE6CE"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0" w:history="1">
        <w:r w:rsidR="00F812C7" w:rsidRPr="00C868BB">
          <w:rPr>
            <w:rStyle w:val="Hyperlink"/>
            <w:noProof/>
            <w:lang w:bidi="hi-IN"/>
          </w:rPr>
          <w:t>Figura 1</w:t>
        </w:r>
        <w:r w:rsidR="00F812C7">
          <w:rPr>
            <w:rStyle w:val="Hyperlink"/>
            <w:noProof/>
            <w:lang w:bidi="hi-IN"/>
          </w:rPr>
          <w:t>1</w:t>
        </w:r>
        <w:r w:rsidR="00F812C7" w:rsidRPr="00C868BB">
          <w:rPr>
            <w:rStyle w:val="Hyperlink"/>
            <w:noProof/>
            <w:lang w:bidi="hi-IN"/>
          </w:rPr>
          <w:t xml:space="preserve"> - Modulo PN532</w:t>
        </w:r>
        <w:r w:rsidR="00F812C7">
          <w:rPr>
            <w:noProof/>
            <w:webHidden/>
          </w:rPr>
          <w:tab/>
        </w:r>
        <w:r w:rsidR="00F812C7">
          <w:rPr>
            <w:noProof/>
            <w:webHidden/>
          </w:rPr>
          <w:fldChar w:fldCharType="begin"/>
        </w:r>
        <w:r w:rsidR="00F812C7">
          <w:rPr>
            <w:noProof/>
            <w:webHidden/>
          </w:rPr>
          <w:instrText xml:space="preserve"> PAGEREF _Toc508548220 \h </w:instrText>
        </w:r>
        <w:r w:rsidR="00F812C7">
          <w:rPr>
            <w:noProof/>
            <w:webHidden/>
          </w:rPr>
        </w:r>
        <w:r w:rsidR="00F812C7">
          <w:rPr>
            <w:noProof/>
            <w:webHidden/>
          </w:rPr>
          <w:fldChar w:fldCharType="separate"/>
        </w:r>
        <w:r w:rsidR="00D20476">
          <w:rPr>
            <w:noProof/>
            <w:webHidden/>
          </w:rPr>
          <w:t>30</w:t>
        </w:r>
        <w:r w:rsidR="00F812C7">
          <w:rPr>
            <w:noProof/>
            <w:webHidden/>
          </w:rPr>
          <w:fldChar w:fldCharType="end"/>
        </w:r>
      </w:hyperlink>
    </w:p>
    <w:p w14:paraId="4115C0F1" w14:textId="49E22F1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1" w:history="1">
        <w:r w:rsidR="00F812C7" w:rsidRPr="00C868BB">
          <w:rPr>
            <w:rStyle w:val="Hyperlink"/>
            <w:noProof/>
            <w:lang w:bidi="hi-IN"/>
          </w:rPr>
          <w:t>Figura 1</w:t>
        </w:r>
        <w:r w:rsidR="00F812C7">
          <w:rPr>
            <w:rStyle w:val="Hyperlink"/>
            <w:noProof/>
            <w:lang w:bidi="hi-IN"/>
          </w:rPr>
          <w:t>2</w:t>
        </w:r>
        <w:r w:rsidR="00F812C7" w:rsidRPr="00C868BB">
          <w:rPr>
            <w:rStyle w:val="Hyperlink"/>
            <w:noProof/>
            <w:lang w:bidi="hi-IN"/>
          </w:rPr>
          <w:t xml:space="preserve"> - Modulo MFRC522</w:t>
        </w:r>
        <w:r w:rsidR="00F812C7">
          <w:rPr>
            <w:noProof/>
            <w:webHidden/>
          </w:rPr>
          <w:tab/>
        </w:r>
        <w:r w:rsidR="00F812C7">
          <w:rPr>
            <w:noProof/>
            <w:webHidden/>
          </w:rPr>
          <w:fldChar w:fldCharType="begin"/>
        </w:r>
        <w:r w:rsidR="00F812C7">
          <w:rPr>
            <w:noProof/>
            <w:webHidden/>
          </w:rPr>
          <w:instrText xml:space="preserve"> PAGEREF _Toc508548221 \h </w:instrText>
        </w:r>
        <w:r w:rsidR="00F812C7">
          <w:rPr>
            <w:noProof/>
            <w:webHidden/>
          </w:rPr>
        </w:r>
        <w:r w:rsidR="00F812C7">
          <w:rPr>
            <w:noProof/>
            <w:webHidden/>
          </w:rPr>
          <w:fldChar w:fldCharType="separate"/>
        </w:r>
        <w:r w:rsidR="00D20476">
          <w:rPr>
            <w:noProof/>
            <w:webHidden/>
          </w:rPr>
          <w:t>30</w:t>
        </w:r>
        <w:r w:rsidR="00F812C7">
          <w:rPr>
            <w:noProof/>
            <w:webHidden/>
          </w:rPr>
          <w:fldChar w:fldCharType="end"/>
        </w:r>
      </w:hyperlink>
    </w:p>
    <w:p w14:paraId="7A97C207" w14:textId="68C18D6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2" w:history="1">
        <w:r w:rsidR="00F812C7" w:rsidRPr="00C868BB">
          <w:rPr>
            <w:rStyle w:val="Hyperlink"/>
            <w:noProof/>
            <w:lang w:bidi="hi-IN"/>
          </w:rPr>
          <w:t>Figura 1</w:t>
        </w:r>
        <w:r w:rsidR="00F812C7">
          <w:rPr>
            <w:rStyle w:val="Hyperlink"/>
            <w:noProof/>
            <w:lang w:bidi="hi-IN"/>
          </w:rPr>
          <w:t>3</w:t>
        </w:r>
        <w:r w:rsidR="00F812C7" w:rsidRPr="00C868BB">
          <w:rPr>
            <w:rStyle w:val="Hyperlink"/>
            <w:noProof/>
            <w:lang w:bidi="hi-IN"/>
          </w:rPr>
          <w:t xml:space="preserve"> - Funcionamento do sistema</w:t>
        </w:r>
        <w:r w:rsidR="00F812C7">
          <w:rPr>
            <w:noProof/>
            <w:webHidden/>
          </w:rPr>
          <w:tab/>
        </w:r>
        <w:r w:rsidR="00F812C7">
          <w:rPr>
            <w:noProof/>
            <w:webHidden/>
          </w:rPr>
          <w:fldChar w:fldCharType="begin"/>
        </w:r>
        <w:r w:rsidR="00F812C7">
          <w:rPr>
            <w:noProof/>
            <w:webHidden/>
          </w:rPr>
          <w:instrText xml:space="preserve"> PAGEREF _Toc508548222 \h </w:instrText>
        </w:r>
        <w:r w:rsidR="00F812C7">
          <w:rPr>
            <w:noProof/>
            <w:webHidden/>
          </w:rPr>
        </w:r>
        <w:r w:rsidR="00F812C7">
          <w:rPr>
            <w:noProof/>
            <w:webHidden/>
          </w:rPr>
          <w:fldChar w:fldCharType="separate"/>
        </w:r>
        <w:r w:rsidR="00D20476">
          <w:rPr>
            <w:noProof/>
            <w:webHidden/>
          </w:rPr>
          <w:t>33</w:t>
        </w:r>
        <w:r w:rsidR="00F812C7">
          <w:rPr>
            <w:noProof/>
            <w:webHidden/>
          </w:rPr>
          <w:fldChar w:fldCharType="end"/>
        </w:r>
      </w:hyperlink>
    </w:p>
    <w:p w14:paraId="2AFB76A3" w14:textId="3BFBAACF"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3" w:history="1">
        <w:r w:rsidR="00F812C7" w:rsidRPr="00C868BB">
          <w:rPr>
            <w:rStyle w:val="Hyperlink"/>
            <w:noProof/>
            <w:lang w:bidi="hi-IN"/>
          </w:rPr>
          <w:t>Figura 1</w:t>
        </w:r>
        <w:r w:rsidR="00F812C7">
          <w:rPr>
            <w:rStyle w:val="Hyperlink"/>
            <w:noProof/>
            <w:lang w:bidi="hi-IN"/>
          </w:rPr>
          <w:t>4</w:t>
        </w:r>
        <w:r w:rsidR="00F812C7" w:rsidRPr="00C868BB">
          <w:rPr>
            <w:rStyle w:val="Hyperlink"/>
            <w:noProof/>
            <w:lang w:bidi="hi-IN"/>
          </w:rPr>
          <w:t xml:space="preserve"> - SET0 e SET1</w:t>
        </w:r>
        <w:r w:rsidR="00F812C7">
          <w:rPr>
            <w:noProof/>
            <w:webHidden/>
          </w:rPr>
          <w:tab/>
        </w:r>
        <w:r w:rsidR="00F812C7">
          <w:rPr>
            <w:noProof/>
            <w:webHidden/>
          </w:rPr>
          <w:fldChar w:fldCharType="begin"/>
        </w:r>
        <w:r w:rsidR="00F812C7">
          <w:rPr>
            <w:noProof/>
            <w:webHidden/>
          </w:rPr>
          <w:instrText xml:space="preserve"> PAGEREF _Toc508548223 \h </w:instrText>
        </w:r>
        <w:r w:rsidR="00F812C7">
          <w:rPr>
            <w:noProof/>
            <w:webHidden/>
          </w:rPr>
        </w:r>
        <w:r w:rsidR="00F812C7">
          <w:rPr>
            <w:noProof/>
            <w:webHidden/>
          </w:rPr>
          <w:fldChar w:fldCharType="separate"/>
        </w:r>
        <w:r w:rsidR="00D20476">
          <w:rPr>
            <w:noProof/>
            <w:webHidden/>
          </w:rPr>
          <w:t>34</w:t>
        </w:r>
        <w:r w:rsidR="00F812C7">
          <w:rPr>
            <w:noProof/>
            <w:webHidden/>
          </w:rPr>
          <w:fldChar w:fldCharType="end"/>
        </w:r>
      </w:hyperlink>
    </w:p>
    <w:p w14:paraId="0C031ADE" w14:textId="19C2F12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4" w:history="1">
        <w:r w:rsidR="00F812C7" w:rsidRPr="00C868BB">
          <w:rPr>
            <w:rStyle w:val="Hyperlink"/>
            <w:noProof/>
            <w:lang w:bidi="hi-IN"/>
          </w:rPr>
          <w:t>Figura 1</w:t>
        </w:r>
        <w:r w:rsidR="00F812C7">
          <w:rPr>
            <w:rStyle w:val="Hyperlink"/>
            <w:noProof/>
            <w:lang w:bidi="hi-IN"/>
          </w:rPr>
          <w:t>5</w:t>
        </w:r>
        <w:r w:rsidR="00F812C7" w:rsidRPr="00C868BB">
          <w:rPr>
            <w:rStyle w:val="Hyperlink"/>
            <w:noProof/>
            <w:lang w:bidi="hi-IN"/>
          </w:rPr>
          <w:t xml:space="preserve"> - Protótipo de leitura de tags</w:t>
        </w:r>
        <w:r w:rsidR="00F812C7">
          <w:rPr>
            <w:noProof/>
            <w:webHidden/>
          </w:rPr>
          <w:tab/>
        </w:r>
        <w:r w:rsidR="00F812C7">
          <w:rPr>
            <w:noProof/>
            <w:webHidden/>
          </w:rPr>
          <w:fldChar w:fldCharType="begin"/>
        </w:r>
        <w:r w:rsidR="00F812C7">
          <w:rPr>
            <w:noProof/>
            <w:webHidden/>
          </w:rPr>
          <w:instrText xml:space="preserve"> PAGEREF _Toc508548224 \h </w:instrText>
        </w:r>
        <w:r w:rsidR="00F812C7">
          <w:rPr>
            <w:noProof/>
            <w:webHidden/>
          </w:rPr>
        </w:r>
        <w:r w:rsidR="00F812C7">
          <w:rPr>
            <w:noProof/>
            <w:webHidden/>
          </w:rPr>
          <w:fldChar w:fldCharType="separate"/>
        </w:r>
        <w:r w:rsidR="00D20476">
          <w:rPr>
            <w:noProof/>
            <w:webHidden/>
          </w:rPr>
          <w:t>35</w:t>
        </w:r>
        <w:r w:rsidR="00F812C7">
          <w:rPr>
            <w:noProof/>
            <w:webHidden/>
          </w:rPr>
          <w:fldChar w:fldCharType="end"/>
        </w:r>
      </w:hyperlink>
    </w:p>
    <w:p w14:paraId="6E2A6D58" w14:textId="0D347182"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5" w:history="1">
        <w:r w:rsidR="00F812C7" w:rsidRPr="00C868BB">
          <w:rPr>
            <w:rStyle w:val="Hyperlink"/>
            <w:noProof/>
            <w:lang w:bidi="hi-IN"/>
          </w:rPr>
          <w:t>Figura 1</w:t>
        </w:r>
        <w:r w:rsidR="00F812C7">
          <w:rPr>
            <w:rStyle w:val="Hyperlink"/>
            <w:noProof/>
            <w:lang w:bidi="hi-IN"/>
          </w:rPr>
          <w:t>6</w:t>
        </w:r>
        <w:r w:rsidR="00F812C7" w:rsidRPr="00C868BB">
          <w:rPr>
            <w:rStyle w:val="Hyperlink"/>
            <w:noProof/>
            <w:lang w:bidi="hi-IN"/>
          </w:rPr>
          <w:t xml:space="preserve"> - Protótipo utilizado para gravar usuário e senha nos cartões</w:t>
        </w:r>
        <w:r w:rsidR="00F812C7">
          <w:rPr>
            <w:noProof/>
            <w:webHidden/>
          </w:rPr>
          <w:tab/>
        </w:r>
        <w:r w:rsidR="00F812C7">
          <w:rPr>
            <w:noProof/>
            <w:webHidden/>
          </w:rPr>
          <w:fldChar w:fldCharType="begin"/>
        </w:r>
        <w:r w:rsidR="00F812C7">
          <w:rPr>
            <w:noProof/>
            <w:webHidden/>
          </w:rPr>
          <w:instrText xml:space="preserve"> PAGEREF _Toc508548225 \h </w:instrText>
        </w:r>
        <w:r w:rsidR="00F812C7">
          <w:rPr>
            <w:noProof/>
            <w:webHidden/>
          </w:rPr>
        </w:r>
        <w:r w:rsidR="00F812C7">
          <w:rPr>
            <w:noProof/>
            <w:webHidden/>
          </w:rPr>
          <w:fldChar w:fldCharType="separate"/>
        </w:r>
        <w:r w:rsidR="00D20476">
          <w:rPr>
            <w:noProof/>
            <w:webHidden/>
          </w:rPr>
          <w:t>36</w:t>
        </w:r>
        <w:r w:rsidR="00F812C7">
          <w:rPr>
            <w:noProof/>
            <w:webHidden/>
          </w:rPr>
          <w:fldChar w:fldCharType="end"/>
        </w:r>
      </w:hyperlink>
    </w:p>
    <w:p w14:paraId="6CB1B9BC" w14:textId="3FD9B677"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6" w:history="1">
        <w:r w:rsidR="00F812C7" w:rsidRPr="00C868BB">
          <w:rPr>
            <w:rStyle w:val="Hyperlink"/>
            <w:noProof/>
            <w:lang w:bidi="hi-IN"/>
          </w:rPr>
          <w:t>Figura 1</w:t>
        </w:r>
        <w:r w:rsidR="00F812C7">
          <w:rPr>
            <w:rStyle w:val="Hyperlink"/>
            <w:noProof/>
            <w:lang w:bidi="hi-IN"/>
          </w:rPr>
          <w:t>7</w:t>
        </w:r>
        <w:r w:rsidR="00F812C7" w:rsidRPr="00C868BB">
          <w:rPr>
            <w:rStyle w:val="Hyperlink"/>
            <w:noProof/>
            <w:lang w:bidi="hi-IN"/>
          </w:rPr>
          <w:t xml:space="preserve"> - Dados armazenados em uma tag</w:t>
        </w:r>
        <w:r w:rsidR="00F812C7">
          <w:rPr>
            <w:noProof/>
            <w:webHidden/>
          </w:rPr>
          <w:tab/>
        </w:r>
        <w:r w:rsidR="00F812C7">
          <w:rPr>
            <w:noProof/>
            <w:webHidden/>
          </w:rPr>
          <w:fldChar w:fldCharType="begin"/>
        </w:r>
        <w:r w:rsidR="00F812C7">
          <w:rPr>
            <w:noProof/>
            <w:webHidden/>
          </w:rPr>
          <w:instrText xml:space="preserve"> PAGEREF _Toc508548226 \h </w:instrText>
        </w:r>
        <w:r w:rsidR="00F812C7">
          <w:rPr>
            <w:noProof/>
            <w:webHidden/>
          </w:rPr>
        </w:r>
        <w:r w:rsidR="00F812C7">
          <w:rPr>
            <w:noProof/>
            <w:webHidden/>
          </w:rPr>
          <w:fldChar w:fldCharType="separate"/>
        </w:r>
        <w:r w:rsidR="00D20476">
          <w:rPr>
            <w:noProof/>
            <w:webHidden/>
          </w:rPr>
          <w:t>37</w:t>
        </w:r>
        <w:r w:rsidR="00F812C7">
          <w:rPr>
            <w:noProof/>
            <w:webHidden/>
          </w:rPr>
          <w:fldChar w:fldCharType="end"/>
        </w:r>
      </w:hyperlink>
    </w:p>
    <w:p w14:paraId="792F495E" w14:textId="08957F49"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7" w:history="1">
        <w:r w:rsidR="00F812C7" w:rsidRPr="00C868BB">
          <w:rPr>
            <w:rStyle w:val="Hyperlink"/>
            <w:noProof/>
            <w:lang w:bidi="hi-IN"/>
          </w:rPr>
          <w:t>Figura 1</w:t>
        </w:r>
        <w:r w:rsidR="00F812C7">
          <w:rPr>
            <w:rStyle w:val="Hyperlink"/>
            <w:noProof/>
            <w:lang w:bidi="hi-IN"/>
          </w:rPr>
          <w:t>8</w:t>
        </w:r>
        <w:r w:rsidR="00F812C7" w:rsidRPr="00C868BB">
          <w:rPr>
            <w:rStyle w:val="Hyperlink"/>
            <w:noProof/>
            <w:lang w:bidi="hi-IN"/>
          </w:rPr>
          <w:t xml:space="preserve"> - Resultado do cenário 1</w:t>
        </w:r>
        <w:r w:rsidR="00F812C7">
          <w:rPr>
            <w:noProof/>
            <w:webHidden/>
          </w:rPr>
          <w:tab/>
        </w:r>
        <w:r w:rsidR="00F812C7">
          <w:rPr>
            <w:noProof/>
            <w:webHidden/>
          </w:rPr>
          <w:fldChar w:fldCharType="begin"/>
        </w:r>
        <w:r w:rsidR="00F812C7">
          <w:rPr>
            <w:noProof/>
            <w:webHidden/>
          </w:rPr>
          <w:instrText xml:space="preserve"> PAGEREF _Toc508548227 \h </w:instrText>
        </w:r>
        <w:r w:rsidR="00F812C7">
          <w:rPr>
            <w:noProof/>
            <w:webHidden/>
          </w:rPr>
        </w:r>
        <w:r w:rsidR="00F812C7">
          <w:rPr>
            <w:noProof/>
            <w:webHidden/>
          </w:rPr>
          <w:fldChar w:fldCharType="separate"/>
        </w:r>
        <w:r w:rsidR="00D20476">
          <w:rPr>
            <w:noProof/>
            <w:webHidden/>
          </w:rPr>
          <w:t>40</w:t>
        </w:r>
        <w:r w:rsidR="00F812C7">
          <w:rPr>
            <w:noProof/>
            <w:webHidden/>
          </w:rPr>
          <w:fldChar w:fldCharType="end"/>
        </w:r>
      </w:hyperlink>
    </w:p>
    <w:p w14:paraId="261EA6E4" w14:textId="1096BB74"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8" w:history="1">
        <w:r w:rsidR="00F812C7" w:rsidRPr="00C868BB">
          <w:rPr>
            <w:rStyle w:val="Hyperlink"/>
            <w:noProof/>
            <w:lang w:bidi="hi-IN"/>
          </w:rPr>
          <w:t xml:space="preserve">Figura </w:t>
        </w:r>
        <w:r w:rsidR="00F812C7">
          <w:rPr>
            <w:rStyle w:val="Hyperlink"/>
            <w:noProof/>
            <w:lang w:bidi="hi-IN"/>
          </w:rPr>
          <w:t>19</w:t>
        </w:r>
        <w:r w:rsidR="00F812C7" w:rsidRPr="00C868BB">
          <w:rPr>
            <w:rStyle w:val="Hyperlink"/>
            <w:noProof/>
            <w:lang w:bidi="hi-IN"/>
          </w:rPr>
          <w:t xml:space="preserve"> - Resultado do cenário 2</w:t>
        </w:r>
        <w:r w:rsidR="00F812C7">
          <w:rPr>
            <w:noProof/>
            <w:webHidden/>
          </w:rPr>
          <w:tab/>
        </w:r>
        <w:r w:rsidR="00F812C7">
          <w:rPr>
            <w:noProof/>
            <w:webHidden/>
          </w:rPr>
          <w:fldChar w:fldCharType="begin"/>
        </w:r>
        <w:r w:rsidR="00F812C7">
          <w:rPr>
            <w:noProof/>
            <w:webHidden/>
          </w:rPr>
          <w:instrText xml:space="preserve"> PAGEREF _Toc508548228 \h </w:instrText>
        </w:r>
        <w:r w:rsidR="00F812C7">
          <w:rPr>
            <w:noProof/>
            <w:webHidden/>
          </w:rPr>
        </w:r>
        <w:r w:rsidR="00F812C7">
          <w:rPr>
            <w:noProof/>
            <w:webHidden/>
          </w:rPr>
          <w:fldChar w:fldCharType="separate"/>
        </w:r>
        <w:r w:rsidR="00D20476">
          <w:rPr>
            <w:noProof/>
            <w:webHidden/>
          </w:rPr>
          <w:t>41</w:t>
        </w:r>
        <w:r w:rsidR="00F812C7">
          <w:rPr>
            <w:noProof/>
            <w:webHidden/>
          </w:rPr>
          <w:fldChar w:fldCharType="end"/>
        </w:r>
      </w:hyperlink>
    </w:p>
    <w:p w14:paraId="00F54988" w14:textId="255818B1"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29" w:history="1">
        <w:r w:rsidR="00F812C7" w:rsidRPr="00C868BB">
          <w:rPr>
            <w:rStyle w:val="Hyperlink"/>
            <w:noProof/>
            <w:lang w:bidi="hi-IN"/>
          </w:rPr>
          <w:t>Figura 2</w:t>
        </w:r>
        <w:r w:rsidR="00F812C7">
          <w:rPr>
            <w:rStyle w:val="Hyperlink"/>
            <w:noProof/>
            <w:lang w:bidi="hi-IN"/>
          </w:rPr>
          <w:t>0</w:t>
        </w:r>
        <w:r w:rsidR="00F812C7" w:rsidRPr="00C868BB">
          <w:rPr>
            <w:rStyle w:val="Hyperlink"/>
            <w:noProof/>
            <w:lang w:bidi="hi-IN"/>
          </w:rPr>
          <w:t xml:space="preserve"> - Resultado do cenário 3</w:t>
        </w:r>
        <w:r w:rsidR="00F812C7">
          <w:rPr>
            <w:noProof/>
            <w:webHidden/>
          </w:rPr>
          <w:tab/>
        </w:r>
        <w:r w:rsidR="00F812C7">
          <w:rPr>
            <w:noProof/>
            <w:webHidden/>
          </w:rPr>
          <w:fldChar w:fldCharType="begin"/>
        </w:r>
        <w:r w:rsidR="00F812C7">
          <w:rPr>
            <w:noProof/>
            <w:webHidden/>
          </w:rPr>
          <w:instrText xml:space="preserve"> PAGEREF _Toc508548229 \h </w:instrText>
        </w:r>
        <w:r w:rsidR="00F812C7">
          <w:rPr>
            <w:noProof/>
            <w:webHidden/>
          </w:rPr>
        </w:r>
        <w:r w:rsidR="00F812C7">
          <w:rPr>
            <w:noProof/>
            <w:webHidden/>
          </w:rPr>
          <w:fldChar w:fldCharType="separate"/>
        </w:r>
        <w:r w:rsidR="00D20476">
          <w:rPr>
            <w:noProof/>
            <w:webHidden/>
          </w:rPr>
          <w:t>42</w:t>
        </w:r>
        <w:r w:rsidR="00F812C7">
          <w:rPr>
            <w:noProof/>
            <w:webHidden/>
          </w:rPr>
          <w:fldChar w:fldCharType="end"/>
        </w:r>
      </w:hyperlink>
    </w:p>
    <w:p w14:paraId="5D128B92" w14:textId="65164618"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30" w:history="1">
        <w:r w:rsidR="00F812C7" w:rsidRPr="00C868BB">
          <w:rPr>
            <w:rStyle w:val="Hyperlink"/>
            <w:noProof/>
            <w:lang w:bidi="hi-IN"/>
          </w:rPr>
          <w:t>Figura 2</w:t>
        </w:r>
        <w:r w:rsidR="00F812C7">
          <w:rPr>
            <w:rStyle w:val="Hyperlink"/>
            <w:noProof/>
            <w:lang w:bidi="hi-IN"/>
          </w:rPr>
          <w:t>1</w:t>
        </w:r>
        <w:r w:rsidR="00F812C7" w:rsidRPr="00C868BB">
          <w:rPr>
            <w:rStyle w:val="Hyperlink"/>
            <w:noProof/>
            <w:lang w:bidi="hi-IN"/>
          </w:rPr>
          <w:t xml:space="preserve"> - Resultado do cenário 4</w:t>
        </w:r>
        <w:r w:rsidR="00F812C7">
          <w:rPr>
            <w:noProof/>
            <w:webHidden/>
          </w:rPr>
          <w:tab/>
        </w:r>
        <w:r w:rsidR="00F812C7">
          <w:rPr>
            <w:noProof/>
            <w:webHidden/>
          </w:rPr>
          <w:fldChar w:fldCharType="begin"/>
        </w:r>
        <w:r w:rsidR="00F812C7">
          <w:rPr>
            <w:noProof/>
            <w:webHidden/>
          </w:rPr>
          <w:instrText xml:space="preserve"> PAGEREF _Toc508548230 \h </w:instrText>
        </w:r>
        <w:r w:rsidR="00F812C7">
          <w:rPr>
            <w:noProof/>
            <w:webHidden/>
          </w:rPr>
        </w:r>
        <w:r w:rsidR="00F812C7">
          <w:rPr>
            <w:noProof/>
            <w:webHidden/>
          </w:rPr>
          <w:fldChar w:fldCharType="separate"/>
        </w:r>
        <w:r w:rsidR="00D20476">
          <w:rPr>
            <w:noProof/>
            <w:webHidden/>
          </w:rPr>
          <w:t>43</w:t>
        </w:r>
        <w:r w:rsidR="00F812C7">
          <w:rPr>
            <w:noProof/>
            <w:webHidden/>
          </w:rPr>
          <w:fldChar w:fldCharType="end"/>
        </w:r>
      </w:hyperlink>
    </w:p>
    <w:p w14:paraId="2B813D7A" w14:textId="01F867F6"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31" w:history="1">
        <w:r w:rsidR="00F812C7" w:rsidRPr="00C868BB">
          <w:rPr>
            <w:rStyle w:val="Hyperlink"/>
            <w:noProof/>
            <w:lang w:bidi="hi-IN"/>
          </w:rPr>
          <w:t>Figura 2</w:t>
        </w:r>
        <w:r w:rsidR="00F812C7">
          <w:rPr>
            <w:rStyle w:val="Hyperlink"/>
            <w:noProof/>
            <w:lang w:bidi="hi-IN"/>
          </w:rPr>
          <w:t>2</w:t>
        </w:r>
        <w:r w:rsidR="00F812C7" w:rsidRPr="00C868BB">
          <w:rPr>
            <w:rStyle w:val="Hyperlink"/>
            <w:noProof/>
            <w:lang w:bidi="hi-IN"/>
          </w:rPr>
          <w:t xml:space="preserve"> - Resultado do cenário 5</w:t>
        </w:r>
        <w:r w:rsidR="00F812C7">
          <w:rPr>
            <w:noProof/>
            <w:webHidden/>
          </w:rPr>
          <w:tab/>
        </w:r>
        <w:r w:rsidR="00F812C7">
          <w:rPr>
            <w:noProof/>
            <w:webHidden/>
          </w:rPr>
          <w:fldChar w:fldCharType="begin"/>
        </w:r>
        <w:r w:rsidR="00F812C7">
          <w:rPr>
            <w:noProof/>
            <w:webHidden/>
          </w:rPr>
          <w:instrText xml:space="preserve"> PAGEREF _Toc508548231 \h </w:instrText>
        </w:r>
        <w:r w:rsidR="00F812C7">
          <w:rPr>
            <w:noProof/>
            <w:webHidden/>
          </w:rPr>
        </w:r>
        <w:r w:rsidR="00F812C7">
          <w:rPr>
            <w:noProof/>
            <w:webHidden/>
          </w:rPr>
          <w:fldChar w:fldCharType="separate"/>
        </w:r>
        <w:r w:rsidR="00D20476">
          <w:rPr>
            <w:noProof/>
            <w:webHidden/>
          </w:rPr>
          <w:t>44</w:t>
        </w:r>
        <w:r w:rsidR="00F812C7">
          <w:rPr>
            <w:noProof/>
            <w:webHidden/>
          </w:rPr>
          <w:fldChar w:fldCharType="end"/>
        </w:r>
      </w:hyperlink>
    </w:p>
    <w:p w14:paraId="182043AB" w14:textId="6B0D0266" w:rsidR="00F812C7" w:rsidRDefault="00D16612" w:rsidP="00F812C7">
      <w:pPr>
        <w:pStyle w:val="ndicedeilustraes"/>
        <w:tabs>
          <w:tab w:val="right" w:leader="dot" w:pos="9061"/>
        </w:tabs>
        <w:spacing w:line="360" w:lineRule="auto"/>
        <w:rPr>
          <w:rFonts w:asciiTheme="minorHAnsi" w:eastAsiaTheme="minorEastAsia" w:hAnsiTheme="minorHAnsi" w:cstheme="minorBidi"/>
          <w:noProof/>
          <w:color w:val="auto"/>
          <w:kern w:val="0"/>
          <w:sz w:val="22"/>
          <w:szCs w:val="22"/>
          <w:lang w:eastAsia="pt-BR"/>
        </w:rPr>
      </w:pPr>
      <w:hyperlink w:anchor="_Toc508548232" w:history="1">
        <w:r w:rsidR="00F812C7" w:rsidRPr="00C868BB">
          <w:rPr>
            <w:rStyle w:val="Hyperlink"/>
            <w:noProof/>
            <w:lang w:bidi="hi-IN"/>
          </w:rPr>
          <w:t>Figura 2</w:t>
        </w:r>
        <w:r w:rsidR="00F812C7">
          <w:rPr>
            <w:rStyle w:val="Hyperlink"/>
            <w:noProof/>
            <w:lang w:bidi="hi-IN"/>
          </w:rPr>
          <w:t>3</w:t>
        </w:r>
        <w:r w:rsidR="00F812C7" w:rsidRPr="00C868BB">
          <w:rPr>
            <w:rStyle w:val="Hyperlink"/>
            <w:noProof/>
            <w:lang w:bidi="hi-IN"/>
          </w:rPr>
          <w:t xml:space="preserve"> - Resultado do cenário 6</w:t>
        </w:r>
        <w:r w:rsidR="00F812C7">
          <w:rPr>
            <w:noProof/>
            <w:webHidden/>
          </w:rPr>
          <w:tab/>
        </w:r>
        <w:r w:rsidR="00F812C7">
          <w:rPr>
            <w:noProof/>
            <w:webHidden/>
          </w:rPr>
          <w:fldChar w:fldCharType="begin"/>
        </w:r>
        <w:r w:rsidR="00F812C7">
          <w:rPr>
            <w:noProof/>
            <w:webHidden/>
          </w:rPr>
          <w:instrText xml:space="preserve"> PAGEREF _Toc508548232 \h </w:instrText>
        </w:r>
        <w:r w:rsidR="00F812C7">
          <w:rPr>
            <w:noProof/>
            <w:webHidden/>
          </w:rPr>
        </w:r>
        <w:r w:rsidR="00F812C7">
          <w:rPr>
            <w:noProof/>
            <w:webHidden/>
          </w:rPr>
          <w:fldChar w:fldCharType="separate"/>
        </w:r>
        <w:r w:rsidR="00D20476">
          <w:rPr>
            <w:noProof/>
            <w:webHidden/>
          </w:rPr>
          <w:t>45</w:t>
        </w:r>
        <w:r w:rsidR="00F812C7">
          <w:rPr>
            <w:noProof/>
            <w:webHidden/>
          </w:rPr>
          <w:fldChar w:fldCharType="end"/>
        </w:r>
      </w:hyperlink>
    </w:p>
    <w:p w14:paraId="26071787" w14:textId="733FA0BC" w:rsidR="00D26833" w:rsidRDefault="00BB43C3" w:rsidP="00F812C7">
      <w:pPr>
        <w:pStyle w:val="WW-Estilopadro"/>
        <w:spacing w:after="0" w:line="360" w:lineRule="auto"/>
        <w:jc w:val="both"/>
        <w:rPr>
          <w:rFonts w:ascii="Times New Roman" w:hAnsi="Times New Roman" w:cs="Arial"/>
          <w:color w:val="FF0000"/>
          <w:sz w:val="24"/>
          <w:szCs w:val="24"/>
        </w:rPr>
      </w:pPr>
      <w:r>
        <w:rPr>
          <w:rFonts w:ascii="Times New Roman" w:hAnsi="Times New Roman" w:cs="Arial"/>
          <w:color w:val="FF0000"/>
          <w:sz w:val="24"/>
          <w:szCs w:val="24"/>
        </w:rPr>
        <w:fldChar w:fldCharType="end"/>
      </w:r>
    </w:p>
    <w:p w14:paraId="646564E8" w14:textId="6E57C77D" w:rsidR="0088190F" w:rsidRDefault="0088190F" w:rsidP="00B137EB">
      <w:pPr>
        <w:pStyle w:val="WW-Estilopadro"/>
        <w:spacing w:after="0" w:line="360" w:lineRule="auto"/>
        <w:jc w:val="both"/>
        <w:rPr>
          <w:rFonts w:ascii="Times New Roman" w:hAnsi="Times New Roman"/>
          <w:color w:val="FF0000"/>
          <w:sz w:val="24"/>
          <w:szCs w:val="24"/>
        </w:rPr>
      </w:pPr>
    </w:p>
    <w:p w14:paraId="388CF1DC" w14:textId="12274AAF" w:rsidR="0088190F" w:rsidRDefault="0088190F" w:rsidP="00B137EB">
      <w:pPr>
        <w:pStyle w:val="WW-Estilopadro"/>
        <w:spacing w:after="0" w:line="360" w:lineRule="auto"/>
        <w:jc w:val="both"/>
        <w:rPr>
          <w:rFonts w:ascii="Times New Roman" w:hAnsi="Times New Roman"/>
          <w:color w:val="FF0000"/>
          <w:sz w:val="24"/>
          <w:szCs w:val="24"/>
        </w:rPr>
      </w:pPr>
    </w:p>
    <w:p w14:paraId="0868D32D" w14:textId="387A1048" w:rsidR="0088190F" w:rsidRDefault="0088190F" w:rsidP="00B137EB">
      <w:pPr>
        <w:pStyle w:val="WW-Estilopadro"/>
        <w:spacing w:after="0" w:line="360" w:lineRule="auto"/>
        <w:jc w:val="both"/>
        <w:rPr>
          <w:rFonts w:ascii="Times New Roman" w:hAnsi="Times New Roman"/>
          <w:color w:val="FF0000"/>
          <w:sz w:val="24"/>
          <w:szCs w:val="24"/>
        </w:rPr>
      </w:pPr>
    </w:p>
    <w:p w14:paraId="3DCF7711" w14:textId="5B17AA01" w:rsidR="0088190F" w:rsidRDefault="0088190F" w:rsidP="00B137EB">
      <w:pPr>
        <w:pStyle w:val="WW-Estilopadro"/>
        <w:spacing w:after="0" w:line="360" w:lineRule="auto"/>
        <w:jc w:val="both"/>
        <w:rPr>
          <w:rFonts w:ascii="Times New Roman" w:hAnsi="Times New Roman"/>
          <w:color w:val="FF0000"/>
          <w:sz w:val="24"/>
          <w:szCs w:val="24"/>
        </w:rPr>
      </w:pPr>
    </w:p>
    <w:p w14:paraId="35E1D89B" w14:textId="343F8FE5" w:rsidR="0088190F" w:rsidRDefault="0088190F" w:rsidP="00B137EB">
      <w:pPr>
        <w:pStyle w:val="WW-Estilopadro"/>
        <w:spacing w:after="0" w:line="360" w:lineRule="auto"/>
        <w:jc w:val="both"/>
        <w:rPr>
          <w:rFonts w:ascii="Times New Roman" w:hAnsi="Times New Roman"/>
          <w:color w:val="FF0000"/>
          <w:sz w:val="24"/>
          <w:szCs w:val="24"/>
        </w:rPr>
      </w:pPr>
    </w:p>
    <w:p w14:paraId="05801904" w14:textId="1E4C533F" w:rsidR="0088190F" w:rsidRDefault="0088190F" w:rsidP="00B137EB">
      <w:pPr>
        <w:pStyle w:val="WW-Estilopadro"/>
        <w:spacing w:after="0" w:line="360" w:lineRule="auto"/>
        <w:jc w:val="both"/>
        <w:rPr>
          <w:rFonts w:ascii="Times New Roman" w:hAnsi="Times New Roman"/>
          <w:color w:val="FF0000"/>
          <w:sz w:val="24"/>
          <w:szCs w:val="24"/>
        </w:rPr>
      </w:pPr>
    </w:p>
    <w:p w14:paraId="0F624814" w14:textId="77777777" w:rsidR="00EA7B22" w:rsidRPr="003B25B8" w:rsidRDefault="00EA7B22" w:rsidP="00D067A5">
      <w:pPr>
        <w:pStyle w:val="WW-Estilopadro"/>
        <w:spacing w:after="0" w:line="360" w:lineRule="auto"/>
        <w:rPr>
          <w:rFonts w:ascii="Times New Roman" w:hAnsi="Times New Roman"/>
          <w:sz w:val="24"/>
          <w:szCs w:val="24"/>
        </w:rPr>
      </w:pPr>
    </w:p>
    <w:p w14:paraId="4873E156" w14:textId="77777777" w:rsidR="00C52E89" w:rsidRPr="003B25B8" w:rsidRDefault="00550902" w:rsidP="00550902">
      <w:pPr>
        <w:pStyle w:val="WW-Estilopadro"/>
        <w:pageBreakBefore/>
        <w:spacing w:after="0" w:line="360" w:lineRule="auto"/>
        <w:jc w:val="center"/>
        <w:rPr>
          <w:rFonts w:ascii="Times New Roman" w:hAnsi="Times New Roman"/>
          <w:b/>
          <w:sz w:val="24"/>
          <w:szCs w:val="24"/>
        </w:rPr>
      </w:pPr>
      <w:r w:rsidRPr="003B25B8">
        <w:rPr>
          <w:rFonts w:ascii="Times New Roman" w:hAnsi="Times New Roman"/>
          <w:b/>
          <w:sz w:val="24"/>
          <w:szCs w:val="24"/>
        </w:rPr>
        <w:lastRenderedPageBreak/>
        <w:t>LISTA DE ABREVIATURAS E SIGLAS</w:t>
      </w:r>
      <w:r w:rsidR="00C52E89" w:rsidRPr="003B25B8">
        <w:rPr>
          <w:rFonts w:ascii="Times New Roman" w:hAnsi="Times New Roman"/>
          <w:b/>
          <w:sz w:val="24"/>
          <w:szCs w:val="24"/>
        </w:rPr>
        <w:t xml:space="preserve"> </w:t>
      </w:r>
    </w:p>
    <w:p w14:paraId="20987151" w14:textId="77777777" w:rsidR="00550902" w:rsidRPr="003B25B8" w:rsidRDefault="00550902" w:rsidP="00550902">
      <w:pPr>
        <w:pStyle w:val="WW-Estilopadro"/>
        <w:spacing w:after="0" w:line="360" w:lineRule="auto"/>
        <w:jc w:val="both"/>
        <w:rPr>
          <w:rFonts w:ascii="Times New Roman" w:eastAsia="Times New Roman" w:hAnsi="Times New Roman"/>
          <w:sz w:val="24"/>
          <w:szCs w:val="24"/>
          <w:lang w:eastAsia="pt-BR"/>
        </w:rPr>
      </w:pPr>
    </w:p>
    <w:p w14:paraId="2989B2DA" w14:textId="63EB8CEA" w:rsidR="00DB72F7" w:rsidRDefault="00DB72F7" w:rsidP="00550902">
      <w:pPr>
        <w:pStyle w:val="WW-Estilopadro"/>
        <w:spacing w:after="0" w:line="360" w:lineRule="auto"/>
        <w:jc w:val="both"/>
        <w:rPr>
          <w:rFonts w:ascii="Times New Roman" w:hAnsi="Times New Roman"/>
          <w:sz w:val="24"/>
          <w:szCs w:val="24"/>
          <w:lang w:val="en-US"/>
        </w:rPr>
      </w:pPr>
      <w:r w:rsidRPr="00D54478">
        <w:rPr>
          <w:rFonts w:ascii="Times New Roman" w:hAnsi="Times New Roman"/>
          <w:sz w:val="24"/>
          <w:szCs w:val="24"/>
          <w:lang w:val="en-US"/>
        </w:rPr>
        <w:t>API</w:t>
      </w:r>
      <w:r w:rsidRPr="00D54478">
        <w:rPr>
          <w:rFonts w:ascii="Times New Roman" w:hAnsi="Times New Roman"/>
          <w:sz w:val="24"/>
          <w:szCs w:val="24"/>
          <w:lang w:val="en-US"/>
        </w:rPr>
        <w:tab/>
      </w:r>
      <w:r w:rsidRPr="00D54478">
        <w:rPr>
          <w:rFonts w:ascii="Times New Roman" w:hAnsi="Times New Roman"/>
          <w:sz w:val="24"/>
          <w:szCs w:val="24"/>
          <w:lang w:val="en-US"/>
        </w:rPr>
        <w:tab/>
      </w:r>
      <w:r w:rsidR="00D54478" w:rsidRPr="00D54478">
        <w:rPr>
          <w:rFonts w:ascii="Times New Roman" w:hAnsi="Times New Roman"/>
          <w:sz w:val="24"/>
          <w:szCs w:val="24"/>
          <w:lang w:val="en-US"/>
        </w:rPr>
        <w:t>Ap</w:t>
      </w:r>
      <w:r w:rsidR="00D54478">
        <w:rPr>
          <w:rFonts w:ascii="Times New Roman" w:hAnsi="Times New Roman"/>
          <w:sz w:val="24"/>
          <w:szCs w:val="24"/>
          <w:lang w:val="en-US"/>
        </w:rPr>
        <w:t>p</w:t>
      </w:r>
      <w:r w:rsidR="00D54478" w:rsidRPr="00D54478">
        <w:rPr>
          <w:rFonts w:ascii="Times New Roman" w:hAnsi="Times New Roman"/>
          <w:sz w:val="24"/>
          <w:szCs w:val="24"/>
          <w:lang w:val="en-US"/>
        </w:rPr>
        <w:t>l</w:t>
      </w:r>
      <w:r w:rsidR="00D54478">
        <w:rPr>
          <w:rFonts w:ascii="Times New Roman" w:hAnsi="Times New Roman"/>
          <w:sz w:val="24"/>
          <w:szCs w:val="24"/>
          <w:lang w:val="en-US"/>
        </w:rPr>
        <w:t>ication Programming Interface</w:t>
      </w:r>
    </w:p>
    <w:p w14:paraId="5E89E950" w14:textId="77777777" w:rsidR="00D54478" w:rsidRPr="00D54478" w:rsidRDefault="00D54478" w:rsidP="00550902">
      <w:pPr>
        <w:pStyle w:val="WW-Estilopadro"/>
        <w:spacing w:after="0" w:line="360" w:lineRule="auto"/>
        <w:jc w:val="both"/>
        <w:rPr>
          <w:rFonts w:ascii="Times New Roman" w:hAnsi="Times New Roman"/>
          <w:sz w:val="24"/>
          <w:szCs w:val="24"/>
          <w:lang w:val="en-US"/>
        </w:rPr>
      </w:pPr>
    </w:p>
    <w:p w14:paraId="714A651E" w14:textId="2F56A1CB" w:rsidR="00AF6C24" w:rsidRPr="00D54478" w:rsidRDefault="00AF6C24" w:rsidP="00550902">
      <w:pPr>
        <w:pStyle w:val="WW-Estilopadro"/>
        <w:spacing w:after="0" w:line="360" w:lineRule="auto"/>
        <w:jc w:val="both"/>
        <w:rPr>
          <w:rFonts w:ascii="Times New Roman" w:hAnsi="Times New Roman"/>
          <w:sz w:val="24"/>
          <w:szCs w:val="24"/>
          <w:lang w:val="en-US"/>
        </w:rPr>
      </w:pPr>
      <w:r w:rsidRPr="00D54478">
        <w:rPr>
          <w:rFonts w:ascii="Times New Roman" w:hAnsi="Times New Roman"/>
          <w:sz w:val="24"/>
          <w:szCs w:val="24"/>
          <w:lang w:val="en-US"/>
        </w:rPr>
        <w:t>AD</w:t>
      </w:r>
      <w:r w:rsidRPr="00D54478">
        <w:rPr>
          <w:rFonts w:ascii="Times New Roman" w:hAnsi="Times New Roman"/>
          <w:sz w:val="24"/>
          <w:szCs w:val="24"/>
          <w:lang w:val="en-US"/>
        </w:rPr>
        <w:tab/>
      </w:r>
      <w:r w:rsidRPr="00D54478">
        <w:rPr>
          <w:rFonts w:ascii="Times New Roman" w:hAnsi="Times New Roman"/>
          <w:sz w:val="24"/>
          <w:szCs w:val="24"/>
          <w:lang w:val="en-US"/>
        </w:rPr>
        <w:tab/>
        <w:t>Active Directory</w:t>
      </w:r>
    </w:p>
    <w:p w14:paraId="4E163173" w14:textId="77777777" w:rsidR="00AF6C24" w:rsidRPr="00BC51FA" w:rsidRDefault="00AF6C24" w:rsidP="00550902">
      <w:pPr>
        <w:pStyle w:val="WW-Estilopadro"/>
        <w:spacing w:after="0" w:line="360" w:lineRule="auto"/>
        <w:jc w:val="both"/>
        <w:rPr>
          <w:rFonts w:ascii="Times New Roman" w:hAnsi="Times New Roman"/>
          <w:color w:val="auto"/>
          <w:sz w:val="24"/>
          <w:szCs w:val="24"/>
          <w:lang w:val="en-US"/>
        </w:rPr>
      </w:pPr>
      <w:r w:rsidRPr="00BC51FA">
        <w:rPr>
          <w:rFonts w:ascii="Times New Roman" w:hAnsi="Times New Roman"/>
          <w:color w:val="auto"/>
          <w:sz w:val="24"/>
          <w:szCs w:val="24"/>
          <w:lang w:val="en-US"/>
        </w:rPr>
        <w:t>DAP</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Directory Access Protocol</w:t>
      </w:r>
    </w:p>
    <w:p w14:paraId="4473E4DD"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GPO</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Group Policy Object</w:t>
      </w:r>
    </w:p>
    <w:p w14:paraId="2D1FD531"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HTML</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HyperText Markup Language</w:t>
      </w:r>
    </w:p>
    <w:p w14:paraId="394289A6"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IDE</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Integrated Development Environment</w:t>
      </w:r>
    </w:p>
    <w:p w14:paraId="48A77EC5" w14:textId="77777777" w:rsidR="00AF6C24" w:rsidRPr="00BC51FA" w:rsidRDefault="00AF6C24" w:rsidP="00550902">
      <w:pPr>
        <w:pStyle w:val="WW-Estilopadro"/>
        <w:spacing w:after="0" w:line="360" w:lineRule="auto"/>
        <w:jc w:val="both"/>
        <w:rPr>
          <w:rFonts w:ascii="Times New Roman" w:hAnsi="Times New Roman"/>
          <w:color w:val="auto"/>
          <w:sz w:val="24"/>
          <w:szCs w:val="24"/>
          <w:lang w:val="en-US"/>
        </w:rPr>
      </w:pPr>
      <w:r w:rsidRPr="00BC51FA">
        <w:rPr>
          <w:rFonts w:ascii="Times New Roman" w:hAnsi="Times New Roman"/>
          <w:sz w:val="24"/>
          <w:szCs w:val="24"/>
          <w:lang w:val="en-US"/>
        </w:rPr>
        <w:t>IEC</w:t>
      </w:r>
      <w:r w:rsidRPr="00BC51FA">
        <w:rPr>
          <w:rFonts w:ascii="Times New Roman" w:hAnsi="Times New Roman"/>
          <w:sz w:val="24"/>
          <w:szCs w:val="24"/>
          <w:lang w:val="en-US"/>
        </w:rPr>
        <w:tab/>
      </w:r>
      <w:r w:rsidRPr="00BC51FA">
        <w:rPr>
          <w:rFonts w:ascii="Times New Roman" w:hAnsi="Times New Roman"/>
          <w:sz w:val="24"/>
          <w:szCs w:val="24"/>
          <w:lang w:val="en-US"/>
        </w:rPr>
        <w:tab/>
        <w:t>International Electrotechnical Commission</w:t>
      </w:r>
    </w:p>
    <w:p w14:paraId="5CB720C2"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IETF</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Internet Engineering Task Force</w:t>
      </w:r>
    </w:p>
    <w:p w14:paraId="7870A078" w14:textId="77777777" w:rsidR="00AF6C24" w:rsidRPr="00BC51FA" w:rsidRDefault="00AF6C24" w:rsidP="00550902">
      <w:pPr>
        <w:pStyle w:val="WW-Estilopadro"/>
        <w:spacing w:after="0" w:line="360" w:lineRule="auto"/>
        <w:jc w:val="both"/>
        <w:rPr>
          <w:rFonts w:ascii="Times New Roman" w:hAnsi="Times New Roman"/>
          <w:sz w:val="24"/>
          <w:lang w:val="en-US"/>
        </w:rPr>
      </w:pPr>
      <w:r w:rsidRPr="00BC51FA">
        <w:rPr>
          <w:rFonts w:ascii="Times New Roman" w:hAnsi="Times New Roman"/>
          <w:color w:val="auto"/>
          <w:sz w:val="24"/>
          <w:szCs w:val="24"/>
          <w:lang w:val="en-US"/>
        </w:rPr>
        <w:t>IMAP</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lang w:val="en-US"/>
        </w:rPr>
        <w:t>Internet Message Access Protocol</w:t>
      </w:r>
    </w:p>
    <w:p w14:paraId="13C90E50" w14:textId="77777777" w:rsidR="00AF6C24" w:rsidRPr="00BC51FA" w:rsidRDefault="00AF6C24" w:rsidP="00FE715B">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ISO</w:t>
      </w:r>
      <w:r w:rsidRPr="00BC51FA">
        <w:rPr>
          <w:rFonts w:ascii="Times New Roman" w:hAnsi="Times New Roman"/>
          <w:sz w:val="24"/>
          <w:szCs w:val="24"/>
          <w:lang w:val="en-US"/>
        </w:rPr>
        <w:tab/>
      </w:r>
      <w:r w:rsidRPr="00BC51FA">
        <w:rPr>
          <w:rFonts w:ascii="Times New Roman" w:hAnsi="Times New Roman"/>
          <w:sz w:val="24"/>
          <w:szCs w:val="24"/>
          <w:lang w:val="en-US"/>
        </w:rPr>
        <w:tab/>
        <w:t>International Organization for Standardization</w:t>
      </w:r>
    </w:p>
    <w:p w14:paraId="2336CA23" w14:textId="77777777" w:rsidR="00AF6C24" w:rsidRPr="00BC51FA" w:rsidRDefault="00AF6C24" w:rsidP="00550902">
      <w:pPr>
        <w:pStyle w:val="WW-Estilopadro"/>
        <w:spacing w:after="0" w:line="360" w:lineRule="auto"/>
        <w:jc w:val="both"/>
        <w:rPr>
          <w:rFonts w:ascii="Times New Roman" w:hAnsi="Times New Roman"/>
          <w:color w:val="auto"/>
          <w:sz w:val="24"/>
          <w:szCs w:val="24"/>
          <w:lang w:val="en-US"/>
        </w:rPr>
      </w:pPr>
      <w:r w:rsidRPr="00BC51FA">
        <w:rPr>
          <w:rFonts w:ascii="Times New Roman" w:hAnsi="Times New Roman"/>
          <w:sz w:val="24"/>
          <w:szCs w:val="24"/>
          <w:lang w:val="en-US"/>
        </w:rPr>
        <w:t>kbps</w:t>
      </w:r>
      <w:r w:rsidRPr="00BC51FA">
        <w:rPr>
          <w:rFonts w:ascii="Times New Roman" w:hAnsi="Times New Roman"/>
          <w:sz w:val="24"/>
          <w:szCs w:val="24"/>
          <w:lang w:val="en-US"/>
        </w:rPr>
        <w:tab/>
      </w:r>
      <w:r w:rsidRPr="00BC51FA">
        <w:rPr>
          <w:rFonts w:ascii="Times New Roman" w:hAnsi="Times New Roman"/>
          <w:sz w:val="24"/>
          <w:szCs w:val="24"/>
          <w:lang w:val="en-US"/>
        </w:rPr>
        <w:tab/>
        <w:t>kilobit per second</w:t>
      </w:r>
      <w:r w:rsidRPr="00BC51FA" w:rsidDel="00E56F01">
        <w:rPr>
          <w:rFonts w:ascii="Times New Roman" w:hAnsi="Times New Roman"/>
          <w:color w:val="auto"/>
          <w:sz w:val="24"/>
          <w:szCs w:val="24"/>
          <w:lang w:val="en-US"/>
        </w:rPr>
        <w:t xml:space="preserve"> </w:t>
      </w:r>
    </w:p>
    <w:p w14:paraId="07F5679A"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LDAP</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Lightweight Directory Access Protocol</w:t>
      </w:r>
    </w:p>
    <w:p w14:paraId="6C942BFA"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lang w:val="en-US"/>
        </w:rPr>
        <w:t>LED</w:t>
      </w:r>
      <w:r w:rsidRPr="00BC51FA">
        <w:rPr>
          <w:rFonts w:ascii="Times New Roman" w:hAnsi="Times New Roman"/>
          <w:sz w:val="24"/>
          <w:lang w:val="en-US"/>
        </w:rPr>
        <w:tab/>
      </w:r>
      <w:r w:rsidRPr="00BC51FA">
        <w:rPr>
          <w:rFonts w:ascii="Times New Roman" w:hAnsi="Times New Roman"/>
          <w:sz w:val="24"/>
          <w:lang w:val="en-US"/>
        </w:rPr>
        <w:tab/>
      </w:r>
      <w:r w:rsidRPr="00BC51FA">
        <w:rPr>
          <w:rFonts w:ascii="Times New Roman" w:hAnsi="Times New Roman"/>
          <w:sz w:val="24"/>
          <w:szCs w:val="24"/>
          <w:lang w:val="en-US"/>
        </w:rPr>
        <w:t>Light Emitting Diode</w:t>
      </w:r>
    </w:p>
    <w:p w14:paraId="0B67F608"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MHz</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t>Megahertz</w:t>
      </w:r>
    </w:p>
    <w:p w14:paraId="2E564D13"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lang w:val="en-US"/>
        </w:rPr>
        <w:t>MIFARE</w:t>
      </w:r>
      <w:r w:rsidRPr="00BC51FA">
        <w:rPr>
          <w:rFonts w:ascii="Times New Roman" w:hAnsi="Times New Roman"/>
          <w:color w:val="auto"/>
          <w:sz w:val="24"/>
          <w:szCs w:val="24"/>
          <w:lang w:val="en-US"/>
        </w:rPr>
        <w:tab/>
      </w:r>
      <w:r w:rsidRPr="00BC51FA">
        <w:rPr>
          <w:rFonts w:ascii="Times New Roman" w:hAnsi="Times New Roman"/>
          <w:lang w:val="en-US"/>
        </w:rPr>
        <w:t>Mikron FARE Collection System</w:t>
      </w:r>
    </w:p>
    <w:p w14:paraId="3FD7A646"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lang w:val="en-US"/>
        </w:rPr>
        <w:t>N</w:t>
      </w:r>
      <w:r w:rsidRPr="00BC51FA">
        <w:rPr>
          <w:rFonts w:ascii="Times New Roman" w:hAnsi="Times New Roman"/>
          <w:color w:val="auto"/>
          <w:sz w:val="24"/>
          <w:szCs w:val="24"/>
          <w:lang w:val="en-US"/>
        </w:rPr>
        <w:t>FC</w:t>
      </w:r>
      <w:r w:rsidRPr="00BC51FA">
        <w:rPr>
          <w:rFonts w:ascii="Times New Roman" w:hAnsi="Times New Roman"/>
          <w:lang w:val="en-US"/>
        </w:rPr>
        <w:tab/>
      </w:r>
      <w:r w:rsidRPr="00BC51FA">
        <w:rPr>
          <w:rFonts w:ascii="Times New Roman" w:hAnsi="Times New Roman"/>
          <w:lang w:val="en-US"/>
        </w:rPr>
        <w:tab/>
      </w:r>
      <w:r w:rsidRPr="00BC51FA">
        <w:rPr>
          <w:rFonts w:ascii="Times New Roman" w:hAnsi="Times New Roman"/>
          <w:sz w:val="24"/>
          <w:szCs w:val="24"/>
          <w:lang w:val="en-US"/>
        </w:rPr>
        <w:t>Near Field Communication</w:t>
      </w:r>
    </w:p>
    <w:p w14:paraId="4F129323"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NFCIP-1</w:t>
      </w:r>
      <w:r w:rsidRPr="00BC51FA">
        <w:rPr>
          <w:rFonts w:ascii="Times New Roman" w:hAnsi="Times New Roman"/>
          <w:sz w:val="24"/>
          <w:szCs w:val="24"/>
          <w:lang w:val="en-US"/>
        </w:rPr>
        <w:tab/>
        <w:t>Near Field Communication Interface and Protocol 1</w:t>
      </w:r>
    </w:p>
    <w:p w14:paraId="16A3790A"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t>OSI</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Open System Interconnection</w:t>
      </w:r>
    </w:p>
    <w:p w14:paraId="18672783"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PHP</w:t>
      </w:r>
      <w:r w:rsidRPr="00BC51FA">
        <w:rPr>
          <w:rFonts w:ascii="Times New Roman" w:hAnsi="Times New Roman"/>
          <w:sz w:val="24"/>
          <w:szCs w:val="24"/>
          <w:lang w:val="en-US"/>
        </w:rPr>
        <w:tab/>
      </w:r>
      <w:r w:rsidRPr="00BC51FA">
        <w:rPr>
          <w:rFonts w:ascii="Times New Roman" w:hAnsi="Times New Roman"/>
          <w:sz w:val="24"/>
          <w:szCs w:val="24"/>
          <w:lang w:val="en-US"/>
        </w:rPr>
        <w:tab/>
        <w:t>Hypertext Preprocessor</w:t>
      </w:r>
    </w:p>
    <w:p w14:paraId="48638CE1" w14:textId="77777777" w:rsidR="00AF6C24" w:rsidRPr="00BC51FA" w:rsidRDefault="00AF6C24" w:rsidP="00550902">
      <w:pPr>
        <w:pStyle w:val="WW-Estilopadro"/>
        <w:spacing w:after="0" w:line="360" w:lineRule="auto"/>
        <w:jc w:val="both"/>
        <w:rPr>
          <w:rFonts w:ascii="Times New Roman" w:hAnsi="Times New Roman"/>
          <w:color w:val="auto"/>
          <w:sz w:val="24"/>
          <w:szCs w:val="24"/>
          <w:lang w:val="en-US"/>
        </w:rPr>
      </w:pPr>
      <w:r w:rsidRPr="00BC51FA">
        <w:rPr>
          <w:rFonts w:ascii="Times New Roman" w:hAnsi="Times New Roman"/>
          <w:color w:val="auto"/>
          <w:sz w:val="24"/>
          <w:szCs w:val="24"/>
          <w:lang w:val="en-US"/>
        </w:rPr>
        <w:t>PICC</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Proximity Integrated Circuit Card</w:t>
      </w:r>
    </w:p>
    <w:p w14:paraId="2E2067BC" w14:textId="77777777" w:rsidR="00AF6C24" w:rsidRPr="00BC51FA" w:rsidRDefault="00AF6C24" w:rsidP="005E355D">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POE</w:t>
      </w:r>
      <w:r w:rsidRPr="00BC51FA">
        <w:rPr>
          <w:rFonts w:ascii="Times New Roman" w:hAnsi="Times New Roman"/>
          <w:sz w:val="24"/>
          <w:szCs w:val="24"/>
          <w:lang w:val="en-US"/>
        </w:rPr>
        <w:tab/>
      </w:r>
      <w:r w:rsidRPr="00BC51FA">
        <w:rPr>
          <w:rFonts w:ascii="Times New Roman" w:hAnsi="Times New Roman"/>
          <w:sz w:val="24"/>
          <w:szCs w:val="24"/>
          <w:lang w:val="en-US"/>
        </w:rPr>
        <w:tab/>
        <w:t xml:space="preserve">Power Over Ethernet </w:t>
      </w:r>
    </w:p>
    <w:p w14:paraId="2C386287" w14:textId="77777777" w:rsidR="00AF6C24" w:rsidRPr="00BC51FA" w:rsidRDefault="00AF6C24" w:rsidP="00550902">
      <w:pPr>
        <w:pStyle w:val="WW-Estilopadro"/>
        <w:spacing w:after="0" w:line="360" w:lineRule="auto"/>
        <w:jc w:val="both"/>
        <w:rPr>
          <w:rFonts w:ascii="Times New Roman" w:hAnsi="Times New Roman"/>
          <w:sz w:val="24"/>
          <w:lang w:val="en-US"/>
        </w:rPr>
      </w:pPr>
      <w:r w:rsidRPr="00BC51FA">
        <w:rPr>
          <w:rFonts w:ascii="Times New Roman" w:hAnsi="Times New Roman"/>
          <w:sz w:val="24"/>
          <w:lang w:val="en-US"/>
        </w:rPr>
        <w:t>POP3</w:t>
      </w:r>
      <w:r w:rsidRPr="00BC51FA">
        <w:rPr>
          <w:rFonts w:ascii="Times New Roman" w:hAnsi="Times New Roman"/>
          <w:sz w:val="24"/>
          <w:lang w:val="en-US"/>
        </w:rPr>
        <w:tab/>
      </w:r>
      <w:r w:rsidRPr="00BC51FA">
        <w:rPr>
          <w:rFonts w:ascii="Times New Roman" w:hAnsi="Times New Roman"/>
          <w:sz w:val="24"/>
          <w:lang w:val="en-US"/>
        </w:rPr>
        <w:tab/>
        <w:t>Post Office Protocol</w:t>
      </w:r>
    </w:p>
    <w:p w14:paraId="0A28969C"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RFID</w:t>
      </w:r>
      <w:r w:rsidRPr="00BC51FA">
        <w:rPr>
          <w:rFonts w:ascii="Times New Roman" w:hAnsi="Times New Roman"/>
          <w:sz w:val="24"/>
          <w:szCs w:val="24"/>
          <w:lang w:val="en-US"/>
        </w:rPr>
        <w:tab/>
      </w:r>
      <w:r w:rsidRPr="00BC51FA">
        <w:rPr>
          <w:rFonts w:ascii="Times New Roman" w:hAnsi="Times New Roman"/>
          <w:sz w:val="24"/>
          <w:szCs w:val="24"/>
          <w:lang w:val="en-US"/>
        </w:rPr>
        <w:tab/>
        <w:t>Radio Frequency Identification</w:t>
      </w:r>
    </w:p>
    <w:p w14:paraId="52268FAD"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SMS</w:t>
      </w:r>
      <w:r w:rsidRPr="00BC51FA">
        <w:rPr>
          <w:rFonts w:ascii="Times New Roman" w:hAnsi="Times New Roman"/>
          <w:sz w:val="24"/>
          <w:szCs w:val="24"/>
          <w:lang w:val="en-US"/>
        </w:rPr>
        <w:tab/>
      </w:r>
      <w:r w:rsidRPr="00BC51FA">
        <w:rPr>
          <w:rFonts w:ascii="Times New Roman" w:hAnsi="Times New Roman"/>
          <w:sz w:val="24"/>
          <w:szCs w:val="24"/>
          <w:lang w:val="en-US"/>
        </w:rPr>
        <w:tab/>
        <w:t>Short Message Service</w:t>
      </w:r>
    </w:p>
    <w:p w14:paraId="2C62B1BF" w14:textId="77777777" w:rsidR="00AF6C24" w:rsidRPr="00BC51FA" w:rsidRDefault="00AF6C24" w:rsidP="00550902">
      <w:pPr>
        <w:pStyle w:val="WW-Estilopadro"/>
        <w:spacing w:after="0" w:line="360" w:lineRule="auto"/>
        <w:jc w:val="both"/>
        <w:rPr>
          <w:rFonts w:ascii="Times New Roman" w:hAnsi="Times New Roman"/>
          <w:sz w:val="24"/>
          <w:lang w:val="en-US"/>
        </w:rPr>
      </w:pPr>
      <w:r w:rsidRPr="00BC51FA">
        <w:rPr>
          <w:rFonts w:ascii="Times New Roman" w:hAnsi="Times New Roman"/>
          <w:color w:val="auto"/>
          <w:sz w:val="24"/>
          <w:szCs w:val="24"/>
          <w:lang w:val="en-US"/>
        </w:rPr>
        <w:t>SNMP</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lang w:val="en-US"/>
        </w:rPr>
        <w:t>Simple Network Management Protocol</w:t>
      </w:r>
    </w:p>
    <w:p w14:paraId="6149B451" w14:textId="557391AD" w:rsidR="00AF6C24" w:rsidRPr="00BC51FA" w:rsidRDefault="00AF6C24" w:rsidP="00550902">
      <w:pPr>
        <w:pStyle w:val="WW-Estilopadro"/>
        <w:spacing w:after="0" w:line="360" w:lineRule="auto"/>
        <w:jc w:val="both"/>
        <w:rPr>
          <w:rFonts w:ascii="Times New Roman" w:hAnsi="Times New Roman"/>
          <w:sz w:val="24"/>
          <w:lang w:val="en-US"/>
        </w:rPr>
      </w:pPr>
      <w:r w:rsidRPr="00BC51FA">
        <w:rPr>
          <w:rFonts w:ascii="Times New Roman" w:hAnsi="Times New Roman"/>
          <w:color w:val="auto"/>
          <w:sz w:val="24"/>
          <w:szCs w:val="24"/>
          <w:lang w:val="en-US"/>
        </w:rPr>
        <w:t>SQL</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lang w:val="en-US"/>
        </w:rPr>
        <w:t>Structured Query Language</w:t>
      </w:r>
    </w:p>
    <w:p w14:paraId="4DA86D3E" w14:textId="033A9678" w:rsidR="00261860" w:rsidRPr="00BC51FA" w:rsidRDefault="00261860" w:rsidP="00550902">
      <w:pPr>
        <w:pStyle w:val="WW-Estilopadro"/>
        <w:spacing w:after="0" w:line="360" w:lineRule="auto"/>
        <w:jc w:val="both"/>
        <w:rPr>
          <w:rFonts w:ascii="Times New Roman" w:hAnsi="Times New Roman"/>
          <w:sz w:val="24"/>
          <w:lang w:val="en-US"/>
        </w:rPr>
      </w:pPr>
      <w:r w:rsidRPr="00BC51FA">
        <w:rPr>
          <w:rFonts w:ascii="Times New Roman" w:hAnsi="Times New Roman"/>
          <w:sz w:val="24"/>
          <w:lang w:val="en-US"/>
        </w:rPr>
        <w:t>TCP</w:t>
      </w:r>
      <w:r w:rsidRPr="00BC51FA">
        <w:rPr>
          <w:rFonts w:ascii="Times New Roman" w:hAnsi="Times New Roman"/>
          <w:sz w:val="24"/>
          <w:lang w:val="en-US"/>
        </w:rPr>
        <w:tab/>
      </w:r>
      <w:r w:rsidRPr="00BC51FA">
        <w:rPr>
          <w:rFonts w:ascii="Times New Roman" w:hAnsi="Times New Roman"/>
          <w:sz w:val="24"/>
          <w:lang w:val="en-US"/>
        </w:rPr>
        <w:tab/>
        <w:t>Transmission Control Protocol</w:t>
      </w:r>
    </w:p>
    <w:p w14:paraId="79AB3B27" w14:textId="6F8A0862" w:rsidR="00261860" w:rsidRPr="00BC51FA" w:rsidRDefault="00261860" w:rsidP="00550902">
      <w:pPr>
        <w:pStyle w:val="WW-Estilopadro"/>
        <w:spacing w:after="0" w:line="360" w:lineRule="auto"/>
        <w:jc w:val="both"/>
        <w:rPr>
          <w:rFonts w:ascii="Times New Roman" w:hAnsi="Times New Roman"/>
          <w:sz w:val="24"/>
        </w:rPr>
      </w:pPr>
      <w:r w:rsidRPr="00BC51FA">
        <w:rPr>
          <w:rFonts w:ascii="Times New Roman" w:hAnsi="Times New Roman"/>
          <w:sz w:val="24"/>
        </w:rPr>
        <w:t>UDP</w:t>
      </w:r>
      <w:r w:rsidRPr="00BC51FA">
        <w:rPr>
          <w:rFonts w:ascii="Times New Roman" w:hAnsi="Times New Roman"/>
          <w:sz w:val="24"/>
        </w:rPr>
        <w:tab/>
      </w:r>
      <w:r w:rsidRPr="00BC51FA">
        <w:rPr>
          <w:rFonts w:ascii="Times New Roman" w:hAnsi="Times New Roman"/>
          <w:sz w:val="24"/>
        </w:rPr>
        <w:tab/>
        <w:t>User Datagram Protocol</w:t>
      </w:r>
    </w:p>
    <w:p w14:paraId="63976FA6" w14:textId="77777777" w:rsidR="00AF6C24" w:rsidRPr="00BC51FA" w:rsidRDefault="00AF6C24" w:rsidP="00550902">
      <w:pPr>
        <w:pStyle w:val="WW-Estilopadro"/>
        <w:spacing w:after="0" w:line="360" w:lineRule="auto"/>
        <w:jc w:val="both"/>
        <w:rPr>
          <w:rFonts w:ascii="Times New Roman" w:hAnsi="Times New Roman"/>
          <w:sz w:val="24"/>
          <w:szCs w:val="24"/>
        </w:rPr>
      </w:pPr>
      <w:r w:rsidRPr="00BC51FA">
        <w:rPr>
          <w:rFonts w:ascii="Times New Roman" w:hAnsi="Times New Roman"/>
          <w:sz w:val="24"/>
          <w:szCs w:val="24"/>
        </w:rPr>
        <w:t>UO</w:t>
      </w:r>
      <w:r w:rsidRPr="00BC51FA">
        <w:rPr>
          <w:rFonts w:ascii="Times New Roman" w:hAnsi="Times New Roman"/>
          <w:sz w:val="24"/>
          <w:szCs w:val="24"/>
        </w:rPr>
        <w:tab/>
      </w:r>
      <w:r w:rsidRPr="00BC51FA">
        <w:rPr>
          <w:rFonts w:ascii="Times New Roman" w:hAnsi="Times New Roman"/>
          <w:sz w:val="24"/>
          <w:szCs w:val="24"/>
        </w:rPr>
        <w:tab/>
        <w:t>Unidade Organizacional</w:t>
      </w:r>
    </w:p>
    <w:p w14:paraId="43A3268B"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URL</w:t>
      </w:r>
      <w:r w:rsidRPr="00BC51FA">
        <w:rPr>
          <w:rFonts w:ascii="Times New Roman" w:hAnsi="Times New Roman"/>
          <w:sz w:val="24"/>
          <w:szCs w:val="24"/>
          <w:lang w:val="en-US"/>
        </w:rPr>
        <w:tab/>
      </w:r>
      <w:r w:rsidRPr="00BC51FA">
        <w:rPr>
          <w:rFonts w:ascii="Times New Roman" w:hAnsi="Times New Roman"/>
          <w:sz w:val="24"/>
          <w:szCs w:val="24"/>
          <w:lang w:val="en-US"/>
        </w:rPr>
        <w:tab/>
        <w:t>Uniform Resource Locator</w:t>
      </w:r>
    </w:p>
    <w:p w14:paraId="650A8A45"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sz w:val="24"/>
          <w:szCs w:val="24"/>
          <w:lang w:val="en-US"/>
        </w:rPr>
        <w:t>USB</w:t>
      </w:r>
      <w:r w:rsidRPr="00BC51FA">
        <w:rPr>
          <w:rFonts w:ascii="Times New Roman" w:hAnsi="Times New Roman"/>
          <w:sz w:val="24"/>
          <w:szCs w:val="24"/>
          <w:lang w:val="en-US"/>
        </w:rPr>
        <w:tab/>
      </w:r>
      <w:r w:rsidRPr="00BC51FA">
        <w:rPr>
          <w:rFonts w:ascii="Times New Roman" w:hAnsi="Times New Roman"/>
          <w:sz w:val="24"/>
          <w:szCs w:val="24"/>
          <w:lang w:val="en-US"/>
        </w:rPr>
        <w:tab/>
        <w:t>Universal Serial Bus</w:t>
      </w:r>
    </w:p>
    <w:p w14:paraId="606768DC" w14:textId="77777777" w:rsidR="00AF6C24" w:rsidRPr="00BC51FA" w:rsidRDefault="00AF6C24" w:rsidP="00550902">
      <w:pPr>
        <w:pStyle w:val="WW-Estilopadro"/>
        <w:spacing w:after="0" w:line="360" w:lineRule="auto"/>
        <w:jc w:val="both"/>
        <w:rPr>
          <w:rFonts w:ascii="Times New Roman" w:hAnsi="Times New Roman"/>
          <w:sz w:val="24"/>
          <w:szCs w:val="24"/>
          <w:lang w:val="en-US"/>
        </w:rPr>
      </w:pPr>
      <w:r w:rsidRPr="00BC51FA">
        <w:rPr>
          <w:rFonts w:ascii="Times New Roman" w:hAnsi="Times New Roman"/>
          <w:color w:val="auto"/>
          <w:sz w:val="24"/>
          <w:szCs w:val="24"/>
          <w:lang w:val="en-US"/>
        </w:rPr>
        <w:lastRenderedPageBreak/>
        <w:t>Wi-Fi</w:t>
      </w:r>
      <w:r w:rsidRPr="00BC51FA">
        <w:rPr>
          <w:rFonts w:ascii="Times New Roman" w:hAnsi="Times New Roman"/>
          <w:color w:val="auto"/>
          <w:sz w:val="24"/>
          <w:szCs w:val="24"/>
          <w:lang w:val="en-US"/>
        </w:rPr>
        <w:tab/>
      </w:r>
      <w:r w:rsidRPr="00BC51FA">
        <w:rPr>
          <w:rFonts w:ascii="Times New Roman" w:hAnsi="Times New Roman"/>
          <w:color w:val="auto"/>
          <w:sz w:val="24"/>
          <w:szCs w:val="24"/>
          <w:lang w:val="en-US"/>
        </w:rPr>
        <w:tab/>
      </w:r>
      <w:r w:rsidRPr="00BC51FA">
        <w:rPr>
          <w:rFonts w:ascii="Times New Roman" w:hAnsi="Times New Roman"/>
          <w:sz w:val="24"/>
          <w:szCs w:val="24"/>
          <w:lang w:val="en-US"/>
        </w:rPr>
        <w:t>Wireless Fidelity</w:t>
      </w:r>
    </w:p>
    <w:p w14:paraId="62066640" w14:textId="77777777" w:rsidR="00403131" w:rsidRPr="00B21FAD" w:rsidRDefault="00403131" w:rsidP="00550902">
      <w:pPr>
        <w:pStyle w:val="WW-Estilopadro"/>
        <w:spacing w:after="0" w:line="360" w:lineRule="auto"/>
        <w:jc w:val="both"/>
        <w:rPr>
          <w:rFonts w:ascii="Times New Roman" w:hAnsi="Times New Roman"/>
          <w:color w:val="auto"/>
          <w:sz w:val="24"/>
          <w:szCs w:val="24"/>
          <w:lang w:val="en-US"/>
        </w:rPr>
      </w:pPr>
    </w:p>
    <w:p w14:paraId="2D74A420" w14:textId="77777777" w:rsidR="00EA7B22" w:rsidRPr="00B21FAD" w:rsidRDefault="00EA7B22" w:rsidP="00597A03">
      <w:pPr>
        <w:pStyle w:val="WW-Estilopadro"/>
        <w:pageBreakBefore/>
        <w:spacing w:after="0" w:line="360" w:lineRule="auto"/>
        <w:jc w:val="center"/>
        <w:rPr>
          <w:rFonts w:ascii="Times New Roman" w:hAnsi="Times New Roman"/>
          <w:color w:val="auto"/>
          <w:sz w:val="24"/>
          <w:szCs w:val="24"/>
          <w:lang w:val="en-US"/>
        </w:rPr>
      </w:pPr>
      <w:r w:rsidRPr="00B21FAD">
        <w:rPr>
          <w:rFonts w:ascii="Times New Roman" w:hAnsi="Times New Roman"/>
          <w:b/>
          <w:color w:val="auto"/>
          <w:sz w:val="24"/>
          <w:szCs w:val="24"/>
          <w:lang w:val="en-US"/>
        </w:rPr>
        <w:lastRenderedPageBreak/>
        <w:t>SUMÁRIO</w:t>
      </w:r>
    </w:p>
    <w:p w14:paraId="5BAB1D93" w14:textId="48FCAE36" w:rsidR="006A2479" w:rsidRDefault="006A2479" w:rsidP="00597A03">
      <w:pPr>
        <w:spacing w:after="0"/>
        <w:rPr>
          <w:lang w:val="en-US"/>
        </w:rPr>
      </w:pPr>
    </w:p>
    <w:p w14:paraId="58FDA177" w14:textId="5663ED83" w:rsidR="006A2479" w:rsidRPr="006A2479" w:rsidRDefault="006A2479"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r w:rsidRPr="006A2479">
        <w:rPr>
          <w:rFonts w:ascii="Times New Roman" w:hAnsi="Times New Roman"/>
          <w:sz w:val="24"/>
          <w:szCs w:val="24"/>
          <w:lang w:val="en-US"/>
        </w:rPr>
        <w:fldChar w:fldCharType="begin"/>
      </w:r>
      <w:r w:rsidRPr="006A2479">
        <w:rPr>
          <w:rFonts w:ascii="Times New Roman" w:hAnsi="Times New Roman"/>
          <w:sz w:val="24"/>
          <w:szCs w:val="24"/>
          <w:lang w:val="en-US"/>
        </w:rPr>
        <w:instrText xml:space="preserve"> TOC \o "1-4" \h \z \u </w:instrText>
      </w:r>
      <w:r w:rsidRPr="006A2479">
        <w:rPr>
          <w:rFonts w:ascii="Times New Roman" w:hAnsi="Times New Roman"/>
          <w:sz w:val="24"/>
          <w:szCs w:val="24"/>
          <w:lang w:val="en-US"/>
        </w:rPr>
        <w:fldChar w:fldCharType="separate"/>
      </w:r>
      <w:hyperlink w:anchor="_Toc492922842" w:history="1">
        <w:r w:rsidRPr="00B53B7D">
          <w:rPr>
            <w:rStyle w:val="Hyperlink"/>
            <w:rFonts w:ascii="Times New Roman" w:hAnsi="Times New Roman"/>
            <w:b/>
            <w:noProof/>
            <w:sz w:val="24"/>
            <w:szCs w:val="24"/>
            <w:lang w:bidi="hi-IN"/>
          </w:rPr>
          <w:t xml:space="preserve">1 </w:t>
        </w:r>
        <w:r w:rsidR="00B53B7D" w:rsidRPr="00B53B7D">
          <w:rPr>
            <w:rStyle w:val="Hyperlink"/>
            <w:rFonts w:ascii="Times New Roman" w:hAnsi="Times New Roman"/>
            <w:b/>
            <w:noProof/>
            <w:sz w:val="24"/>
            <w:szCs w:val="24"/>
            <w:lang w:bidi="hi-IN"/>
          </w:rPr>
          <w:t xml:space="preserve">                </w:t>
        </w:r>
        <w:r w:rsidR="00FC42AC">
          <w:rPr>
            <w:rStyle w:val="Hyperlink"/>
            <w:rFonts w:ascii="Times New Roman" w:hAnsi="Times New Roman"/>
            <w:b/>
            <w:noProof/>
            <w:sz w:val="24"/>
            <w:szCs w:val="24"/>
            <w:lang w:bidi="hi-IN"/>
          </w:rPr>
          <w:t xml:space="preserve"> </w:t>
        </w:r>
        <w:r w:rsidRPr="00B53B7D">
          <w:rPr>
            <w:rStyle w:val="Hyperlink"/>
            <w:rFonts w:ascii="Times New Roman" w:hAnsi="Times New Roman"/>
            <w:b/>
            <w:noProof/>
            <w:sz w:val="24"/>
            <w:szCs w:val="24"/>
            <w:lang w:bidi="hi-IN"/>
          </w:rPr>
          <w:t>INTRODUÇÃO</w:t>
        </w:r>
        <w:r w:rsidRPr="006A2479">
          <w:rPr>
            <w:rFonts w:ascii="Times New Roman" w:hAnsi="Times New Roman"/>
            <w:noProof/>
            <w:webHidden/>
            <w:sz w:val="24"/>
            <w:szCs w:val="24"/>
          </w:rPr>
          <w:tab/>
        </w:r>
        <w:r w:rsidRPr="006A2479">
          <w:rPr>
            <w:rFonts w:ascii="Times New Roman" w:hAnsi="Times New Roman"/>
            <w:noProof/>
            <w:webHidden/>
            <w:sz w:val="24"/>
            <w:szCs w:val="24"/>
          </w:rPr>
          <w:fldChar w:fldCharType="begin"/>
        </w:r>
        <w:r w:rsidRPr="006A2479">
          <w:rPr>
            <w:rFonts w:ascii="Times New Roman" w:hAnsi="Times New Roman"/>
            <w:noProof/>
            <w:webHidden/>
            <w:sz w:val="24"/>
            <w:szCs w:val="24"/>
          </w:rPr>
          <w:instrText xml:space="preserve"> PAGEREF _Toc492922842 \h </w:instrText>
        </w:r>
        <w:r w:rsidRPr="006A2479">
          <w:rPr>
            <w:rFonts w:ascii="Times New Roman" w:hAnsi="Times New Roman"/>
            <w:noProof/>
            <w:webHidden/>
            <w:sz w:val="24"/>
            <w:szCs w:val="24"/>
          </w:rPr>
        </w:r>
        <w:r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12</w:t>
        </w:r>
        <w:r w:rsidRPr="006A2479">
          <w:rPr>
            <w:rFonts w:ascii="Times New Roman" w:hAnsi="Times New Roman"/>
            <w:noProof/>
            <w:webHidden/>
            <w:sz w:val="24"/>
            <w:szCs w:val="24"/>
          </w:rPr>
          <w:fldChar w:fldCharType="end"/>
        </w:r>
      </w:hyperlink>
    </w:p>
    <w:p w14:paraId="152845B3" w14:textId="0643C76B"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43" w:history="1">
        <w:r w:rsidR="006A2479" w:rsidRPr="006A2479">
          <w:rPr>
            <w:rStyle w:val="Hyperlink"/>
            <w:noProof/>
            <w:lang w:bidi="hi-IN"/>
          </w:rPr>
          <w:t xml:space="preserve">1.1 </w:t>
        </w:r>
        <w:r w:rsidR="00B53B7D">
          <w:rPr>
            <w:rStyle w:val="Hyperlink"/>
            <w:noProof/>
            <w:lang w:bidi="hi-IN"/>
          </w:rPr>
          <w:t xml:space="preserve">              </w:t>
        </w:r>
        <w:r w:rsidR="006A2479" w:rsidRPr="006A2479">
          <w:rPr>
            <w:rStyle w:val="Hyperlink"/>
            <w:noProof/>
            <w:lang w:bidi="hi-IN"/>
          </w:rPr>
          <w:t>MOTIVAÇÃO</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_Toc492922843 \h </w:instrText>
        </w:r>
        <w:r w:rsidR="006A2479" w:rsidRPr="006A2479">
          <w:rPr>
            <w:noProof/>
            <w:webHidden/>
          </w:rPr>
        </w:r>
        <w:r w:rsidR="006A2479" w:rsidRPr="006A2479">
          <w:rPr>
            <w:noProof/>
            <w:webHidden/>
          </w:rPr>
          <w:fldChar w:fldCharType="separate"/>
        </w:r>
        <w:r w:rsidR="00D20476">
          <w:rPr>
            <w:noProof/>
            <w:webHidden/>
          </w:rPr>
          <w:t>12</w:t>
        </w:r>
        <w:r w:rsidR="006A2479" w:rsidRPr="006A2479">
          <w:rPr>
            <w:noProof/>
            <w:webHidden/>
          </w:rPr>
          <w:fldChar w:fldCharType="end"/>
        </w:r>
      </w:hyperlink>
    </w:p>
    <w:p w14:paraId="450693FB" w14:textId="4F244CB7"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44" w:history="1">
        <w:r w:rsidR="006A2479" w:rsidRPr="006A2479">
          <w:rPr>
            <w:rStyle w:val="Hyperlink"/>
            <w:noProof/>
            <w:lang w:bidi="hi-IN"/>
          </w:rPr>
          <w:t xml:space="preserve">1.2 </w:t>
        </w:r>
        <w:r w:rsidR="00B53B7D">
          <w:rPr>
            <w:rStyle w:val="Hyperlink"/>
            <w:noProof/>
            <w:lang w:bidi="hi-IN"/>
          </w:rPr>
          <w:t xml:space="preserve">              </w:t>
        </w:r>
        <w:r w:rsidR="006A2479" w:rsidRPr="006A2479">
          <w:rPr>
            <w:rStyle w:val="Hyperlink"/>
            <w:noProof/>
            <w:lang w:bidi="hi-IN"/>
          </w:rPr>
          <w:t>OBJETIVO GERAL</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_Toc492922844 \h </w:instrText>
        </w:r>
        <w:r w:rsidR="006A2479" w:rsidRPr="006A2479">
          <w:rPr>
            <w:noProof/>
            <w:webHidden/>
          </w:rPr>
        </w:r>
        <w:r w:rsidR="006A2479" w:rsidRPr="006A2479">
          <w:rPr>
            <w:noProof/>
            <w:webHidden/>
          </w:rPr>
          <w:fldChar w:fldCharType="separate"/>
        </w:r>
        <w:r w:rsidR="00D20476">
          <w:rPr>
            <w:noProof/>
            <w:webHidden/>
          </w:rPr>
          <w:t>13</w:t>
        </w:r>
        <w:r w:rsidR="006A2479" w:rsidRPr="006A2479">
          <w:rPr>
            <w:noProof/>
            <w:webHidden/>
          </w:rPr>
          <w:fldChar w:fldCharType="end"/>
        </w:r>
      </w:hyperlink>
    </w:p>
    <w:p w14:paraId="2867E79D" w14:textId="6EA9F8EE"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45" w:history="1">
        <w:r w:rsidR="006A2479" w:rsidRPr="006A2479">
          <w:rPr>
            <w:rStyle w:val="Hyperlink"/>
            <w:noProof/>
            <w:lang w:bidi="hi-IN"/>
          </w:rPr>
          <w:t xml:space="preserve">1.3 </w:t>
        </w:r>
        <w:r w:rsidR="00B53B7D">
          <w:rPr>
            <w:rStyle w:val="Hyperlink"/>
            <w:noProof/>
            <w:lang w:bidi="hi-IN"/>
          </w:rPr>
          <w:t xml:space="preserve">              </w:t>
        </w:r>
        <w:r w:rsidR="006A2479" w:rsidRPr="006A2479">
          <w:rPr>
            <w:rStyle w:val="Hyperlink"/>
            <w:noProof/>
            <w:lang w:bidi="hi-IN"/>
          </w:rPr>
          <w:t>OBJETIVOS ESPECÍFICOS</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_Toc492922845 \h </w:instrText>
        </w:r>
        <w:r w:rsidR="006A2479" w:rsidRPr="006A2479">
          <w:rPr>
            <w:noProof/>
            <w:webHidden/>
          </w:rPr>
        </w:r>
        <w:r w:rsidR="006A2479" w:rsidRPr="006A2479">
          <w:rPr>
            <w:noProof/>
            <w:webHidden/>
          </w:rPr>
          <w:fldChar w:fldCharType="separate"/>
        </w:r>
        <w:r w:rsidR="00D20476">
          <w:rPr>
            <w:noProof/>
            <w:webHidden/>
          </w:rPr>
          <w:t>13</w:t>
        </w:r>
        <w:r w:rsidR="006A2479" w:rsidRPr="006A2479">
          <w:rPr>
            <w:noProof/>
            <w:webHidden/>
          </w:rPr>
          <w:fldChar w:fldCharType="end"/>
        </w:r>
      </w:hyperlink>
    </w:p>
    <w:p w14:paraId="352D4D4C" w14:textId="73A7CF88"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46" w:history="1">
        <w:r w:rsidR="006A2479" w:rsidRPr="006A2479">
          <w:rPr>
            <w:rStyle w:val="Hyperlink"/>
            <w:noProof/>
            <w:lang w:bidi="hi-IN"/>
          </w:rPr>
          <w:t xml:space="preserve">1.4 </w:t>
        </w:r>
        <w:r w:rsidR="00B53B7D">
          <w:rPr>
            <w:rStyle w:val="Hyperlink"/>
            <w:noProof/>
            <w:lang w:bidi="hi-IN"/>
          </w:rPr>
          <w:t xml:space="preserve">              </w:t>
        </w:r>
        <w:r w:rsidR="006A2479" w:rsidRPr="006A2479">
          <w:rPr>
            <w:rStyle w:val="Hyperlink"/>
            <w:noProof/>
            <w:lang w:bidi="hi-IN"/>
          </w:rPr>
          <w:t>ESTRUTURA DO TRABALHO</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_Toc492922846 \h </w:instrText>
        </w:r>
        <w:r w:rsidR="006A2479" w:rsidRPr="006A2479">
          <w:rPr>
            <w:noProof/>
            <w:webHidden/>
          </w:rPr>
        </w:r>
        <w:r w:rsidR="006A2479" w:rsidRPr="006A2479">
          <w:rPr>
            <w:noProof/>
            <w:webHidden/>
          </w:rPr>
          <w:fldChar w:fldCharType="separate"/>
        </w:r>
        <w:r w:rsidR="00D20476">
          <w:rPr>
            <w:noProof/>
            <w:webHidden/>
          </w:rPr>
          <w:t>14</w:t>
        </w:r>
        <w:r w:rsidR="006A2479" w:rsidRPr="006A2479">
          <w:rPr>
            <w:noProof/>
            <w:webHidden/>
          </w:rPr>
          <w:fldChar w:fldCharType="end"/>
        </w:r>
      </w:hyperlink>
    </w:p>
    <w:p w14:paraId="25FB3F97" w14:textId="523C98C0" w:rsidR="006A2479" w:rsidRPr="006A2479" w:rsidRDefault="00D16612"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hyperlink w:anchor="_Toc492922847" w:history="1">
        <w:r w:rsidR="006A2479" w:rsidRPr="00B53B7D">
          <w:rPr>
            <w:rStyle w:val="Hyperlink"/>
            <w:rFonts w:ascii="Times New Roman" w:hAnsi="Times New Roman"/>
            <w:b/>
            <w:noProof/>
            <w:sz w:val="24"/>
            <w:szCs w:val="24"/>
            <w:lang w:bidi="hi-IN"/>
          </w:rPr>
          <w:t>2</w:t>
        </w:r>
        <w:r w:rsidR="00FC42AC">
          <w:rPr>
            <w:rStyle w:val="Hyperlink"/>
            <w:rFonts w:ascii="Times New Roman" w:hAnsi="Times New Roman"/>
            <w:b/>
            <w:noProof/>
            <w:sz w:val="24"/>
            <w:szCs w:val="24"/>
            <w:lang w:bidi="hi-IN"/>
          </w:rPr>
          <w:t xml:space="preserve"> </w:t>
        </w:r>
        <w:r w:rsidR="006A2479" w:rsidRPr="00B53B7D">
          <w:rPr>
            <w:rStyle w:val="Hyperlink"/>
            <w:rFonts w:ascii="Times New Roman" w:hAnsi="Times New Roman"/>
            <w:b/>
            <w:noProof/>
            <w:sz w:val="24"/>
            <w:szCs w:val="24"/>
            <w:lang w:bidi="hi-IN"/>
          </w:rPr>
          <w:t xml:space="preserve"> </w:t>
        </w:r>
        <w:r w:rsidR="00B53B7D" w:rsidRPr="00B53B7D">
          <w:rPr>
            <w:rStyle w:val="Hyperlink"/>
            <w:rFonts w:ascii="Times New Roman" w:hAnsi="Times New Roman"/>
            <w:b/>
            <w:noProof/>
            <w:sz w:val="24"/>
            <w:szCs w:val="24"/>
            <w:lang w:bidi="hi-IN"/>
          </w:rPr>
          <w:t xml:space="preserve">                MATERIAIS E MÉ</w:t>
        </w:r>
        <w:r w:rsidR="006A2479" w:rsidRPr="00B53B7D">
          <w:rPr>
            <w:rStyle w:val="Hyperlink"/>
            <w:rFonts w:ascii="Times New Roman" w:hAnsi="Times New Roman"/>
            <w:b/>
            <w:noProof/>
            <w:sz w:val="24"/>
            <w:szCs w:val="24"/>
            <w:lang w:bidi="hi-IN"/>
          </w:rPr>
          <w:t>TODOS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_Toc492922847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15</w:t>
        </w:r>
        <w:r w:rsidR="006A2479" w:rsidRPr="006A2479">
          <w:rPr>
            <w:rFonts w:ascii="Times New Roman" w:hAnsi="Times New Roman"/>
            <w:noProof/>
            <w:webHidden/>
            <w:sz w:val="24"/>
            <w:szCs w:val="24"/>
          </w:rPr>
          <w:fldChar w:fldCharType="end"/>
        </w:r>
      </w:hyperlink>
    </w:p>
    <w:p w14:paraId="32C35BAC" w14:textId="4C536035"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48" w:history="1">
        <w:r w:rsidR="006A2479" w:rsidRPr="006A2479">
          <w:rPr>
            <w:rStyle w:val="Hyperlink"/>
            <w:noProof/>
            <w:lang w:bidi="hi-IN"/>
          </w:rPr>
          <w:t xml:space="preserve">2.1 </w:t>
        </w:r>
        <w:r w:rsidR="00B53B7D">
          <w:rPr>
            <w:rStyle w:val="Hyperlink"/>
            <w:noProof/>
            <w:lang w:bidi="hi-IN"/>
          </w:rPr>
          <w:t xml:space="preserve">              </w:t>
        </w:r>
        <w:r w:rsidR="006A2479" w:rsidRPr="006A2479">
          <w:rPr>
            <w:rStyle w:val="Hyperlink"/>
            <w:noProof/>
            <w:lang w:bidi="hi-IN"/>
          </w:rPr>
          <w:t>NEAR FIELD COMMUNICATION</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_Toc492922848 \h </w:instrText>
        </w:r>
        <w:r w:rsidR="006A2479" w:rsidRPr="006A2479">
          <w:rPr>
            <w:noProof/>
            <w:webHidden/>
          </w:rPr>
        </w:r>
        <w:r w:rsidR="006A2479" w:rsidRPr="006A2479">
          <w:rPr>
            <w:noProof/>
            <w:webHidden/>
          </w:rPr>
          <w:fldChar w:fldCharType="separate"/>
        </w:r>
        <w:r w:rsidR="00D20476">
          <w:rPr>
            <w:noProof/>
            <w:webHidden/>
          </w:rPr>
          <w:t>15</w:t>
        </w:r>
        <w:r w:rsidR="006A2479" w:rsidRPr="006A2479">
          <w:rPr>
            <w:noProof/>
            <w:webHidden/>
          </w:rPr>
          <w:fldChar w:fldCharType="end"/>
        </w:r>
      </w:hyperlink>
    </w:p>
    <w:p w14:paraId="0BA0AAD5" w14:textId="5C26CA72"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49" w:history="1">
        <w:r w:rsidR="006A2479" w:rsidRPr="006A2479">
          <w:rPr>
            <w:rStyle w:val="Hyperlink"/>
            <w:rFonts w:ascii="Times New Roman" w:hAnsi="Times New Roman"/>
            <w:noProof/>
            <w:sz w:val="24"/>
            <w:szCs w:val="24"/>
            <w:lang w:bidi="hi-IN"/>
          </w:rPr>
          <w:t xml:space="preserve">2.1.1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Comportamento Ativo e Passivo</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_Toc492922849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17</w:t>
        </w:r>
        <w:r w:rsidR="006A2479" w:rsidRPr="006A2479">
          <w:rPr>
            <w:rFonts w:ascii="Times New Roman" w:hAnsi="Times New Roman"/>
            <w:noProof/>
            <w:webHidden/>
            <w:sz w:val="24"/>
            <w:szCs w:val="24"/>
          </w:rPr>
          <w:fldChar w:fldCharType="end"/>
        </w:r>
      </w:hyperlink>
    </w:p>
    <w:p w14:paraId="2DC65C96" w14:textId="3DA8B78D"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50" w:history="1">
        <w:r w:rsidR="006A2479" w:rsidRPr="006A2479">
          <w:rPr>
            <w:rStyle w:val="Hyperlink"/>
            <w:rFonts w:ascii="Times New Roman" w:hAnsi="Times New Roman"/>
            <w:noProof/>
            <w:sz w:val="24"/>
            <w:szCs w:val="24"/>
            <w:lang w:bidi="hi-IN"/>
          </w:rPr>
          <w:t xml:space="preserve">2.1.2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Initiator e Target</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_Toc492922850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17</w:t>
        </w:r>
        <w:r w:rsidR="006A2479" w:rsidRPr="006A2479">
          <w:rPr>
            <w:rFonts w:ascii="Times New Roman" w:hAnsi="Times New Roman"/>
            <w:noProof/>
            <w:webHidden/>
            <w:sz w:val="24"/>
            <w:szCs w:val="24"/>
          </w:rPr>
          <w:fldChar w:fldCharType="end"/>
        </w:r>
      </w:hyperlink>
    </w:p>
    <w:p w14:paraId="2DDAAA9A" w14:textId="723CBA82"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51" w:history="1">
        <w:r w:rsidR="006A2479" w:rsidRPr="006A2479">
          <w:rPr>
            <w:rStyle w:val="Hyperlink"/>
            <w:rFonts w:ascii="Times New Roman" w:hAnsi="Times New Roman"/>
            <w:noProof/>
            <w:sz w:val="24"/>
            <w:szCs w:val="24"/>
            <w:lang w:bidi="hi-IN"/>
          </w:rPr>
          <w:t xml:space="preserve">2.1.3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Modos de Operação</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_Toc492922851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18</w:t>
        </w:r>
        <w:r w:rsidR="006A2479" w:rsidRPr="006A2479">
          <w:rPr>
            <w:rFonts w:ascii="Times New Roman" w:hAnsi="Times New Roman"/>
            <w:noProof/>
            <w:webHidden/>
            <w:sz w:val="24"/>
            <w:szCs w:val="24"/>
          </w:rPr>
          <w:fldChar w:fldCharType="end"/>
        </w:r>
      </w:hyperlink>
    </w:p>
    <w:p w14:paraId="38CFB40E" w14:textId="5C85C8E1" w:rsidR="006A2479" w:rsidRPr="006A2479" w:rsidRDefault="00D16612" w:rsidP="006A2479">
      <w:pPr>
        <w:pStyle w:val="Sumrio4"/>
        <w:tabs>
          <w:tab w:val="right" w:pos="9061"/>
        </w:tabs>
        <w:spacing w:after="0" w:line="360" w:lineRule="auto"/>
        <w:ind w:left="0"/>
        <w:rPr>
          <w:rFonts w:ascii="Times New Roman" w:hAnsi="Times New Roman" w:cs="Times New Roman"/>
          <w:noProof/>
        </w:rPr>
      </w:pPr>
      <w:hyperlink w:anchor="_Toc492922852" w:history="1">
        <w:r w:rsidR="006A2479" w:rsidRPr="006A2479">
          <w:rPr>
            <w:rStyle w:val="Hyperlink"/>
            <w:rFonts w:ascii="Times New Roman" w:eastAsia="Droid Sans Fallback" w:hAnsi="Times New Roman" w:cs="Times New Roman"/>
            <w:noProof/>
            <w:lang w:bidi="hi-IN"/>
          </w:rPr>
          <w:t xml:space="preserve">2.1.3.1 </w:t>
        </w:r>
        <w:r w:rsidR="00B53B7D">
          <w:rPr>
            <w:rStyle w:val="Hyperlink"/>
            <w:rFonts w:ascii="Times New Roman" w:eastAsia="Droid Sans Fallback" w:hAnsi="Times New Roman" w:cs="Times New Roman"/>
            <w:noProof/>
            <w:lang w:bidi="hi-IN"/>
          </w:rPr>
          <w:t xml:space="preserve">        </w:t>
        </w:r>
        <w:r w:rsidR="006A2479" w:rsidRPr="006A2479">
          <w:rPr>
            <w:rStyle w:val="Hyperlink"/>
            <w:rFonts w:ascii="Times New Roman" w:eastAsia="Droid Sans Fallback" w:hAnsi="Times New Roman" w:cs="Times New Roman"/>
            <w:noProof/>
            <w:lang w:bidi="hi-IN"/>
          </w:rPr>
          <w:t>Modo Leitor/Escritor</w:t>
        </w:r>
        <w:r w:rsidR="006A2479" w:rsidRPr="006A2479">
          <w:rPr>
            <w:rFonts w:ascii="Times New Roman" w:hAnsi="Times New Roman" w:cs="Times New Roman"/>
            <w:noProof/>
            <w:webHidden/>
          </w:rPr>
          <w:tab/>
        </w:r>
        <w:r w:rsidR="006A2479" w:rsidRPr="006A2479">
          <w:rPr>
            <w:rFonts w:ascii="Times New Roman" w:hAnsi="Times New Roman" w:cs="Times New Roman"/>
            <w:noProof/>
            <w:webHidden/>
          </w:rPr>
          <w:fldChar w:fldCharType="begin"/>
        </w:r>
        <w:r w:rsidR="006A2479" w:rsidRPr="006A2479">
          <w:rPr>
            <w:rFonts w:ascii="Times New Roman" w:hAnsi="Times New Roman" w:cs="Times New Roman"/>
            <w:noProof/>
            <w:webHidden/>
          </w:rPr>
          <w:instrText xml:space="preserve"> PAGEREF _Toc492922852 \h </w:instrText>
        </w:r>
        <w:r w:rsidR="006A2479" w:rsidRPr="006A2479">
          <w:rPr>
            <w:rFonts w:ascii="Times New Roman" w:hAnsi="Times New Roman" w:cs="Times New Roman"/>
            <w:noProof/>
            <w:webHidden/>
          </w:rPr>
        </w:r>
        <w:r w:rsidR="006A2479" w:rsidRPr="006A2479">
          <w:rPr>
            <w:rFonts w:ascii="Times New Roman" w:hAnsi="Times New Roman" w:cs="Times New Roman"/>
            <w:noProof/>
            <w:webHidden/>
          </w:rPr>
          <w:fldChar w:fldCharType="separate"/>
        </w:r>
        <w:r w:rsidR="00D20476">
          <w:rPr>
            <w:rFonts w:ascii="Times New Roman" w:hAnsi="Times New Roman" w:cs="Times New Roman"/>
            <w:noProof/>
            <w:webHidden/>
          </w:rPr>
          <w:t>18</w:t>
        </w:r>
        <w:r w:rsidR="006A2479" w:rsidRPr="006A2479">
          <w:rPr>
            <w:rFonts w:ascii="Times New Roman" w:hAnsi="Times New Roman" w:cs="Times New Roman"/>
            <w:noProof/>
            <w:webHidden/>
          </w:rPr>
          <w:fldChar w:fldCharType="end"/>
        </w:r>
      </w:hyperlink>
    </w:p>
    <w:p w14:paraId="133B5C53" w14:textId="549C498C" w:rsidR="006A2479" w:rsidRPr="006A2479" w:rsidRDefault="00D16612" w:rsidP="006A2479">
      <w:pPr>
        <w:pStyle w:val="Sumrio4"/>
        <w:tabs>
          <w:tab w:val="right" w:pos="9061"/>
        </w:tabs>
        <w:spacing w:after="0" w:line="360" w:lineRule="auto"/>
        <w:ind w:left="0"/>
        <w:rPr>
          <w:rFonts w:ascii="Times New Roman" w:hAnsi="Times New Roman" w:cs="Times New Roman"/>
          <w:noProof/>
        </w:rPr>
      </w:pPr>
      <w:hyperlink w:anchor="_Toc492922853" w:history="1">
        <w:r w:rsidR="006A2479" w:rsidRPr="006A2479">
          <w:rPr>
            <w:rStyle w:val="Hyperlink"/>
            <w:rFonts w:ascii="Times New Roman" w:hAnsi="Times New Roman" w:cs="Times New Roman"/>
            <w:noProof/>
            <w:lang w:val="en-US" w:bidi="hi-IN"/>
          </w:rPr>
          <w:t xml:space="preserve">2.1.3.2 </w:t>
        </w:r>
        <w:r w:rsidR="00B53B7D">
          <w:rPr>
            <w:rStyle w:val="Hyperlink"/>
            <w:rFonts w:ascii="Times New Roman" w:hAnsi="Times New Roman" w:cs="Times New Roman"/>
            <w:noProof/>
            <w:lang w:val="en-US" w:bidi="hi-IN"/>
          </w:rPr>
          <w:t xml:space="preserve">        </w:t>
        </w:r>
        <w:r w:rsidR="006A2479" w:rsidRPr="006A2479">
          <w:rPr>
            <w:rStyle w:val="Hyperlink"/>
            <w:rFonts w:ascii="Times New Roman" w:hAnsi="Times New Roman" w:cs="Times New Roman"/>
            <w:noProof/>
            <w:lang w:val="en-US" w:bidi="hi-IN"/>
          </w:rPr>
          <w:t>Peer-to-Peer</w:t>
        </w:r>
        <w:r w:rsidR="006A2479" w:rsidRPr="006A2479">
          <w:rPr>
            <w:rFonts w:ascii="Times New Roman" w:hAnsi="Times New Roman" w:cs="Times New Roman"/>
            <w:noProof/>
            <w:webHidden/>
          </w:rPr>
          <w:tab/>
        </w:r>
        <w:r w:rsidR="006A2479" w:rsidRPr="006A2479">
          <w:rPr>
            <w:rFonts w:ascii="Times New Roman" w:hAnsi="Times New Roman" w:cs="Times New Roman"/>
            <w:noProof/>
            <w:webHidden/>
          </w:rPr>
          <w:fldChar w:fldCharType="begin"/>
        </w:r>
        <w:r w:rsidR="006A2479" w:rsidRPr="006A2479">
          <w:rPr>
            <w:rFonts w:ascii="Times New Roman" w:hAnsi="Times New Roman" w:cs="Times New Roman"/>
            <w:noProof/>
            <w:webHidden/>
          </w:rPr>
          <w:instrText xml:space="preserve"> PAGEREF _Toc492922853 \h </w:instrText>
        </w:r>
        <w:r w:rsidR="006A2479" w:rsidRPr="006A2479">
          <w:rPr>
            <w:rFonts w:ascii="Times New Roman" w:hAnsi="Times New Roman" w:cs="Times New Roman"/>
            <w:noProof/>
            <w:webHidden/>
          </w:rPr>
        </w:r>
        <w:r w:rsidR="006A2479" w:rsidRPr="006A2479">
          <w:rPr>
            <w:rFonts w:ascii="Times New Roman" w:hAnsi="Times New Roman" w:cs="Times New Roman"/>
            <w:noProof/>
            <w:webHidden/>
          </w:rPr>
          <w:fldChar w:fldCharType="separate"/>
        </w:r>
        <w:r w:rsidR="00D20476">
          <w:rPr>
            <w:rFonts w:ascii="Times New Roman" w:hAnsi="Times New Roman" w:cs="Times New Roman"/>
            <w:noProof/>
            <w:webHidden/>
          </w:rPr>
          <w:t>19</w:t>
        </w:r>
        <w:r w:rsidR="006A2479" w:rsidRPr="006A2479">
          <w:rPr>
            <w:rFonts w:ascii="Times New Roman" w:hAnsi="Times New Roman" w:cs="Times New Roman"/>
            <w:noProof/>
            <w:webHidden/>
          </w:rPr>
          <w:fldChar w:fldCharType="end"/>
        </w:r>
      </w:hyperlink>
    </w:p>
    <w:p w14:paraId="67518A75" w14:textId="73B255B8" w:rsidR="006A2479" w:rsidRPr="006A2479" w:rsidRDefault="00D16612" w:rsidP="006A2479">
      <w:pPr>
        <w:pStyle w:val="Sumrio4"/>
        <w:tabs>
          <w:tab w:val="right" w:pos="9061"/>
        </w:tabs>
        <w:spacing w:after="0" w:line="360" w:lineRule="auto"/>
        <w:ind w:left="0"/>
        <w:rPr>
          <w:rFonts w:ascii="Times New Roman" w:hAnsi="Times New Roman" w:cs="Times New Roman"/>
          <w:noProof/>
        </w:rPr>
      </w:pPr>
      <w:hyperlink w:anchor="_Toc492922854" w:history="1">
        <w:r w:rsidR="006A2479" w:rsidRPr="006A2479">
          <w:rPr>
            <w:rStyle w:val="Hyperlink"/>
            <w:rFonts w:ascii="Times New Roman" w:hAnsi="Times New Roman" w:cs="Times New Roman"/>
            <w:noProof/>
            <w:lang w:bidi="hi-IN"/>
          </w:rPr>
          <w:t xml:space="preserve">2.1.3.3 </w:t>
        </w:r>
        <w:r w:rsidR="00B53B7D">
          <w:rPr>
            <w:rStyle w:val="Hyperlink"/>
            <w:rFonts w:ascii="Times New Roman" w:hAnsi="Times New Roman" w:cs="Times New Roman"/>
            <w:noProof/>
            <w:lang w:bidi="hi-IN"/>
          </w:rPr>
          <w:t xml:space="preserve">        </w:t>
        </w:r>
        <w:r w:rsidR="006A2479" w:rsidRPr="006A2479">
          <w:rPr>
            <w:rStyle w:val="Hyperlink"/>
            <w:rFonts w:ascii="Times New Roman" w:hAnsi="Times New Roman" w:cs="Times New Roman"/>
            <w:noProof/>
            <w:lang w:bidi="hi-IN"/>
          </w:rPr>
          <w:t>PICC</w:t>
        </w:r>
        <w:r w:rsidR="006A2479" w:rsidRPr="006A2479">
          <w:rPr>
            <w:rFonts w:ascii="Times New Roman" w:hAnsi="Times New Roman" w:cs="Times New Roman"/>
            <w:noProof/>
            <w:webHidden/>
          </w:rPr>
          <w:tab/>
        </w:r>
        <w:r w:rsidR="006A2479" w:rsidRPr="006A2479">
          <w:rPr>
            <w:rFonts w:ascii="Times New Roman" w:hAnsi="Times New Roman" w:cs="Times New Roman"/>
            <w:noProof/>
            <w:webHidden/>
          </w:rPr>
          <w:fldChar w:fldCharType="begin"/>
        </w:r>
        <w:r w:rsidR="006A2479" w:rsidRPr="006A2479">
          <w:rPr>
            <w:rFonts w:ascii="Times New Roman" w:hAnsi="Times New Roman" w:cs="Times New Roman"/>
            <w:noProof/>
            <w:webHidden/>
          </w:rPr>
          <w:instrText xml:space="preserve"> PAGEREF _Toc492922854 \h </w:instrText>
        </w:r>
        <w:r w:rsidR="006A2479" w:rsidRPr="006A2479">
          <w:rPr>
            <w:rFonts w:ascii="Times New Roman" w:hAnsi="Times New Roman" w:cs="Times New Roman"/>
            <w:noProof/>
            <w:webHidden/>
          </w:rPr>
        </w:r>
        <w:r w:rsidR="006A2479" w:rsidRPr="006A2479">
          <w:rPr>
            <w:rFonts w:ascii="Times New Roman" w:hAnsi="Times New Roman" w:cs="Times New Roman"/>
            <w:noProof/>
            <w:webHidden/>
          </w:rPr>
          <w:fldChar w:fldCharType="separate"/>
        </w:r>
        <w:r w:rsidR="00D20476">
          <w:rPr>
            <w:rFonts w:ascii="Times New Roman" w:hAnsi="Times New Roman" w:cs="Times New Roman"/>
            <w:noProof/>
            <w:webHidden/>
          </w:rPr>
          <w:t>19</w:t>
        </w:r>
        <w:r w:rsidR="006A2479" w:rsidRPr="006A2479">
          <w:rPr>
            <w:rFonts w:ascii="Times New Roman" w:hAnsi="Times New Roman" w:cs="Times New Roman"/>
            <w:noProof/>
            <w:webHidden/>
          </w:rPr>
          <w:fldChar w:fldCharType="end"/>
        </w:r>
      </w:hyperlink>
    </w:p>
    <w:p w14:paraId="3E398E16" w14:textId="7A00BE9A"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55" w:history="1">
        <w:r w:rsidR="006A2479" w:rsidRPr="006A2479">
          <w:rPr>
            <w:rStyle w:val="Hyperlink"/>
            <w:rFonts w:ascii="Times New Roman" w:hAnsi="Times New Roman"/>
            <w:noProof/>
            <w:sz w:val="24"/>
            <w:szCs w:val="24"/>
            <w:lang w:val="en-US" w:bidi="hi-IN"/>
          </w:rPr>
          <w:t xml:space="preserve">2.1.4 </w:t>
        </w:r>
        <w:r w:rsidR="00B53B7D">
          <w:rPr>
            <w:rStyle w:val="Hyperlink"/>
            <w:rFonts w:ascii="Times New Roman" w:hAnsi="Times New Roman"/>
            <w:noProof/>
            <w:sz w:val="24"/>
            <w:szCs w:val="24"/>
            <w:lang w:val="en-US" w:bidi="hi-IN"/>
          </w:rPr>
          <w:t xml:space="preserve">           </w:t>
        </w:r>
        <w:r w:rsidR="006A2479" w:rsidRPr="00435A38">
          <w:rPr>
            <w:rStyle w:val="Hyperlink"/>
            <w:rFonts w:ascii="Times New Roman" w:hAnsi="Times New Roman"/>
            <w:b/>
            <w:noProof/>
            <w:sz w:val="24"/>
            <w:szCs w:val="24"/>
            <w:lang w:val="en-US" w:bidi="hi-IN"/>
          </w:rPr>
          <w:t>Smart Cards NFC</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_Toc492922855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20</w:t>
        </w:r>
        <w:r w:rsidR="006A2479" w:rsidRPr="006A2479">
          <w:rPr>
            <w:rFonts w:ascii="Times New Roman" w:hAnsi="Times New Roman"/>
            <w:noProof/>
            <w:webHidden/>
            <w:sz w:val="24"/>
            <w:szCs w:val="24"/>
          </w:rPr>
          <w:fldChar w:fldCharType="end"/>
        </w:r>
      </w:hyperlink>
    </w:p>
    <w:p w14:paraId="410CA4D4" w14:textId="0B95DFBB" w:rsidR="006A2479" w:rsidRPr="006A2479" w:rsidRDefault="00D16612" w:rsidP="006A2479">
      <w:pPr>
        <w:pStyle w:val="Sumrio4"/>
        <w:tabs>
          <w:tab w:val="right" w:pos="9061"/>
        </w:tabs>
        <w:spacing w:after="0" w:line="360" w:lineRule="auto"/>
        <w:ind w:left="0"/>
        <w:rPr>
          <w:rFonts w:ascii="Times New Roman" w:hAnsi="Times New Roman" w:cs="Times New Roman"/>
          <w:noProof/>
        </w:rPr>
      </w:pPr>
      <w:hyperlink w:anchor="_Toc492922856" w:history="1">
        <w:r w:rsidR="006A2479" w:rsidRPr="006A2479">
          <w:rPr>
            <w:rStyle w:val="Hyperlink"/>
            <w:rFonts w:ascii="Times New Roman" w:hAnsi="Times New Roman" w:cs="Times New Roman"/>
            <w:noProof/>
            <w:lang w:bidi="hi-IN"/>
          </w:rPr>
          <w:t xml:space="preserve">2.1.4.1 </w:t>
        </w:r>
        <w:r w:rsidR="00B53B7D">
          <w:rPr>
            <w:rStyle w:val="Hyperlink"/>
            <w:rFonts w:ascii="Times New Roman" w:hAnsi="Times New Roman" w:cs="Times New Roman"/>
            <w:noProof/>
            <w:lang w:bidi="hi-IN"/>
          </w:rPr>
          <w:t xml:space="preserve">        </w:t>
        </w:r>
        <w:r w:rsidR="006A2479" w:rsidRPr="006A2479">
          <w:rPr>
            <w:rStyle w:val="Hyperlink"/>
            <w:rFonts w:ascii="Times New Roman" w:hAnsi="Times New Roman" w:cs="Times New Roman"/>
            <w:noProof/>
            <w:lang w:bidi="hi-IN"/>
          </w:rPr>
          <w:t>MIFARE</w:t>
        </w:r>
        <w:r w:rsidR="006A2479" w:rsidRPr="006A2479">
          <w:rPr>
            <w:rFonts w:ascii="Times New Roman" w:hAnsi="Times New Roman" w:cs="Times New Roman"/>
            <w:noProof/>
            <w:webHidden/>
          </w:rPr>
          <w:tab/>
        </w:r>
        <w:r w:rsidR="006A2479" w:rsidRPr="006A2479">
          <w:rPr>
            <w:rFonts w:ascii="Times New Roman" w:hAnsi="Times New Roman" w:cs="Times New Roman"/>
            <w:noProof/>
            <w:webHidden/>
          </w:rPr>
          <w:fldChar w:fldCharType="begin"/>
        </w:r>
        <w:r w:rsidR="006A2479" w:rsidRPr="006A2479">
          <w:rPr>
            <w:rFonts w:ascii="Times New Roman" w:hAnsi="Times New Roman" w:cs="Times New Roman"/>
            <w:noProof/>
            <w:webHidden/>
          </w:rPr>
          <w:instrText xml:space="preserve"> PAGEREF _Toc492922856 \h </w:instrText>
        </w:r>
        <w:r w:rsidR="006A2479" w:rsidRPr="006A2479">
          <w:rPr>
            <w:rFonts w:ascii="Times New Roman" w:hAnsi="Times New Roman" w:cs="Times New Roman"/>
            <w:noProof/>
            <w:webHidden/>
          </w:rPr>
        </w:r>
        <w:r w:rsidR="006A2479" w:rsidRPr="006A2479">
          <w:rPr>
            <w:rFonts w:ascii="Times New Roman" w:hAnsi="Times New Roman" w:cs="Times New Roman"/>
            <w:noProof/>
            <w:webHidden/>
          </w:rPr>
          <w:fldChar w:fldCharType="separate"/>
        </w:r>
        <w:r w:rsidR="00D20476">
          <w:rPr>
            <w:rFonts w:ascii="Times New Roman" w:hAnsi="Times New Roman" w:cs="Times New Roman"/>
            <w:noProof/>
            <w:webHidden/>
          </w:rPr>
          <w:t>21</w:t>
        </w:r>
        <w:r w:rsidR="006A2479" w:rsidRPr="006A2479">
          <w:rPr>
            <w:rFonts w:ascii="Times New Roman" w:hAnsi="Times New Roman" w:cs="Times New Roman"/>
            <w:noProof/>
            <w:webHidden/>
          </w:rPr>
          <w:fldChar w:fldCharType="end"/>
        </w:r>
      </w:hyperlink>
    </w:p>
    <w:p w14:paraId="1D1C33C2" w14:textId="0995CD13"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57" w:history="1">
        <w:r w:rsidR="006A2479" w:rsidRPr="006A2479">
          <w:rPr>
            <w:rStyle w:val="Hyperlink"/>
            <w:noProof/>
            <w:lang w:bidi="hi-IN"/>
          </w:rPr>
          <w:t xml:space="preserve">2.2 </w:t>
        </w:r>
        <w:r w:rsidR="00B53B7D">
          <w:rPr>
            <w:rStyle w:val="Hyperlink"/>
            <w:noProof/>
            <w:lang w:bidi="hi-IN"/>
          </w:rPr>
          <w:t xml:space="preserve">              </w:t>
        </w:r>
        <w:r w:rsidR="006A2479" w:rsidRPr="006A2479">
          <w:rPr>
            <w:rStyle w:val="Hyperlink"/>
            <w:noProof/>
            <w:lang w:bidi="hi-IN"/>
          </w:rPr>
          <w:t>WINDOWS SERVER 2012</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_Toc492922857 \h </w:instrText>
        </w:r>
        <w:r w:rsidR="006A2479" w:rsidRPr="006A2479">
          <w:rPr>
            <w:noProof/>
            <w:webHidden/>
          </w:rPr>
        </w:r>
        <w:r w:rsidR="006A2479" w:rsidRPr="006A2479">
          <w:rPr>
            <w:noProof/>
            <w:webHidden/>
          </w:rPr>
          <w:fldChar w:fldCharType="separate"/>
        </w:r>
        <w:r w:rsidR="00D20476">
          <w:rPr>
            <w:noProof/>
            <w:webHidden/>
          </w:rPr>
          <w:t>21</w:t>
        </w:r>
        <w:r w:rsidR="006A2479" w:rsidRPr="006A2479">
          <w:rPr>
            <w:noProof/>
            <w:webHidden/>
          </w:rPr>
          <w:fldChar w:fldCharType="end"/>
        </w:r>
      </w:hyperlink>
    </w:p>
    <w:p w14:paraId="5DFA4BAD" w14:textId="20B77DBF"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58" w:history="1">
        <w:r w:rsidR="006A2479" w:rsidRPr="006A2479">
          <w:rPr>
            <w:rStyle w:val="Hyperlink"/>
            <w:noProof/>
            <w:lang w:bidi="hi-IN"/>
          </w:rPr>
          <w:t xml:space="preserve">2.3 </w:t>
        </w:r>
        <w:r w:rsidR="00B53B7D">
          <w:rPr>
            <w:rStyle w:val="Hyperlink"/>
            <w:noProof/>
            <w:lang w:bidi="hi-IN"/>
          </w:rPr>
          <w:t xml:space="preserve">              </w:t>
        </w:r>
        <w:r w:rsidR="006A2479" w:rsidRPr="006A2479">
          <w:rPr>
            <w:rStyle w:val="Hyperlink"/>
            <w:noProof/>
            <w:lang w:bidi="hi-IN"/>
          </w:rPr>
          <w:t>ACTIVE DIRECTORY</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_Toc492922858 \h </w:instrText>
        </w:r>
        <w:r w:rsidR="006A2479" w:rsidRPr="006A2479">
          <w:rPr>
            <w:noProof/>
            <w:webHidden/>
          </w:rPr>
        </w:r>
        <w:r w:rsidR="006A2479" w:rsidRPr="006A2479">
          <w:rPr>
            <w:noProof/>
            <w:webHidden/>
          </w:rPr>
          <w:fldChar w:fldCharType="separate"/>
        </w:r>
        <w:r w:rsidR="00D20476">
          <w:rPr>
            <w:noProof/>
            <w:webHidden/>
          </w:rPr>
          <w:t>22</w:t>
        </w:r>
        <w:r w:rsidR="006A2479" w:rsidRPr="006A2479">
          <w:rPr>
            <w:noProof/>
            <w:webHidden/>
          </w:rPr>
          <w:fldChar w:fldCharType="end"/>
        </w:r>
      </w:hyperlink>
    </w:p>
    <w:p w14:paraId="66362082" w14:textId="450CD6E1"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59" w:history="1">
        <w:r w:rsidR="006A2479" w:rsidRPr="006A2479">
          <w:rPr>
            <w:rStyle w:val="Hyperlink"/>
            <w:rFonts w:ascii="Times New Roman" w:hAnsi="Times New Roman"/>
            <w:noProof/>
            <w:sz w:val="24"/>
            <w:szCs w:val="24"/>
            <w:lang w:bidi="hi-IN"/>
          </w:rPr>
          <w:t xml:space="preserve">2.3.1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Unidades Organizacionais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_Toc492922859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23</w:t>
        </w:r>
        <w:r w:rsidR="006A2479" w:rsidRPr="006A2479">
          <w:rPr>
            <w:rFonts w:ascii="Times New Roman" w:hAnsi="Times New Roman"/>
            <w:noProof/>
            <w:webHidden/>
            <w:sz w:val="24"/>
            <w:szCs w:val="24"/>
          </w:rPr>
          <w:fldChar w:fldCharType="end"/>
        </w:r>
      </w:hyperlink>
    </w:p>
    <w:p w14:paraId="458A1450" w14:textId="1225315E"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0" w:history="1">
        <w:r w:rsidR="006A2479" w:rsidRPr="006A2479">
          <w:rPr>
            <w:rStyle w:val="Hyperlink"/>
            <w:rFonts w:ascii="Times New Roman" w:hAnsi="Times New Roman"/>
            <w:noProof/>
            <w:sz w:val="24"/>
            <w:szCs w:val="24"/>
            <w:lang w:bidi="hi-IN"/>
          </w:rPr>
          <w:t xml:space="preserve">2.3.2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Group Policy Object</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_Toc492922860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24</w:t>
        </w:r>
        <w:r w:rsidR="006A2479" w:rsidRPr="006A2479">
          <w:rPr>
            <w:rFonts w:ascii="Times New Roman" w:hAnsi="Times New Roman"/>
            <w:noProof/>
            <w:webHidden/>
            <w:sz w:val="24"/>
            <w:szCs w:val="24"/>
          </w:rPr>
          <w:fldChar w:fldCharType="end"/>
        </w:r>
      </w:hyperlink>
    </w:p>
    <w:p w14:paraId="5D3A08EB" w14:textId="5E04A5F2"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61" w:history="1">
        <w:r w:rsidR="006A2479" w:rsidRPr="006A2479">
          <w:rPr>
            <w:rStyle w:val="Hyperlink"/>
            <w:noProof/>
            <w:lang w:bidi="hi-IN"/>
          </w:rPr>
          <w:t xml:space="preserve">2.4 </w:t>
        </w:r>
        <w:r w:rsidR="00B53B7D">
          <w:rPr>
            <w:rStyle w:val="Hyperlink"/>
            <w:noProof/>
            <w:lang w:bidi="hi-IN"/>
          </w:rPr>
          <w:t xml:space="preserve">              </w:t>
        </w:r>
        <w:r w:rsidR="006A2479" w:rsidRPr="006A2479">
          <w:rPr>
            <w:rStyle w:val="Hyperlink"/>
            <w:noProof/>
            <w:lang w:bidi="hi-IN"/>
          </w:rPr>
          <w:t>HYPERTEXT PREPROCESSOR (PHP)</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_Toc492922861 \h </w:instrText>
        </w:r>
        <w:r w:rsidR="006A2479" w:rsidRPr="006A2479">
          <w:rPr>
            <w:noProof/>
            <w:webHidden/>
          </w:rPr>
        </w:r>
        <w:r w:rsidR="006A2479" w:rsidRPr="006A2479">
          <w:rPr>
            <w:noProof/>
            <w:webHidden/>
          </w:rPr>
          <w:fldChar w:fldCharType="separate"/>
        </w:r>
        <w:r w:rsidR="00D20476">
          <w:rPr>
            <w:noProof/>
            <w:webHidden/>
          </w:rPr>
          <w:t>26</w:t>
        </w:r>
        <w:r w:rsidR="006A2479" w:rsidRPr="006A2479">
          <w:rPr>
            <w:noProof/>
            <w:webHidden/>
          </w:rPr>
          <w:fldChar w:fldCharType="end"/>
        </w:r>
      </w:hyperlink>
    </w:p>
    <w:p w14:paraId="167500A2" w14:textId="1CA67DA4"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62" w:history="1">
        <w:r w:rsidR="006A2479" w:rsidRPr="006A2479">
          <w:rPr>
            <w:rStyle w:val="Hyperlink"/>
            <w:noProof/>
            <w:lang w:bidi="hi-IN"/>
          </w:rPr>
          <w:t xml:space="preserve">2.5 </w:t>
        </w:r>
        <w:r w:rsidR="00B53B7D">
          <w:rPr>
            <w:rStyle w:val="Hyperlink"/>
            <w:noProof/>
            <w:lang w:bidi="hi-IN"/>
          </w:rPr>
          <w:t xml:space="preserve">              </w:t>
        </w:r>
        <w:r w:rsidR="006A2479" w:rsidRPr="006A2479">
          <w:rPr>
            <w:rStyle w:val="Hyperlink"/>
            <w:noProof/>
            <w:lang w:bidi="hi-IN"/>
          </w:rPr>
          <w:t>ARDUINO</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_Toc492922862 \h </w:instrText>
        </w:r>
        <w:r w:rsidR="006A2479" w:rsidRPr="006A2479">
          <w:rPr>
            <w:noProof/>
            <w:webHidden/>
          </w:rPr>
        </w:r>
        <w:r w:rsidR="006A2479" w:rsidRPr="006A2479">
          <w:rPr>
            <w:noProof/>
            <w:webHidden/>
          </w:rPr>
          <w:fldChar w:fldCharType="separate"/>
        </w:r>
        <w:r w:rsidR="00D20476">
          <w:rPr>
            <w:noProof/>
            <w:webHidden/>
          </w:rPr>
          <w:t>27</w:t>
        </w:r>
        <w:r w:rsidR="006A2479" w:rsidRPr="006A2479">
          <w:rPr>
            <w:noProof/>
            <w:webHidden/>
          </w:rPr>
          <w:fldChar w:fldCharType="end"/>
        </w:r>
      </w:hyperlink>
    </w:p>
    <w:p w14:paraId="21A5F17D" w14:textId="6EDB775D"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3" w:history="1">
        <w:r w:rsidR="006A2479" w:rsidRPr="006A2479">
          <w:rPr>
            <w:rStyle w:val="Hyperlink"/>
            <w:rFonts w:ascii="Times New Roman" w:hAnsi="Times New Roman"/>
            <w:noProof/>
            <w:sz w:val="24"/>
            <w:szCs w:val="24"/>
            <w:lang w:val="en-US" w:bidi="hi-IN"/>
          </w:rPr>
          <w:t xml:space="preserve">2.5.1 </w:t>
        </w:r>
        <w:r w:rsidR="00B53B7D">
          <w:rPr>
            <w:rStyle w:val="Hyperlink"/>
            <w:rFonts w:ascii="Times New Roman" w:hAnsi="Times New Roman"/>
            <w:noProof/>
            <w:sz w:val="24"/>
            <w:szCs w:val="24"/>
            <w:lang w:val="en-US" w:bidi="hi-IN"/>
          </w:rPr>
          <w:t xml:space="preserve">           </w:t>
        </w:r>
        <w:r w:rsidR="006A2479" w:rsidRPr="00435A38">
          <w:rPr>
            <w:rStyle w:val="Hyperlink"/>
            <w:rFonts w:ascii="Times New Roman" w:hAnsi="Times New Roman"/>
            <w:b/>
            <w:noProof/>
            <w:sz w:val="24"/>
            <w:szCs w:val="24"/>
            <w:lang w:val="en-US" w:bidi="hi-IN"/>
          </w:rPr>
          <w:t>Shield Ethernet W5100</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_Toc492922863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28</w:t>
        </w:r>
        <w:r w:rsidR="006A2479" w:rsidRPr="006A2479">
          <w:rPr>
            <w:rFonts w:ascii="Times New Roman" w:hAnsi="Times New Roman"/>
            <w:noProof/>
            <w:webHidden/>
            <w:sz w:val="24"/>
            <w:szCs w:val="24"/>
          </w:rPr>
          <w:fldChar w:fldCharType="end"/>
        </w:r>
      </w:hyperlink>
    </w:p>
    <w:p w14:paraId="762E0972" w14:textId="55FA78D5"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4" w:history="1">
        <w:r w:rsidR="006A2479" w:rsidRPr="006A2479">
          <w:rPr>
            <w:rStyle w:val="Hyperlink"/>
            <w:rFonts w:ascii="Times New Roman" w:hAnsi="Times New Roman"/>
            <w:noProof/>
            <w:sz w:val="24"/>
            <w:szCs w:val="24"/>
            <w:lang w:bidi="hi-IN"/>
          </w:rPr>
          <w:t xml:space="preserve">2.5.2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Módulo NFC PN532</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_Toc492922864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29</w:t>
        </w:r>
        <w:r w:rsidR="006A2479" w:rsidRPr="006A2479">
          <w:rPr>
            <w:rFonts w:ascii="Times New Roman" w:hAnsi="Times New Roman"/>
            <w:noProof/>
            <w:webHidden/>
            <w:sz w:val="24"/>
            <w:szCs w:val="24"/>
          </w:rPr>
          <w:fldChar w:fldCharType="end"/>
        </w:r>
      </w:hyperlink>
    </w:p>
    <w:p w14:paraId="5F2D4DBA" w14:textId="166FCC85"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5" w:history="1">
        <w:r w:rsidR="006A2479" w:rsidRPr="006A2479">
          <w:rPr>
            <w:rStyle w:val="Hyperlink"/>
            <w:rFonts w:ascii="Times New Roman" w:hAnsi="Times New Roman"/>
            <w:noProof/>
            <w:sz w:val="24"/>
            <w:szCs w:val="24"/>
            <w:lang w:bidi="hi-IN"/>
          </w:rPr>
          <w:t xml:space="preserve">2.5.3 </w:t>
        </w:r>
        <w:r w:rsidR="00B53B7D">
          <w:rPr>
            <w:rStyle w:val="Hyperlink"/>
            <w:rFonts w:ascii="Times New Roman" w:hAnsi="Times New Roman"/>
            <w:noProof/>
            <w:sz w:val="24"/>
            <w:szCs w:val="24"/>
            <w:lang w:bidi="hi-IN"/>
          </w:rPr>
          <w:t xml:space="preserve">           </w:t>
        </w:r>
        <w:r w:rsidR="006A2479" w:rsidRPr="00435A38">
          <w:rPr>
            <w:rStyle w:val="Hyperlink"/>
            <w:rFonts w:ascii="Times New Roman" w:hAnsi="Times New Roman"/>
            <w:b/>
            <w:noProof/>
            <w:sz w:val="24"/>
            <w:szCs w:val="24"/>
            <w:lang w:bidi="hi-IN"/>
          </w:rPr>
          <w:t>Módulo RFID MFRC522</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_Toc492922865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30</w:t>
        </w:r>
        <w:r w:rsidR="006A2479" w:rsidRPr="006A2479">
          <w:rPr>
            <w:rFonts w:ascii="Times New Roman" w:hAnsi="Times New Roman"/>
            <w:noProof/>
            <w:webHidden/>
            <w:sz w:val="24"/>
            <w:szCs w:val="24"/>
          </w:rPr>
          <w:fldChar w:fldCharType="end"/>
        </w:r>
      </w:hyperlink>
    </w:p>
    <w:p w14:paraId="680BC763" w14:textId="5C6CE494" w:rsidR="006A2479" w:rsidRPr="006A2479" w:rsidRDefault="00D16612"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hyperlink w:anchor="_Toc492922866" w:history="1">
        <w:r w:rsidR="006A2479" w:rsidRPr="00B53B7D">
          <w:rPr>
            <w:rStyle w:val="Hyperlink"/>
            <w:rFonts w:ascii="Times New Roman" w:eastAsia="Droid Sans Fallback" w:hAnsi="Times New Roman"/>
            <w:b/>
            <w:noProof/>
            <w:sz w:val="24"/>
            <w:szCs w:val="24"/>
            <w:lang w:bidi="hi-IN"/>
          </w:rPr>
          <w:t>3</w:t>
        </w:r>
        <w:r w:rsidR="00FC42AC">
          <w:rPr>
            <w:rStyle w:val="Hyperlink"/>
            <w:rFonts w:ascii="Times New Roman" w:eastAsia="Droid Sans Fallback" w:hAnsi="Times New Roman"/>
            <w:b/>
            <w:noProof/>
            <w:sz w:val="24"/>
            <w:szCs w:val="24"/>
            <w:lang w:bidi="hi-IN"/>
          </w:rPr>
          <w:t xml:space="preserve"> </w:t>
        </w:r>
        <w:r w:rsidR="006A2479" w:rsidRPr="00B53B7D">
          <w:rPr>
            <w:rStyle w:val="Hyperlink"/>
            <w:rFonts w:ascii="Times New Roman" w:hAnsi="Times New Roman"/>
            <w:b/>
            <w:noProof/>
            <w:sz w:val="24"/>
            <w:szCs w:val="24"/>
            <w:lang w:bidi="hi-IN"/>
          </w:rPr>
          <w:t xml:space="preserve"> </w:t>
        </w:r>
        <w:r w:rsidR="00B53B7D" w:rsidRPr="00B53B7D">
          <w:rPr>
            <w:rStyle w:val="Hyperlink"/>
            <w:rFonts w:ascii="Times New Roman" w:hAnsi="Times New Roman"/>
            <w:b/>
            <w:noProof/>
            <w:sz w:val="24"/>
            <w:szCs w:val="24"/>
            <w:lang w:bidi="hi-IN"/>
          </w:rPr>
          <w:t xml:space="preserve">                </w:t>
        </w:r>
        <w:r w:rsidR="006A2479" w:rsidRPr="00B53B7D">
          <w:rPr>
            <w:rStyle w:val="Hyperlink"/>
            <w:rFonts w:ascii="Times New Roman" w:hAnsi="Times New Roman"/>
            <w:b/>
            <w:noProof/>
            <w:sz w:val="24"/>
            <w:szCs w:val="24"/>
            <w:lang w:bidi="hi-IN"/>
          </w:rPr>
          <w:t>DESENVOVIMENTO DO SISTEMA</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_Toc492922866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31</w:t>
        </w:r>
        <w:r w:rsidR="006A2479" w:rsidRPr="006A2479">
          <w:rPr>
            <w:rFonts w:ascii="Times New Roman" w:hAnsi="Times New Roman"/>
            <w:noProof/>
            <w:webHidden/>
            <w:sz w:val="24"/>
            <w:szCs w:val="24"/>
          </w:rPr>
          <w:fldChar w:fldCharType="end"/>
        </w:r>
      </w:hyperlink>
    </w:p>
    <w:p w14:paraId="26ED139B" w14:textId="5EEEC919"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7" w:history="1">
        <w:r w:rsidR="006A2479" w:rsidRPr="006A2479">
          <w:rPr>
            <w:rStyle w:val="Hyperlink"/>
            <w:rFonts w:ascii="Times New Roman" w:hAnsi="Times New Roman"/>
            <w:noProof/>
            <w:sz w:val="24"/>
            <w:szCs w:val="24"/>
            <w:lang w:bidi="hi-IN"/>
          </w:rPr>
          <w:t xml:space="preserve">3.1 </w:t>
        </w:r>
        <w:r w:rsidR="00B53B7D">
          <w:rPr>
            <w:rStyle w:val="Hyperlink"/>
            <w:rFonts w:ascii="Times New Roman" w:hAnsi="Times New Roman"/>
            <w:noProof/>
            <w:sz w:val="24"/>
            <w:szCs w:val="24"/>
            <w:lang w:bidi="hi-IN"/>
          </w:rPr>
          <w:t xml:space="preserve">              </w:t>
        </w:r>
        <w:r w:rsidR="006A2479" w:rsidRPr="006A2479">
          <w:rPr>
            <w:rStyle w:val="Hyperlink"/>
            <w:rFonts w:ascii="Times New Roman" w:hAnsi="Times New Roman"/>
            <w:noProof/>
            <w:sz w:val="24"/>
            <w:szCs w:val="24"/>
            <w:lang w:bidi="hi-IN"/>
          </w:rPr>
          <w:t>PRÉ-REQUISITOS E ARQUITETURA DE DESENVOLVIMENTO</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_Toc492922867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31</w:t>
        </w:r>
        <w:r w:rsidR="006A2479" w:rsidRPr="006A2479">
          <w:rPr>
            <w:rFonts w:ascii="Times New Roman" w:hAnsi="Times New Roman"/>
            <w:noProof/>
            <w:webHidden/>
            <w:sz w:val="24"/>
            <w:szCs w:val="24"/>
          </w:rPr>
          <w:fldChar w:fldCharType="end"/>
        </w:r>
      </w:hyperlink>
    </w:p>
    <w:p w14:paraId="7015F7B3" w14:textId="15AEFCB4"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8" w:history="1">
        <w:r w:rsidR="006A2479" w:rsidRPr="006A2479">
          <w:rPr>
            <w:rStyle w:val="Hyperlink"/>
            <w:rFonts w:ascii="Times New Roman" w:hAnsi="Times New Roman"/>
            <w:noProof/>
            <w:sz w:val="24"/>
            <w:szCs w:val="24"/>
          </w:rPr>
          <w:t>3.2</w:t>
        </w:r>
        <w:r w:rsidR="006A2479" w:rsidRPr="006A2479">
          <w:rPr>
            <w:rStyle w:val="Hyperlink"/>
            <w:rFonts w:ascii="Times New Roman" w:hAnsi="Times New Roman"/>
            <w:noProof/>
            <w:sz w:val="24"/>
            <w:szCs w:val="24"/>
            <w:lang w:bidi="hi-IN"/>
          </w:rPr>
          <w:t xml:space="preserve"> </w:t>
        </w:r>
        <w:r w:rsidR="00B53B7D">
          <w:rPr>
            <w:rStyle w:val="Hyperlink"/>
            <w:rFonts w:ascii="Times New Roman" w:hAnsi="Times New Roman"/>
            <w:noProof/>
            <w:sz w:val="24"/>
            <w:szCs w:val="24"/>
            <w:lang w:bidi="hi-IN"/>
          </w:rPr>
          <w:t xml:space="preserve">              </w:t>
        </w:r>
        <w:r w:rsidR="006A2479" w:rsidRPr="006A2479">
          <w:rPr>
            <w:rStyle w:val="Hyperlink"/>
            <w:rFonts w:ascii="Times New Roman" w:hAnsi="Times New Roman"/>
            <w:noProof/>
            <w:sz w:val="24"/>
            <w:szCs w:val="24"/>
          </w:rPr>
          <w:t>COLETA DE DADOS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_Toc492922868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32</w:t>
        </w:r>
        <w:r w:rsidR="006A2479" w:rsidRPr="006A2479">
          <w:rPr>
            <w:rFonts w:ascii="Times New Roman" w:hAnsi="Times New Roman"/>
            <w:noProof/>
            <w:webHidden/>
            <w:sz w:val="24"/>
            <w:szCs w:val="24"/>
          </w:rPr>
          <w:fldChar w:fldCharType="end"/>
        </w:r>
      </w:hyperlink>
    </w:p>
    <w:p w14:paraId="15CC786E" w14:textId="3878CFE0" w:rsidR="006A2479" w:rsidRPr="006A2479" w:rsidRDefault="00D16612" w:rsidP="006A2479">
      <w:pPr>
        <w:pStyle w:val="Sumrio3"/>
        <w:tabs>
          <w:tab w:val="right" w:pos="9061"/>
        </w:tabs>
        <w:spacing w:after="0" w:line="360" w:lineRule="auto"/>
        <w:ind w:left="0"/>
        <w:rPr>
          <w:rFonts w:ascii="Times New Roman" w:eastAsiaTheme="minorEastAsia" w:hAnsi="Times New Roman"/>
          <w:noProof/>
          <w:color w:val="auto"/>
          <w:kern w:val="0"/>
          <w:sz w:val="24"/>
          <w:szCs w:val="24"/>
          <w:lang w:eastAsia="pt-BR"/>
        </w:rPr>
      </w:pPr>
      <w:hyperlink w:anchor="_Toc492922869" w:history="1">
        <w:r w:rsidR="006A2479" w:rsidRPr="006A2479">
          <w:rPr>
            <w:rStyle w:val="Hyperlink"/>
            <w:rFonts w:ascii="Times New Roman" w:hAnsi="Times New Roman"/>
            <w:noProof/>
            <w:sz w:val="24"/>
            <w:szCs w:val="24"/>
            <w:lang w:bidi="hi-IN"/>
          </w:rPr>
          <w:t xml:space="preserve">3.3 </w:t>
        </w:r>
        <w:r w:rsidR="00B53B7D">
          <w:rPr>
            <w:rStyle w:val="Hyperlink"/>
            <w:rFonts w:ascii="Times New Roman" w:hAnsi="Times New Roman"/>
            <w:noProof/>
            <w:sz w:val="24"/>
            <w:szCs w:val="24"/>
            <w:lang w:bidi="hi-IN"/>
          </w:rPr>
          <w:t xml:space="preserve">              </w:t>
        </w:r>
        <w:r w:rsidR="006A2479" w:rsidRPr="006A2479">
          <w:rPr>
            <w:rStyle w:val="Hyperlink"/>
            <w:rFonts w:ascii="Times New Roman" w:hAnsi="Times New Roman"/>
            <w:noProof/>
            <w:sz w:val="24"/>
            <w:szCs w:val="24"/>
            <w:lang w:bidi="hi-IN"/>
          </w:rPr>
          <w:t>MONTAGEM DO SISTEMA</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_Toc492922869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33</w:t>
        </w:r>
        <w:r w:rsidR="006A2479" w:rsidRPr="006A2479">
          <w:rPr>
            <w:rFonts w:ascii="Times New Roman" w:hAnsi="Times New Roman"/>
            <w:noProof/>
            <w:webHidden/>
            <w:sz w:val="24"/>
            <w:szCs w:val="24"/>
          </w:rPr>
          <w:fldChar w:fldCharType="end"/>
        </w:r>
      </w:hyperlink>
    </w:p>
    <w:p w14:paraId="6034C4BD" w14:textId="65B5F4E1" w:rsidR="006A2479" w:rsidRPr="006A2479" w:rsidRDefault="00D16612"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hyperlink w:anchor="_Toc492922870" w:history="1">
        <w:r w:rsidR="006A2479" w:rsidRPr="00B53B7D">
          <w:rPr>
            <w:rStyle w:val="Hyperlink"/>
            <w:rFonts w:ascii="Times New Roman" w:eastAsia="Droid Sans Fallback" w:hAnsi="Times New Roman"/>
            <w:b/>
            <w:noProof/>
            <w:sz w:val="24"/>
            <w:szCs w:val="24"/>
            <w:lang w:bidi="hi-IN"/>
          </w:rPr>
          <w:t>4</w:t>
        </w:r>
        <w:r w:rsidR="00FC42AC">
          <w:rPr>
            <w:rStyle w:val="Hyperlink"/>
            <w:rFonts w:ascii="Times New Roman" w:eastAsia="Droid Sans Fallback" w:hAnsi="Times New Roman"/>
            <w:b/>
            <w:noProof/>
            <w:sz w:val="24"/>
            <w:szCs w:val="24"/>
            <w:lang w:bidi="hi-IN"/>
          </w:rPr>
          <w:t xml:space="preserve"> </w:t>
        </w:r>
        <w:r w:rsidR="006A2479" w:rsidRPr="00B53B7D">
          <w:rPr>
            <w:rStyle w:val="Hyperlink"/>
            <w:rFonts w:ascii="Times New Roman" w:hAnsi="Times New Roman"/>
            <w:b/>
            <w:noProof/>
            <w:sz w:val="24"/>
            <w:szCs w:val="24"/>
            <w:lang w:bidi="hi-IN"/>
          </w:rPr>
          <w:t xml:space="preserve"> </w:t>
        </w:r>
        <w:r w:rsidR="00B53B7D" w:rsidRPr="00B53B7D">
          <w:rPr>
            <w:rStyle w:val="Hyperlink"/>
            <w:rFonts w:ascii="Times New Roman" w:hAnsi="Times New Roman"/>
            <w:b/>
            <w:noProof/>
            <w:sz w:val="24"/>
            <w:szCs w:val="24"/>
            <w:lang w:bidi="hi-IN"/>
          </w:rPr>
          <w:t xml:space="preserve">                </w:t>
        </w:r>
        <w:r w:rsidR="006A2479" w:rsidRPr="00B53B7D">
          <w:rPr>
            <w:rStyle w:val="Hyperlink"/>
            <w:rFonts w:ascii="Times New Roman" w:hAnsi="Times New Roman"/>
            <w:b/>
            <w:noProof/>
            <w:sz w:val="24"/>
            <w:szCs w:val="24"/>
            <w:lang w:bidi="hi-IN"/>
          </w:rPr>
          <w:t>TESTES E RESULTADOS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_Toc492922870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39</w:t>
        </w:r>
        <w:r w:rsidR="006A2479" w:rsidRPr="006A2479">
          <w:rPr>
            <w:rFonts w:ascii="Times New Roman" w:hAnsi="Times New Roman"/>
            <w:noProof/>
            <w:webHidden/>
            <w:sz w:val="24"/>
            <w:szCs w:val="24"/>
          </w:rPr>
          <w:fldChar w:fldCharType="end"/>
        </w:r>
      </w:hyperlink>
    </w:p>
    <w:p w14:paraId="636C6A03" w14:textId="1253382D"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1" w:history="1">
        <w:r w:rsidR="006A2479" w:rsidRPr="006A2479">
          <w:rPr>
            <w:rStyle w:val="Hyperlink"/>
            <w:noProof/>
            <w:lang w:bidi="hi-IN"/>
          </w:rPr>
          <w:t xml:space="preserve">4.1 </w:t>
        </w:r>
        <w:r w:rsidR="00B53B7D">
          <w:rPr>
            <w:rStyle w:val="Hyperlink"/>
            <w:noProof/>
            <w:lang w:bidi="hi-IN"/>
          </w:rPr>
          <w:t xml:space="preserve">              </w:t>
        </w:r>
        <w:r w:rsidR="006A2479" w:rsidRPr="006A2479">
          <w:rPr>
            <w:rStyle w:val="Hyperlink"/>
            <w:noProof/>
            <w:lang w:bidi="hi-IN"/>
          </w:rPr>
          <w:t>CENÁRIO 1</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_Toc492922871 \h </w:instrText>
        </w:r>
        <w:r w:rsidR="006A2479" w:rsidRPr="006A2479">
          <w:rPr>
            <w:noProof/>
            <w:webHidden/>
          </w:rPr>
        </w:r>
        <w:r w:rsidR="006A2479" w:rsidRPr="006A2479">
          <w:rPr>
            <w:noProof/>
            <w:webHidden/>
          </w:rPr>
          <w:fldChar w:fldCharType="separate"/>
        </w:r>
        <w:r w:rsidR="00D20476">
          <w:rPr>
            <w:noProof/>
            <w:webHidden/>
          </w:rPr>
          <w:t>39</w:t>
        </w:r>
        <w:r w:rsidR="006A2479" w:rsidRPr="006A2479">
          <w:rPr>
            <w:noProof/>
            <w:webHidden/>
          </w:rPr>
          <w:fldChar w:fldCharType="end"/>
        </w:r>
      </w:hyperlink>
    </w:p>
    <w:p w14:paraId="512BEFBF" w14:textId="0F905BF9"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2" w:history="1">
        <w:r w:rsidR="006A2479" w:rsidRPr="006A2479">
          <w:rPr>
            <w:rStyle w:val="Hyperlink"/>
            <w:noProof/>
            <w:lang w:bidi="hi-IN"/>
          </w:rPr>
          <w:t xml:space="preserve">4.2 </w:t>
        </w:r>
        <w:r w:rsidR="00B53B7D">
          <w:rPr>
            <w:rStyle w:val="Hyperlink"/>
            <w:noProof/>
            <w:lang w:bidi="hi-IN"/>
          </w:rPr>
          <w:t xml:space="preserve">              </w:t>
        </w:r>
        <w:r w:rsidR="006A2479" w:rsidRPr="006A2479">
          <w:rPr>
            <w:rStyle w:val="Hyperlink"/>
            <w:noProof/>
            <w:lang w:bidi="hi-IN"/>
          </w:rPr>
          <w:t>CENÁRIO 2</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_Toc492922872 \h </w:instrText>
        </w:r>
        <w:r w:rsidR="006A2479" w:rsidRPr="006A2479">
          <w:rPr>
            <w:noProof/>
            <w:webHidden/>
          </w:rPr>
        </w:r>
        <w:r w:rsidR="006A2479" w:rsidRPr="006A2479">
          <w:rPr>
            <w:noProof/>
            <w:webHidden/>
          </w:rPr>
          <w:fldChar w:fldCharType="separate"/>
        </w:r>
        <w:r w:rsidR="00D20476">
          <w:rPr>
            <w:noProof/>
            <w:webHidden/>
          </w:rPr>
          <w:t>40</w:t>
        </w:r>
        <w:r w:rsidR="006A2479" w:rsidRPr="006A2479">
          <w:rPr>
            <w:noProof/>
            <w:webHidden/>
          </w:rPr>
          <w:fldChar w:fldCharType="end"/>
        </w:r>
      </w:hyperlink>
    </w:p>
    <w:p w14:paraId="1D99597E" w14:textId="2BEDCF96"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3" w:history="1">
        <w:r w:rsidR="006A2479" w:rsidRPr="006A2479">
          <w:rPr>
            <w:rStyle w:val="Hyperlink"/>
            <w:noProof/>
            <w:lang w:bidi="hi-IN"/>
          </w:rPr>
          <w:t xml:space="preserve">4.3 </w:t>
        </w:r>
        <w:r w:rsidR="00B53B7D">
          <w:rPr>
            <w:rStyle w:val="Hyperlink"/>
            <w:noProof/>
            <w:lang w:bidi="hi-IN"/>
          </w:rPr>
          <w:t xml:space="preserve">              </w:t>
        </w:r>
        <w:r w:rsidR="006A2479" w:rsidRPr="006A2479">
          <w:rPr>
            <w:rStyle w:val="Hyperlink"/>
            <w:noProof/>
            <w:lang w:bidi="hi-IN"/>
          </w:rPr>
          <w:t>CENÁRIO 3</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_Toc492922873 \h </w:instrText>
        </w:r>
        <w:r w:rsidR="006A2479" w:rsidRPr="006A2479">
          <w:rPr>
            <w:noProof/>
            <w:webHidden/>
          </w:rPr>
        </w:r>
        <w:r w:rsidR="006A2479" w:rsidRPr="006A2479">
          <w:rPr>
            <w:noProof/>
            <w:webHidden/>
          </w:rPr>
          <w:fldChar w:fldCharType="separate"/>
        </w:r>
        <w:r w:rsidR="00D20476">
          <w:rPr>
            <w:noProof/>
            <w:webHidden/>
          </w:rPr>
          <w:t>42</w:t>
        </w:r>
        <w:r w:rsidR="006A2479" w:rsidRPr="006A2479">
          <w:rPr>
            <w:noProof/>
            <w:webHidden/>
          </w:rPr>
          <w:fldChar w:fldCharType="end"/>
        </w:r>
      </w:hyperlink>
    </w:p>
    <w:p w14:paraId="1F0AE7DB" w14:textId="3247F4E0"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4" w:history="1">
        <w:r w:rsidR="006A2479" w:rsidRPr="006A2479">
          <w:rPr>
            <w:rStyle w:val="Hyperlink"/>
            <w:noProof/>
            <w:lang w:bidi="hi-IN"/>
          </w:rPr>
          <w:t xml:space="preserve">4.4 </w:t>
        </w:r>
        <w:r w:rsidR="00B53B7D">
          <w:rPr>
            <w:rStyle w:val="Hyperlink"/>
            <w:noProof/>
            <w:lang w:bidi="hi-IN"/>
          </w:rPr>
          <w:t xml:space="preserve">              </w:t>
        </w:r>
        <w:r w:rsidR="006A2479" w:rsidRPr="006A2479">
          <w:rPr>
            <w:rStyle w:val="Hyperlink"/>
            <w:noProof/>
            <w:lang w:bidi="hi-IN"/>
          </w:rPr>
          <w:t>CENÁRIO 4</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_Toc492922874 \h </w:instrText>
        </w:r>
        <w:r w:rsidR="006A2479" w:rsidRPr="006A2479">
          <w:rPr>
            <w:noProof/>
            <w:webHidden/>
          </w:rPr>
        </w:r>
        <w:r w:rsidR="006A2479" w:rsidRPr="006A2479">
          <w:rPr>
            <w:noProof/>
            <w:webHidden/>
          </w:rPr>
          <w:fldChar w:fldCharType="separate"/>
        </w:r>
        <w:r w:rsidR="00D20476">
          <w:rPr>
            <w:noProof/>
            <w:webHidden/>
          </w:rPr>
          <w:t>43</w:t>
        </w:r>
        <w:r w:rsidR="006A2479" w:rsidRPr="006A2479">
          <w:rPr>
            <w:noProof/>
            <w:webHidden/>
          </w:rPr>
          <w:fldChar w:fldCharType="end"/>
        </w:r>
      </w:hyperlink>
    </w:p>
    <w:p w14:paraId="006D6F11" w14:textId="4209BF55"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5" w:history="1">
        <w:r w:rsidR="006A2479" w:rsidRPr="006A2479">
          <w:rPr>
            <w:rStyle w:val="Hyperlink"/>
            <w:noProof/>
            <w:lang w:bidi="hi-IN"/>
          </w:rPr>
          <w:t xml:space="preserve">4.5 </w:t>
        </w:r>
        <w:r w:rsidR="00B53B7D">
          <w:rPr>
            <w:rStyle w:val="Hyperlink"/>
            <w:noProof/>
            <w:lang w:bidi="hi-IN"/>
          </w:rPr>
          <w:t xml:space="preserve">              </w:t>
        </w:r>
        <w:r w:rsidR="006A2479" w:rsidRPr="006A2479">
          <w:rPr>
            <w:rStyle w:val="Hyperlink"/>
            <w:noProof/>
            <w:lang w:bidi="hi-IN"/>
          </w:rPr>
          <w:t>CENÁRIO 5</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_Toc492922875 \h </w:instrText>
        </w:r>
        <w:r w:rsidR="006A2479" w:rsidRPr="006A2479">
          <w:rPr>
            <w:noProof/>
            <w:webHidden/>
          </w:rPr>
        </w:r>
        <w:r w:rsidR="006A2479" w:rsidRPr="006A2479">
          <w:rPr>
            <w:noProof/>
            <w:webHidden/>
          </w:rPr>
          <w:fldChar w:fldCharType="separate"/>
        </w:r>
        <w:r w:rsidR="00D20476">
          <w:rPr>
            <w:noProof/>
            <w:webHidden/>
          </w:rPr>
          <w:t>43</w:t>
        </w:r>
        <w:r w:rsidR="006A2479" w:rsidRPr="006A2479">
          <w:rPr>
            <w:noProof/>
            <w:webHidden/>
          </w:rPr>
          <w:fldChar w:fldCharType="end"/>
        </w:r>
      </w:hyperlink>
    </w:p>
    <w:p w14:paraId="014A7CA0" w14:textId="6C0F9C00" w:rsidR="006A2479" w:rsidRPr="006A2479" w:rsidRDefault="00D16612" w:rsidP="006A2479">
      <w:pPr>
        <w:pStyle w:val="Sumrio2"/>
        <w:tabs>
          <w:tab w:val="right" w:pos="9061"/>
        </w:tabs>
        <w:spacing w:after="0"/>
        <w:rPr>
          <w:rFonts w:eastAsiaTheme="minorEastAsia"/>
          <w:noProof/>
          <w:color w:val="auto"/>
          <w:kern w:val="0"/>
          <w:lang w:eastAsia="pt-BR"/>
        </w:rPr>
      </w:pPr>
      <w:hyperlink w:anchor="_Toc492922876" w:history="1">
        <w:r w:rsidR="006A2479" w:rsidRPr="006A2479">
          <w:rPr>
            <w:rStyle w:val="Hyperlink"/>
            <w:noProof/>
            <w:lang w:bidi="hi-IN"/>
          </w:rPr>
          <w:t xml:space="preserve">4.6 </w:t>
        </w:r>
        <w:r w:rsidR="00B53B7D">
          <w:rPr>
            <w:rStyle w:val="Hyperlink"/>
            <w:noProof/>
            <w:lang w:bidi="hi-IN"/>
          </w:rPr>
          <w:t xml:space="preserve">              </w:t>
        </w:r>
        <w:r w:rsidR="006A2479" w:rsidRPr="006A2479">
          <w:rPr>
            <w:rStyle w:val="Hyperlink"/>
            <w:noProof/>
            <w:lang w:bidi="hi-IN"/>
          </w:rPr>
          <w:t>CENÁRIO 6</w:t>
        </w:r>
        <w:r w:rsidR="006A2479" w:rsidRPr="006A2479">
          <w:rPr>
            <w:noProof/>
            <w:webHidden/>
          </w:rPr>
          <w:tab/>
        </w:r>
        <w:r w:rsidR="006A2479" w:rsidRPr="006A2479">
          <w:rPr>
            <w:noProof/>
            <w:webHidden/>
          </w:rPr>
          <w:fldChar w:fldCharType="begin"/>
        </w:r>
        <w:r w:rsidR="006A2479" w:rsidRPr="006A2479">
          <w:rPr>
            <w:noProof/>
            <w:webHidden/>
          </w:rPr>
          <w:instrText xml:space="preserve"> PAGEREF _Toc492922876 \h </w:instrText>
        </w:r>
        <w:r w:rsidR="006A2479" w:rsidRPr="006A2479">
          <w:rPr>
            <w:noProof/>
            <w:webHidden/>
          </w:rPr>
        </w:r>
        <w:r w:rsidR="006A2479" w:rsidRPr="006A2479">
          <w:rPr>
            <w:noProof/>
            <w:webHidden/>
          </w:rPr>
          <w:fldChar w:fldCharType="separate"/>
        </w:r>
        <w:r w:rsidR="00D20476">
          <w:rPr>
            <w:noProof/>
            <w:webHidden/>
          </w:rPr>
          <w:t>44</w:t>
        </w:r>
        <w:r w:rsidR="006A2479" w:rsidRPr="006A2479">
          <w:rPr>
            <w:noProof/>
            <w:webHidden/>
          </w:rPr>
          <w:fldChar w:fldCharType="end"/>
        </w:r>
      </w:hyperlink>
    </w:p>
    <w:p w14:paraId="219BC85D" w14:textId="4B65EFFB" w:rsidR="006A2479" w:rsidRPr="006A2479" w:rsidRDefault="00D16612"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hyperlink w:anchor="_Toc492922877" w:history="1">
        <w:r w:rsidR="006A2479" w:rsidRPr="00B53B7D">
          <w:rPr>
            <w:rStyle w:val="Hyperlink"/>
            <w:rFonts w:ascii="Times New Roman" w:eastAsia="Droid Sans Fallback" w:hAnsi="Times New Roman"/>
            <w:b/>
            <w:noProof/>
            <w:sz w:val="24"/>
            <w:szCs w:val="24"/>
            <w:lang w:bidi="hi-IN"/>
          </w:rPr>
          <w:t>5</w:t>
        </w:r>
        <w:r w:rsidR="00FC42AC">
          <w:rPr>
            <w:rStyle w:val="Hyperlink"/>
            <w:rFonts w:ascii="Times New Roman" w:eastAsia="Droid Sans Fallback" w:hAnsi="Times New Roman"/>
            <w:b/>
            <w:noProof/>
            <w:sz w:val="24"/>
            <w:szCs w:val="24"/>
            <w:lang w:bidi="hi-IN"/>
          </w:rPr>
          <w:t xml:space="preserve"> </w:t>
        </w:r>
        <w:r w:rsidR="006A2479" w:rsidRPr="00B53B7D">
          <w:rPr>
            <w:rStyle w:val="Hyperlink"/>
            <w:rFonts w:ascii="Times New Roman" w:hAnsi="Times New Roman"/>
            <w:b/>
            <w:noProof/>
            <w:sz w:val="24"/>
            <w:szCs w:val="24"/>
            <w:lang w:bidi="hi-IN"/>
          </w:rPr>
          <w:t xml:space="preserve"> </w:t>
        </w:r>
        <w:r w:rsidR="00B53B7D" w:rsidRPr="00B53B7D">
          <w:rPr>
            <w:rStyle w:val="Hyperlink"/>
            <w:rFonts w:ascii="Times New Roman" w:hAnsi="Times New Roman"/>
            <w:b/>
            <w:noProof/>
            <w:sz w:val="24"/>
            <w:szCs w:val="24"/>
            <w:lang w:bidi="hi-IN"/>
          </w:rPr>
          <w:t xml:space="preserve">                </w:t>
        </w:r>
        <w:r w:rsidR="006A2479" w:rsidRPr="00B53B7D">
          <w:rPr>
            <w:rStyle w:val="Hyperlink"/>
            <w:rFonts w:ascii="Times New Roman" w:hAnsi="Times New Roman"/>
            <w:b/>
            <w:noProof/>
            <w:sz w:val="24"/>
            <w:szCs w:val="24"/>
            <w:lang w:bidi="hi-IN"/>
          </w:rPr>
          <w:t>CONCLUSÃO E TRABALHOS FUTUROS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_Toc492922877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46</w:t>
        </w:r>
        <w:r w:rsidR="006A2479" w:rsidRPr="006A2479">
          <w:rPr>
            <w:rFonts w:ascii="Times New Roman" w:hAnsi="Times New Roman"/>
            <w:noProof/>
            <w:webHidden/>
            <w:sz w:val="24"/>
            <w:szCs w:val="24"/>
          </w:rPr>
          <w:fldChar w:fldCharType="end"/>
        </w:r>
      </w:hyperlink>
    </w:p>
    <w:p w14:paraId="70626CA3" w14:textId="5129094D" w:rsidR="006A2479" w:rsidRPr="006A2479" w:rsidRDefault="00B53B7D"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r>
        <w:rPr>
          <w:noProof/>
        </w:rPr>
        <w:t xml:space="preserve">                        </w:t>
      </w:r>
      <w:hyperlink w:anchor="_Toc492922878" w:history="1">
        <w:r w:rsidR="006A2479" w:rsidRPr="00B53B7D">
          <w:rPr>
            <w:rStyle w:val="Hyperlink"/>
            <w:rFonts w:ascii="Times New Roman" w:hAnsi="Times New Roman"/>
            <w:b/>
            <w:noProof/>
            <w:sz w:val="24"/>
            <w:szCs w:val="24"/>
            <w:lang w:bidi="hi-IN"/>
          </w:rPr>
          <w:t>REFERÊNCIAS</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_Toc492922878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48</w:t>
        </w:r>
        <w:r w:rsidR="006A2479" w:rsidRPr="006A2479">
          <w:rPr>
            <w:rFonts w:ascii="Times New Roman" w:hAnsi="Times New Roman"/>
            <w:noProof/>
            <w:webHidden/>
            <w:sz w:val="24"/>
            <w:szCs w:val="24"/>
          </w:rPr>
          <w:fldChar w:fldCharType="end"/>
        </w:r>
      </w:hyperlink>
    </w:p>
    <w:p w14:paraId="0AEE9A66" w14:textId="432001BE" w:rsidR="006A2479" w:rsidRPr="006A2479" w:rsidRDefault="00B53B7D"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r>
        <w:rPr>
          <w:noProof/>
        </w:rPr>
        <w:t xml:space="preserve">                        </w:t>
      </w:r>
      <w:hyperlink w:anchor="_Toc492922879" w:history="1">
        <w:r w:rsidR="006A2479" w:rsidRPr="00B53B7D">
          <w:rPr>
            <w:rStyle w:val="Hyperlink"/>
            <w:rFonts w:ascii="Times New Roman" w:hAnsi="Times New Roman"/>
            <w:b/>
            <w:noProof/>
            <w:sz w:val="24"/>
            <w:szCs w:val="24"/>
            <w:lang w:bidi="hi-IN"/>
          </w:rPr>
          <w:t>APÊNDICE A</w:t>
        </w:r>
        <w:r w:rsidR="006A2479" w:rsidRPr="006A2479">
          <w:rPr>
            <w:rStyle w:val="Hyperlink"/>
            <w:rFonts w:ascii="Times New Roman" w:hAnsi="Times New Roman"/>
            <w:noProof/>
            <w:sz w:val="24"/>
            <w:szCs w:val="24"/>
            <w:lang w:bidi="hi-IN"/>
          </w:rPr>
          <w:t xml:space="preserve"> – Código fonte do sistema</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_Toc492922879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51</w:t>
        </w:r>
        <w:r w:rsidR="006A2479" w:rsidRPr="006A2479">
          <w:rPr>
            <w:rFonts w:ascii="Times New Roman" w:hAnsi="Times New Roman"/>
            <w:noProof/>
            <w:webHidden/>
            <w:sz w:val="24"/>
            <w:szCs w:val="24"/>
          </w:rPr>
          <w:fldChar w:fldCharType="end"/>
        </w:r>
      </w:hyperlink>
    </w:p>
    <w:p w14:paraId="7EA5E995" w14:textId="57A1DD12" w:rsidR="006A2479" w:rsidRPr="006A2479" w:rsidRDefault="00B53B7D" w:rsidP="006A2479">
      <w:pPr>
        <w:pStyle w:val="Sumrio1"/>
        <w:tabs>
          <w:tab w:val="right" w:pos="9061"/>
        </w:tabs>
        <w:spacing w:after="0" w:line="360" w:lineRule="auto"/>
        <w:rPr>
          <w:rFonts w:ascii="Times New Roman" w:eastAsiaTheme="minorEastAsia" w:hAnsi="Times New Roman"/>
          <w:noProof/>
          <w:color w:val="auto"/>
          <w:kern w:val="0"/>
          <w:sz w:val="24"/>
          <w:szCs w:val="24"/>
          <w:lang w:eastAsia="pt-BR"/>
        </w:rPr>
      </w:pPr>
      <w:r>
        <w:rPr>
          <w:noProof/>
        </w:rPr>
        <w:t xml:space="preserve">                        </w:t>
      </w:r>
      <w:hyperlink w:anchor="_Toc492922880" w:history="1">
        <w:r w:rsidR="006A2479" w:rsidRPr="00B53B7D">
          <w:rPr>
            <w:rStyle w:val="Hyperlink"/>
            <w:rFonts w:ascii="Times New Roman" w:hAnsi="Times New Roman"/>
            <w:b/>
            <w:noProof/>
            <w:sz w:val="24"/>
            <w:szCs w:val="24"/>
            <w:lang w:bidi="hi-IN"/>
          </w:rPr>
          <w:t>APÊNDICE B</w:t>
        </w:r>
        <w:r w:rsidR="006A2479" w:rsidRPr="006A2479">
          <w:rPr>
            <w:rStyle w:val="Hyperlink"/>
            <w:rFonts w:ascii="Times New Roman" w:hAnsi="Times New Roman"/>
            <w:noProof/>
            <w:sz w:val="24"/>
            <w:szCs w:val="24"/>
            <w:lang w:bidi="hi-IN"/>
          </w:rPr>
          <w:t xml:space="preserve"> – Código fonte do sistema</w:t>
        </w:r>
        <w:r w:rsidR="006A2479" w:rsidRPr="006A2479">
          <w:rPr>
            <w:rFonts w:ascii="Times New Roman" w:hAnsi="Times New Roman"/>
            <w:noProof/>
            <w:webHidden/>
            <w:sz w:val="24"/>
            <w:szCs w:val="24"/>
          </w:rPr>
          <w:tab/>
        </w:r>
        <w:r w:rsidR="006A2479" w:rsidRPr="006A2479">
          <w:rPr>
            <w:rFonts w:ascii="Times New Roman" w:hAnsi="Times New Roman"/>
            <w:noProof/>
            <w:webHidden/>
            <w:sz w:val="24"/>
            <w:szCs w:val="24"/>
          </w:rPr>
          <w:fldChar w:fldCharType="begin"/>
        </w:r>
        <w:r w:rsidR="006A2479" w:rsidRPr="006A2479">
          <w:rPr>
            <w:rFonts w:ascii="Times New Roman" w:hAnsi="Times New Roman"/>
            <w:noProof/>
            <w:webHidden/>
            <w:sz w:val="24"/>
            <w:szCs w:val="24"/>
          </w:rPr>
          <w:instrText xml:space="preserve"> PAGEREF _Toc492922880 \h </w:instrText>
        </w:r>
        <w:r w:rsidR="006A2479" w:rsidRPr="006A2479">
          <w:rPr>
            <w:rFonts w:ascii="Times New Roman" w:hAnsi="Times New Roman"/>
            <w:noProof/>
            <w:webHidden/>
            <w:sz w:val="24"/>
            <w:szCs w:val="24"/>
          </w:rPr>
        </w:r>
        <w:r w:rsidR="006A2479" w:rsidRPr="006A2479">
          <w:rPr>
            <w:rFonts w:ascii="Times New Roman" w:hAnsi="Times New Roman"/>
            <w:noProof/>
            <w:webHidden/>
            <w:sz w:val="24"/>
            <w:szCs w:val="24"/>
          </w:rPr>
          <w:fldChar w:fldCharType="separate"/>
        </w:r>
        <w:r w:rsidR="00D20476">
          <w:rPr>
            <w:rFonts w:ascii="Times New Roman" w:hAnsi="Times New Roman"/>
            <w:noProof/>
            <w:webHidden/>
            <w:sz w:val="24"/>
            <w:szCs w:val="24"/>
          </w:rPr>
          <w:t>56</w:t>
        </w:r>
        <w:r w:rsidR="006A2479" w:rsidRPr="006A2479">
          <w:rPr>
            <w:rFonts w:ascii="Times New Roman" w:hAnsi="Times New Roman"/>
            <w:noProof/>
            <w:webHidden/>
            <w:sz w:val="24"/>
            <w:szCs w:val="24"/>
          </w:rPr>
          <w:fldChar w:fldCharType="end"/>
        </w:r>
      </w:hyperlink>
    </w:p>
    <w:p w14:paraId="51130450" w14:textId="517168D9" w:rsidR="006A2479" w:rsidRPr="00B21FAD" w:rsidRDefault="006A2479" w:rsidP="006A2479">
      <w:pPr>
        <w:spacing w:after="0" w:line="360" w:lineRule="auto"/>
        <w:rPr>
          <w:lang w:val="en-US"/>
        </w:rPr>
        <w:sectPr w:rsidR="006A2479" w:rsidRPr="00B21FAD" w:rsidSect="00BF4AFF">
          <w:type w:val="continuous"/>
          <w:pgSz w:w="11906" w:h="16838"/>
          <w:pgMar w:top="1701" w:right="1134" w:bottom="1134" w:left="1701" w:header="709" w:footer="720" w:gutter="0"/>
          <w:cols w:space="720"/>
          <w:docGrid w:linePitch="360" w:charSpace="-6145"/>
        </w:sectPr>
      </w:pPr>
      <w:r w:rsidRPr="006A2479">
        <w:rPr>
          <w:rFonts w:ascii="Times New Roman" w:hAnsi="Times New Roman" w:cs="Times New Roman"/>
          <w:lang w:val="en-US"/>
        </w:rPr>
        <w:fldChar w:fldCharType="end"/>
      </w:r>
    </w:p>
    <w:p w14:paraId="0C0F9ECF" w14:textId="68577F8C" w:rsidR="00645E55" w:rsidRPr="005A4D58" w:rsidRDefault="00645E55" w:rsidP="00FE1D43">
      <w:pPr>
        <w:pStyle w:val="Ttulo1"/>
        <w:numPr>
          <w:ilvl w:val="0"/>
          <w:numId w:val="10"/>
        </w:numPr>
        <w:spacing w:after="0"/>
        <w:jc w:val="left"/>
        <w:rPr>
          <w:rFonts w:ascii="Times New Roman" w:hAnsi="Times New Roman" w:cs="Times New Roman"/>
          <w:sz w:val="24"/>
          <w:szCs w:val="24"/>
        </w:rPr>
      </w:pPr>
      <w:bookmarkStart w:id="1" w:name="_Toc492922842"/>
      <w:r w:rsidRPr="003B25B8">
        <w:rPr>
          <w:rFonts w:ascii="Times New Roman" w:hAnsi="Times New Roman" w:cs="Times New Roman"/>
          <w:sz w:val="24"/>
          <w:szCs w:val="24"/>
        </w:rPr>
        <w:lastRenderedPageBreak/>
        <w:t>IN</w:t>
      </w:r>
      <w:r w:rsidRPr="005A4D58">
        <w:rPr>
          <w:rFonts w:ascii="Times New Roman" w:hAnsi="Times New Roman" w:cs="Times New Roman"/>
          <w:sz w:val="24"/>
          <w:szCs w:val="24"/>
        </w:rPr>
        <w:t>TRODUÇÃO</w:t>
      </w:r>
      <w:bookmarkEnd w:id="1"/>
    </w:p>
    <w:p w14:paraId="4E4C2D23" w14:textId="77777777" w:rsidR="00645E55" w:rsidRPr="003B25B8" w:rsidRDefault="00645E55" w:rsidP="0035459A">
      <w:pPr>
        <w:pStyle w:val="WW-Estilopadro"/>
        <w:spacing w:after="0" w:line="360" w:lineRule="auto"/>
        <w:jc w:val="both"/>
        <w:rPr>
          <w:rFonts w:ascii="Times New Roman" w:hAnsi="Times New Roman"/>
          <w:sz w:val="24"/>
          <w:szCs w:val="24"/>
        </w:rPr>
      </w:pPr>
    </w:p>
    <w:p w14:paraId="5B6C6B8F" w14:textId="416FD78F" w:rsidR="00765FE5" w:rsidRPr="003B25B8" w:rsidRDefault="00765FE5" w:rsidP="00765FE5">
      <w:pPr>
        <w:spacing w:after="0" w:line="360" w:lineRule="auto"/>
        <w:ind w:firstLine="709"/>
        <w:jc w:val="both"/>
        <w:rPr>
          <w:rFonts w:ascii="Times New Roman" w:hAnsi="Times New Roman" w:cs="Times New Roman"/>
        </w:rPr>
      </w:pPr>
      <w:r w:rsidRPr="003B25B8">
        <w:rPr>
          <w:rFonts w:ascii="Times New Roman" w:hAnsi="Times New Roman" w:cs="Times New Roman"/>
        </w:rPr>
        <w:t>No mundo globalizado e atento aos avanços da tecnologia da informação</w:t>
      </w:r>
      <w:r w:rsidR="00F13A73" w:rsidRPr="003B25B8">
        <w:rPr>
          <w:rFonts w:ascii="Times New Roman" w:hAnsi="Times New Roman" w:cs="Times New Roman"/>
        </w:rPr>
        <w:t xml:space="preserve"> que vivemos atualmente</w:t>
      </w:r>
      <w:r w:rsidRPr="00317EEA">
        <w:rPr>
          <w:rFonts w:ascii="Times New Roman" w:hAnsi="Times New Roman" w:cs="Times New Roman"/>
        </w:rPr>
        <w:t xml:space="preserve">, temos uma busca cada vez </w:t>
      </w:r>
      <w:r w:rsidR="00F13A73" w:rsidRPr="003B25B8">
        <w:rPr>
          <w:rFonts w:ascii="Times New Roman" w:hAnsi="Times New Roman" w:cs="Times New Roman"/>
        </w:rPr>
        <w:t xml:space="preserve">maior </w:t>
      </w:r>
      <w:r w:rsidRPr="003B25B8">
        <w:rPr>
          <w:rFonts w:ascii="Times New Roman" w:hAnsi="Times New Roman" w:cs="Times New Roman"/>
        </w:rPr>
        <w:t xml:space="preserve">pela </w:t>
      </w:r>
      <w:r w:rsidR="00F13A73" w:rsidRPr="003B25B8">
        <w:rPr>
          <w:rFonts w:ascii="Times New Roman" w:hAnsi="Times New Roman" w:cs="Times New Roman"/>
        </w:rPr>
        <w:t xml:space="preserve">adoção </w:t>
      </w:r>
      <w:r w:rsidRPr="003B25B8">
        <w:rPr>
          <w:rFonts w:ascii="Times New Roman" w:hAnsi="Times New Roman" w:cs="Times New Roman"/>
        </w:rPr>
        <w:t xml:space="preserve">de novas tecnologias em nosso dia a dia. </w:t>
      </w:r>
      <w:r w:rsidR="005E1CA8" w:rsidRPr="003B25B8">
        <w:rPr>
          <w:rFonts w:ascii="Times New Roman" w:hAnsi="Times New Roman" w:cs="Times New Roman"/>
        </w:rPr>
        <w:t>Uma prova dessa adoção é a</w:t>
      </w:r>
      <w:r w:rsidRPr="003B25B8">
        <w:rPr>
          <w:rFonts w:ascii="Times New Roman" w:hAnsi="Times New Roman" w:cs="Times New Roman"/>
        </w:rPr>
        <w:t xml:space="preserve"> crescente demanda </w:t>
      </w:r>
      <w:r w:rsidR="005E1CA8" w:rsidRPr="003B25B8">
        <w:rPr>
          <w:rFonts w:ascii="Times New Roman" w:hAnsi="Times New Roman" w:cs="Times New Roman"/>
        </w:rPr>
        <w:t xml:space="preserve">pelo </w:t>
      </w:r>
      <w:r w:rsidRPr="003B25B8">
        <w:rPr>
          <w:rFonts w:ascii="Times New Roman" w:hAnsi="Times New Roman" w:cs="Times New Roman"/>
        </w:rPr>
        <w:t>uso de</w:t>
      </w:r>
      <w:r w:rsidR="005E1CA8" w:rsidRPr="003B25B8">
        <w:rPr>
          <w:rFonts w:ascii="Times New Roman" w:hAnsi="Times New Roman" w:cs="Times New Roman"/>
        </w:rPr>
        <w:t xml:space="preserve"> novas</w:t>
      </w:r>
      <w:r w:rsidRPr="003B25B8">
        <w:rPr>
          <w:rFonts w:ascii="Times New Roman" w:hAnsi="Times New Roman" w:cs="Times New Roman"/>
        </w:rPr>
        <w:t xml:space="preserve"> tecnologias para libera</w:t>
      </w:r>
      <w:r w:rsidR="005E1CA8" w:rsidRPr="003B25B8">
        <w:rPr>
          <w:rFonts w:ascii="Times New Roman" w:hAnsi="Times New Roman" w:cs="Times New Roman"/>
        </w:rPr>
        <w:t>ção</w:t>
      </w:r>
      <w:r w:rsidRPr="003B25B8">
        <w:rPr>
          <w:rFonts w:ascii="Times New Roman" w:hAnsi="Times New Roman" w:cs="Times New Roman"/>
        </w:rPr>
        <w:t xml:space="preserve"> </w:t>
      </w:r>
      <w:r w:rsidR="005E1CA8" w:rsidRPr="003B25B8">
        <w:rPr>
          <w:rFonts w:ascii="Times New Roman" w:hAnsi="Times New Roman" w:cs="Times New Roman"/>
        </w:rPr>
        <w:t>de</w:t>
      </w:r>
      <w:r w:rsidRPr="003B25B8">
        <w:rPr>
          <w:rFonts w:ascii="Times New Roman" w:hAnsi="Times New Roman" w:cs="Times New Roman"/>
        </w:rPr>
        <w:t xml:space="preserve"> acesso </w:t>
      </w:r>
      <w:r w:rsidR="00897F9D">
        <w:rPr>
          <w:rFonts w:ascii="Times New Roman" w:hAnsi="Times New Roman" w:cs="Times New Roman"/>
        </w:rPr>
        <w:t>à</w:t>
      </w:r>
      <w:r w:rsidRPr="003B25B8">
        <w:rPr>
          <w:rFonts w:ascii="Times New Roman" w:hAnsi="Times New Roman" w:cs="Times New Roman"/>
        </w:rPr>
        <w:t xml:space="preserve"> alguma área </w:t>
      </w:r>
      <w:r w:rsidR="005E1CA8" w:rsidRPr="003B25B8">
        <w:rPr>
          <w:rFonts w:ascii="Times New Roman" w:hAnsi="Times New Roman" w:cs="Times New Roman"/>
        </w:rPr>
        <w:t xml:space="preserve">com a intenção de </w:t>
      </w:r>
      <w:r w:rsidRPr="003B25B8">
        <w:rPr>
          <w:rFonts w:ascii="Times New Roman" w:hAnsi="Times New Roman" w:cs="Times New Roman"/>
        </w:rPr>
        <w:t xml:space="preserve">se libertar do </w:t>
      </w:r>
      <w:r w:rsidR="005E1CA8" w:rsidRPr="003B25B8">
        <w:rPr>
          <w:rFonts w:ascii="Times New Roman" w:hAnsi="Times New Roman" w:cs="Times New Roman"/>
        </w:rPr>
        <w:t xml:space="preserve">antigo </w:t>
      </w:r>
      <w:r w:rsidRPr="003B25B8">
        <w:rPr>
          <w:rFonts w:ascii="Times New Roman" w:hAnsi="Times New Roman" w:cs="Times New Roman"/>
        </w:rPr>
        <w:t>uso d</w:t>
      </w:r>
      <w:r w:rsidR="005E1CA8" w:rsidRPr="003B25B8">
        <w:rPr>
          <w:rFonts w:ascii="Times New Roman" w:hAnsi="Times New Roman" w:cs="Times New Roman"/>
        </w:rPr>
        <w:t>as</w:t>
      </w:r>
      <w:r w:rsidRPr="003B25B8">
        <w:rPr>
          <w:rFonts w:ascii="Times New Roman" w:hAnsi="Times New Roman" w:cs="Times New Roman"/>
        </w:rPr>
        <w:t xml:space="preserve"> chaves que podem ser facilmente </w:t>
      </w:r>
      <w:r w:rsidR="001B5622" w:rsidRPr="003B25B8">
        <w:rPr>
          <w:rFonts w:ascii="Times New Roman" w:hAnsi="Times New Roman" w:cs="Times New Roman"/>
        </w:rPr>
        <w:t xml:space="preserve">perdidas e/ou </w:t>
      </w:r>
      <w:r w:rsidRPr="003B25B8">
        <w:rPr>
          <w:rFonts w:ascii="Times New Roman" w:hAnsi="Times New Roman" w:cs="Times New Roman"/>
        </w:rPr>
        <w:t>clonadas.</w:t>
      </w:r>
      <w:r w:rsidR="006C6BDD" w:rsidRPr="003B25B8">
        <w:rPr>
          <w:rFonts w:ascii="Times New Roman" w:hAnsi="Times New Roman" w:cs="Times New Roman"/>
        </w:rPr>
        <w:t xml:space="preserve"> Soluções desse tipo já são encontradas atualmente em diversos hotéis</w:t>
      </w:r>
      <w:r w:rsidR="004C30B6" w:rsidRPr="003B25B8">
        <w:rPr>
          <w:rFonts w:ascii="Times New Roman" w:hAnsi="Times New Roman" w:cs="Times New Roman"/>
        </w:rPr>
        <w:t>,</w:t>
      </w:r>
      <w:r w:rsidR="006C6BDD" w:rsidRPr="003B25B8">
        <w:rPr>
          <w:rFonts w:ascii="Times New Roman" w:hAnsi="Times New Roman" w:cs="Times New Roman"/>
        </w:rPr>
        <w:t xml:space="preserve"> através do uso de tecnologias baseadas em rádio frequência</w:t>
      </w:r>
      <w:r w:rsidR="004C30B6" w:rsidRPr="003B25B8">
        <w:rPr>
          <w:rFonts w:ascii="Times New Roman" w:hAnsi="Times New Roman" w:cs="Times New Roman"/>
        </w:rPr>
        <w:t>, agradando os seus clientes com uma abordagem mais moderna</w:t>
      </w:r>
      <w:r w:rsidR="006C6BDD" w:rsidRPr="003B25B8">
        <w:rPr>
          <w:rFonts w:ascii="Times New Roman" w:hAnsi="Times New Roman" w:cs="Times New Roman"/>
        </w:rPr>
        <w:t>.</w:t>
      </w:r>
      <w:r w:rsidR="00055151" w:rsidRPr="003B25B8">
        <w:rPr>
          <w:rFonts w:ascii="Times New Roman" w:hAnsi="Times New Roman" w:cs="Times New Roman"/>
        </w:rPr>
        <w:t xml:space="preserve"> Dentre as tecnologias atuais de rádio frequência</w:t>
      </w:r>
      <w:r w:rsidR="00AB0D8E" w:rsidRPr="003B25B8">
        <w:rPr>
          <w:rFonts w:ascii="Times New Roman" w:hAnsi="Times New Roman" w:cs="Times New Roman"/>
        </w:rPr>
        <w:t xml:space="preserve">, uma das que se mostra mais promissora é a </w:t>
      </w:r>
      <w:r w:rsidR="00AB0D8E" w:rsidRPr="00A33E4E">
        <w:rPr>
          <w:rFonts w:ascii="Times New Roman" w:hAnsi="Times New Roman" w:cs="Times New Roman"/>
          <w:i/>
        </w:rPr>
        <w:t>N</w:t>
      </w:r>
      <w:r w:rsidR="00E67E5E" w:rsidRPr="00A33E4E">
        <w:rPr>
          <w:rFonts w:ascii="Times New Roman" w:hAnsi="Times New Roman" w:cs="Times New Roman"/>
          <w:i/>
        </w:rPr>
        <w:t xml:space="preserve">ear </w:t>
      </w:r>
      <w:r w:rsidR="00AB0D8E" w:rsidRPr="00A33E4E">
        <w:rPr>
          <w:rFonts w:ascii="Times New Roman" w:hAnsi="Times New Roman" w:cs="Times New Roman"/>
          <w:i/>
        </w:rPr>
        <w:t>F</w:t>
      </w:r>
      <w:r w:rsidR="00E67E5E" w:rsidRPr="00A33E4E">
        <w:rPr>
          <w:rFonts w:ascii="Times New Roman" w:hAnsi="Times New Roman" w:cs="Times New Roman"/>
          <w:i/>
        </w:rPr>
        <w:t xml:space="preserve">ield </w:t>
      </w:r>
      <w:r w:rsidR="00AB0D8E" w:rsidRPr="00A33E4E">
        <w:rPr>
          <w:rFonts w:ascii="Times New Roman" w:hAnsi="Times New Roman" w:cs="Times New Roman"/>
          <w:i/>
        </w:rPr>
        <w:t>C</w:t>
      </w:r>
      <w:r w:rsidR="00E67E5E" w:rsidRPr="00A33E4E">
        <w:rPr>
          <w:rFonts w:ascii="Times New Roman" w:hAnsi="Times New Roman" w:cs="Times New Roman"/>
          <w:i/>
        </w:rPr>
        <w:t>ommunication</w:t>
      </w:r>
      <w:r w:rsidR="00114654">
        <w:rPr>
          <w:rFonts w:ascii="Times New Roman" w:hAnsi="Times New Roman" w:cs="Times New Roman"/>
        </w:rPr>
        <w:t xml:space="preserve"> (Comunicação </w:t>
      </w:r>
      <w:r w:rsidR="00E56F01">
        <w:rPr>
          <w:rFonts w:ascii="Times New Roman" w:hAnsi="Times New Roman" w:cs="Times New Roman"/>
        </w:rPr>
        <w:t>por Campo de Proximidade</w:t>
      </w:r>
      <w:r w:rsidR="00114654">
        <w:rPr>
          <w:rFonts w:ascii="Times New Roman" w:hAnsi="Times New Roman" w:cs="Times New Roman"/>
        </w:rPr>
        <w:t>)</w:t>
      </w:r>
      <w:r w:rsidR="0055673F">
        <w:rPr>
          <w:rFonts w:ascii="Times New Roman" w:hAnsi="Times New Roman" w:cs="Times New Roman"/>
        </w:rPr>
        <w:t>, largamente conhecida</w:t>
      </w:r>
      <w:r w:rsidR="00114654">
        <w:rPr>
          <w:rFonts w:ascii="Times New Roman" w:hAnsi="Times New Roman" w:cs="Times New Roman"/>
        </w:rPr>
        <w:t xml:space="preserve"> </w:t>
      </w:r>
      <w:r w:rsidR="0055673F">
        <w:rPr>
          <w:rFonts w:ascii="Times New Roman" w:hAnsi="Times New Roman" w:cs="Times New Roman"/>
        </w:rPr>
        <w:t>pela sigla</w:t>
      </w:r>
      <w:r w:rsidR="00114654">
        <w:rPr>
          <w:rFonts w:ascii="Times New Roman" w:hAnsi="Times New Roman" w:cs="Times New Roman"/>
        </w:rPr>
        <w:t xml:space="preserve"> NFC</w:t>
      </w:r>
      <w:r w:rsidR="00AB0D8E" w:rsidRPr="003B25B8">
        <w:rPr>
          <w:rFonts w:ascii="Times New Roman" w:hAnsi="Times New Roman" w:cs="Times New Roman"/>
        </w:rPr>
        <w:t>.</w:t>
      </w:r>
    </w:p>
    <w:p w14:paraId="6967309A" w14:textId="57E2CCAE" w:rsidR="00765FE5" w:rsidRPr="003B25B8" w:rsidRDefault="00765FE5" w:rsidP="00765FE5">
      <w:pPr>
        <w:spacing w:after="0" w:line="360" w:lineRule="auto"/>
        <w:ind w:firstLine="709"/>
        <w:jc w:val="both"/>
        <w:rPr>
          <w:rFonts w:ascii="Times New Roman" w:hAnsi="Times New Roman" w:cs="Times New Roman"/>
        </w:rPr>
      </w:pPr>
      <w:r w:rsidRPr="003B25B8">
        <w:rPr>
          <w:rFonts w:ascii="Times New Roman" w:hAnsi="Times New Roman" w:cs="Times New Roman"/>
        </w:rPr>
        <w:t xml:space="preserve">Outra </w:t>
      </w:r>
      <w:r w:rsidR="009D2137" w:rsidRPr="003B25B8">
        <w:rPr>
          <w:rFonts w:ascii="Times New Roman" w:hAnsi="Times New Roman" w:cs="Times New Roman"/>
        </w:rPr>
        <w:t>tendência</w:t>
      </w:r>
      <w:r w:rsidRPr="003B25B8">
        <w:rPr>
          <w:rFonts w:ascii="Times New Roman" w:hAnsi="Times New Roman" w:cs="Times New Roman"/>
        </w:rPr>
        <w:t xml:space="preserve"> </w:t>
      </w:r>
      <w:r w:rsidR="00FC704B" w:rsidRPr="003B25B8">
        <w:rPr>
          <w:rFonts w:ascii="Times New Roman" w:hAnsi="Times New Roman" w:cs="Times New Roman"/>
        </w:rPr>
        <w:t xml:space="preserve">ligada à tecnologia da informação </w:t>
      </w:r>
      <w:r w:rsidRPr="003B25B8">
        <w:rPr>
          <w:rFonts w:ascii="Times New Roman" w:hAnsi="Times New Roman" w:cs="Times New Roman"/>
        </w:rPr>
        <w:t>nos dias atuais, é</w:t>
      </w:r>
      <w:r w:rsidR="00767844">
        <w:rPr>
          <w:rFonts w:ascii="Times New Roman" w:hAnsi="Times New Roman" w:cs="Times New Roman"/>
        </w:rPr>
        <w:t xml:space="preserve"> a centralização da base de dados de autenticação e autorização</w:t>
      </w:r>
      <w:r w:rsidRPr="003B25B8">
        <w:rPr>
          <w:rFonts w:ascii="Times New Roman" w:hAnsi="Times New Roman" w:cs="Times New Roman"/>
        </w:rPr>
        <w:t>. Para tal, costuma</w:t>
      </w:r>
      <w:r w:rsidR="00897F9D">
        <w:rPr>
          <w:rFonts w:ascii="Times New Roman" w:hAnsi="Times New Roman" w:cs="Times New Roman"/>
        </w:rPr>
        <w:t>-</w:t>
      </w:r>
      <w:r w:rsidRPr="003B25B8">
        <w:rPr>
          <w:rFonts w:ascii="Times New Roman" w:hAnsi="Times New Roman" w:cs="Times New Roman"/>
        </w:rPr>
        <w:t xml:space="preserve">se utilizar um sistema baseado </w:t>
      </w:r>
      <w:r w:rsidR="005E62DB" w:rsidRPr="003B25B8">
        <w:rPr>
          <w:rFonts w:ascii="Times New Roman" w:hAnsi="Times New Roman" w:cs="Times New Roman"/>
        </w:rPr>
        <w:t>em</w:t>
      </w:r>
      <w:r w:rsidRPr="003B25B8">
        <w:rPr>
          <w:rFonts w:ascii="Times New Roman" w:hAnsi="Times New Roman" w:cs="Times New Roman"/>
        </w:rPr>
        <w:t xml:space="preserve"> </w:t>
      </w:r>
      <w:r w:rsidRPr="00A33E4E">
        <w:rPr>
          <w:rFonts w:ascii="Times New Roman" w:hAnsi="Times New Roman" w:cs="Times New Roman"/>
          <w:i/>
        </w:rPr>
        <w:t>L</w:t>
      </w:r>
      <w:r w:rsidR="00114654" w:rsidRPr="00A33E4E">
        <w:rPr>
          <w:rFonts w:ascii="Times New Roman" w:hAnsi="Times New Roman" w:cs="Times New Roman"/>
          <w:i/>
        </w:rPr>
        <w:t xml:space="preserve">ightweight </w:t>
      </w:r>
      <w:r w:rsidRPr="00A33E4E">
        <w:rPr>
          <w:rFonts w:ascii="Times New Roman" w:hAnsi="Times New Roman" w:cs="Times New Roman"/>
          <w:i/>
        </w:rPr>
        <w:t>D</w:t>
      </w:r>
      <w:r w:rsidR="00114654" w:rsidRPr="00A33E4E">
        <w:rPr>
          <w:rFonts w:ascii="Times New Roman" w:hAnsi="Times New Roman" w:cs="Times New Roman"/>
          <w:i/>
        </w:rPr>
        <w:t xml:space="preserve">irectory </w:t>
      </w:r>
      <w:r w:rsidRPr="00A33E4E">
        <w:rPr>
          <w:rFonts w:ascii="Times New Roman" w:hAnsi="Times New Roman" w:cs="Times New Roman"/>
          <w:i/>
        </w:rPr>
        <w:t>A</w:t>
      </w:r>
      <w:r w:rsidR="00114654" w:rsidRPr="00A33E4E">
        <w:rPr>
          <w:rFonts w:ascii="Times New Roman" w:hAnsi="Times New Roman" w:cs="Times New Roman"/>
          <w:i/>
        </w:rPr>
        <w:t xml:space="preserve">ccess </w:t>
      </w:r>
      <w:r w:rsidRPr="00A33E4E">
        <w:rPr>
          <w:rFonts w:ascii="Times New Roman" w:hAnsi="Times New Roman" w:cs="Times New Roman"/>
          <w:i/>
        </w:rPr>
        <w:t>P</w:t>
      </w:r>
      <w:r w:rsidR="00114654" w:rsidRPr="00A33E4E">
        <w:rPr>
          <w:rFonts w:ascii="Times New Roman" w:hAnsi="Times New Roman" w:cs="Times New Roman"/>
          <w:i/>
        </w:rPr>
        <w:t>rotocol</w:t>
      </w:r>
      <w:r w:rsidR="00114654">
        <w:rPr>
          <w:rFonts w:ascii="Times New Roman" w:hAnsi="Times New Roman" w:cs="Times New Roman"/>
        </w:rPr>
        <w:t xml:space="preserve"> (Protocolo de Acesso </w:t>
      </w:r>
      <w:r w:rsidR="00163B8E">
        <w:rPr>
          <w:rFonts w:ascii="Times New Roman" w:hAnsi="Times New Roman" w:cs="Times New Roman"/>
        </w:rPr>
        <w:t>aos Diretórios Leves), LDAP</w:t>
      </w:r>
      <w:r w:rsidRPr="003B25B8">
        <w:rPr>
          <w:rFonts w:ascii="Times New Roman" w:hAnsi="Times New Roman" w:cs="Times New Roman"/>
        </w:rPr>
        <w:t xml:space="preserve">, para gerenciar e acessar informações de diretório. Um desses sistemas que se encontra amplamente difundido é o </w:t>
      </w:r>
      <w:r w:rsidRPr="002C154C">
        <w:rPr>
          <w:rFonts w:ascii="Times New Roman" w:hAnsi="Times New Roman" w:cs="Times New Roman"/>
          <w:i/>
        </w:rPr>
        <w:t>software</w:t>
      </w:r>
      <w:r w:rsidRPr="003B25B8">
        <w:rPr>
          <w:rFonts w:ascii="Times New Roman" w:hAnsi="Times New Roman" w:cs="Times New Roman"/>
        </w:rPr>
        <w:t xml:space="preserve"> </w:t>
      </w:r>
      <w:r w:rsidR="00897F9D" w:rsidRPr="00897F9D">
        <w:rPr>
          <w:rFonts w:ascii="Times New Roman" w:hAnsi="Times New Roman" w:cs="Times New Roman"/>
          <w:i/>
        </w:rPr>
        <w:t xml:space="preserve">Microsoft </w:t>
      </w:r>
      <w:r w:rsidRPr="00897F9D">
        <w:rPr>
          <w:rFonts w:ascii="Times New Roman" w:hAnsi="Times New Roman" w:cs="Times New Roman"/>
          <w:i/>
        </w:rPr>
        <w:t>Active Directory</w:t>
      </w:r>
      <w:r w:rsidRPr="003B25B8">
        <w:rPr>
          <w:rFonts w:ascii="Times New Roman" w:hAnsi="Times New Roman" w:cs="Times New Roman"/>
        </w:rPr>
        <w:t>, encontrado no</w:t>
      </w:r>
      <w:r w:rsidR="00ED0494" w:rsidRPr="003B25B8">
        <w:rPr>
          <w:rFonts w:ascii="Times New Roman" w:hAnsi="Times New Roman" w:cs="Times New Roman"/>
        </w:rPr>
        <w:t>s</w:t>
      </w:r>
      <w:r w:rsidRPr="003B25B8">
        <w:rPr>
          <w:rFonts w:ascii="Times New Roman" w:hAnsi="Times New Roman" w:cs="Times New Roman"/>
        </w:rPr>
        <w:t xml:space="preserve"> sistema</w:t>
      </w:r>
      <w:r w:rsidR="00ED0494" w:rsidRPr="003B25B8">
        <w:rPr>
          <w:rFonts w:ascii="Times New Roman" w:hAnsi="Times New Roman" w:cs="Times New Roman"/>
        </w:rPr>
        <w:t>s</w:t>
      </w:r>
      <w:r w:rsidRPr="003B25B8">
        <w:rPr>
          <w:rFonts w:ascii="Times New Roman" w:hAnsi="Times New Roman" w:cs="Times New Roman"/>
        </w:rPr>
        <w:t xml:space="preserve"> operaciona</w:t>
      </w:r>
      <w:r w:rsidR="00ED0494" w:rsidRPr="003B25B8">
        <w:rPr>
          <w:rFonts w:ascii="Times New Roman" w:hAnsi="Times New Roman" w:cs="Times New Roman"/>
        </w:rPr>
        <w:t>is</w:t>
      </w:r>
      <w:r w:rsidRPr="003B25B8">
        <w:rPr>
          <w:rFonts w:ascii="Times New Roman" w:hAnsi="Times New Roman" w:cs="Times New Roman"/>
        </w:rPr>
        <w:t xml:space="preserve"> </w:t>
      </w:r>
      <w:r w:rsidR="00471138" w:rsidRPr="002C154C">
        <w:rPr>
          <w:rFonts w:ascii="Times New Roman" w:hAnsi="Times New Roman" w:cs="Times New Roman"/>
          <w:i/>
        </w:rPr>
        <w:t>Windows Server</w:t>
      </w:r>
      <w:r w:rsidR="00471138">
        <w:rPr>
          <w:rFonts w:ascii="Times New Roman" w:hAnsi="Times New Roman" w:cs="Times New Roman"/>
        </w:rPr>
        <w:t xml:space="preserve"> </w:t>
      </w:r>
      <w:r w:rsidRPr="003B25B8">
        <w:rPr>
          <w:rFonts w:ascii="Times New Roman" w:hAnsi="Times New Roman" w:cs="Times New Roman"/>
        </w:rPr>
        <w:t>(a partir da versão 2000)</w:t>
      </w:r>
      <w:r w:rsidR="00471138">
        <w:rPr>
          <w:rFonts w:ascii="Times New Roman" w:hAnsi="Times New Roman" w:cs="Times New Roman"/>
        </w:rPr>
        <w:t xml:space="preserve"> </w:t>
      </w:r>
      <w:r w:rsidR="00471138" w:rsidRPr="003B25B8">
        <w:rPr>
          <w:rFonts w:ascii="Times New Roman" w:hAnsi="Times New Roman" w:cs="Times New Roman"/>
        </w:rPr>
        <w:t>para servidores</w:t>
      </w:r>
      <w:r w:rsidRPr="003B25B8">
        <w:rPr>
          <w:rFonts w:ascii="Times New Roman" w:hAnsi="Times New Roman" w:cs="Times New Roman"/>
        </w:rPr>
        <w:t xml:space="preserve">. </w:t>
      </w:r>
    </w:p>
    <w:p w14:paraId="10335328" w14:textId="098B556A" w:rsidR="00765FE5" w:rsidRPr="003B25B8" w:rsidRDefault="00B24A50">
      <w:pPr>
        <w:spacing w:after="0" w:line="360" w:lineRule="auto"/>
        <w:ind w:firstLine="709"/>
        <w:jc w:val="both"/>
        <w:rPr>
          <w:rFonts w:ascii="Times New Roman" w:hAnsi="Times New Roman" w:cs="Times New Roman"/>
        </w:rPr>
      </w:pPr>
      <w:r>
        <w:rPr>
          <w:rFonts w:ascii="Times New Roman" w:hAnsi="Times New Roman" w:cs="Times New Roman"/>
        </w:rPr>
        <w:t>E</w:t>
      </w:r>
      <w:r w:rsidR="00765FE5" w:rsidRPr="003B25B8">
        <w:rPr>
          <w:rFonts w:ascii="Times New Roman" w:hAnsi="Times New Roman" w:cs="Times New Roman"/>
        </w:rPr>
        <w:t xml:space="preserve">sse </w:t>
      </w:r>
      <w:r w:rsidR="00EE5637" w:rsidRPr="003B25B8">
        <w:rPr>
          <w:rFonts w:ascii="Times New Roman" w:hAnsi="Times New Roman" w:cs="Times New Roman"/>
        </w:rPr>
        <w:t xml:space="preserve">trabalho </w:t>
      </w:r>
      <w:r w:rsidR="00765FE5" w:rsidRPr="003B25B8">
        <w:rPr>
          <w:rFonts w:ascii="Times New Roman" w:hAnsi="Times New Roman" w:cs="Times New Roman"/>
        </w:rPr>
        <w:t>vis</w:t>
      </w:r>
      <w:r w:rsidR="00055151" w:rsidRPr="003B25B8">
        <w:rPr>
          <w:rFonts w:ascii="Times New Roman" w:hAnsi="Times New Roman" w:cs="Times New Roman"/>
        </w:rPr>
        <w:t>ou</w:t>
      </w:r>
      <w:r w:rsidR="00765FE5" w:rsidRPr="003B25B8">
        <w:rPr>
          <w:rFonts w:ascii="Times New Roman" w:hAnsi="Times New Roman" w:cs="Times New Roman"/>
        </w:rPr>
        <w:t xml:space="preserve"> </w:t>
      </w:r>
      <w:r w:rsidR="00A3392D">
        <w:rPr>
          <w:rFonts w:ascii="Times New Roman" w:hAnsi="Times New Roman" w:cs="Times New Roman"/>
        </w:rPr>
        <w:t xml:space="preserve">desenvolver um projeto </w:t>
      </w:r>
      <w:r w:rsidR="00187717">
        <w:rPr>
          <w:rFonts w:ascii="Times New Roman" w:hAnsi="Times New Roman" w:cs="Times New Roman"/>
        </w:rPr>
        <w:t>integrando</w:t>
      </w:r>
      <w:r w:rsidR="00187717" w:rsidRPr="003B25B8">
        <w:rPr>
          <w:rFonts w:ascii="Times New Roman" w:hAnsi="Times New Roman" w:cs="Times New Roman"/>
        </w:rPr>
        <w:t xml:space="preserve"> </w:t>
      </w:r>
      <w:r w:rsidR="00765FE5" w:rsidRPr="003B25B8">
        <w:rPr>
          <w:rFonts w:ascii="Times New Roman" w:hAnsi="Times New Roman" w:cs="Times New Roman"/>
        </w:rPr>
        <w:t>essas duas tecnologias</w:t>
      </w:r>
      <w:r w:rsidR="00A3392D">
        <w:rPr>
          <w:rFonts w:ascii="Times New Roman" w:hAnsi="Times New Roman" w:cs="Times New Roman"/>
        </w:rPr>
        <w:t>,</w:t>
      </w:r>
      <w:r w:rsidR="00765FE5" w:rsidRPr="003B25B8">
        <w:rPr>
          <w:rFonts w:ascii="Times New Roman" w:hAnsi="Times New Roman" w:cs="Times New Roman"/>
        </w:rPr>
        <w:t xml:space="preserve"> o </w:t>
      </w:r>
      <w:r w:rsidR="00765FE5" w:rsidRPr="00767844">
        <w:rPr>
          <w:rFonts w:ascii="Times New Roman" w:hAnsi="Times New Roman" w:cs="Times New Roman"/>
          <w:i/>
        </w:rPr>
        <w:t>Active Directory</w:t>
      </w:r>
      <w:r w:rsidR="00765FE5" w:rsidRPr="003B25B8">
        <w:rPr>
          <w:rFonts w:ascii="Times New Roman" w:hAnsi="Times New Roman" w:cs="Times New Roman"/>
        </w:rPr>
        <w:t xml:space="preserve"> e NFC</w:t>
      </w:r>
      <w:r>
        <w:rPr>
          <w:rFonts w:ascii="Times New Roman" w:hAnsi="Times New Roman" w:cs="Times New Roman"/>
        </w:rPr>
        <w:t>, com o intuito de realizar o controle de acesso de usuários</w:t>
      </w:r>
      <w:r w:rsidR="00765FE5" w:rsidRPr="003B25B8">
        <w:rPr>
          <w:rFonts w:ascii="Times New Roman" w:hAnsi="Times New Roman" w:cs="Times New Roman"/>
        </w:rPr>
        <w:t xml:space="preserve">. </w:t>
      </w:r>
      <w:r w:rsidR="00EE5637" w:rsidRPr="003B25B8">
        <w:rPr>
          <w:rFonts w:ascii="Times New Roman" w:hAnsi="Times New Roman" w:cs="Times New Roman"/>
        </w:rPr>
        <w:t xml:space="preserve">Para validar essa </w:t>
      </w:r>
      <w:r w:rsidR="00767844">
        <w:rPr>
          <w:rFonts w:ascii="Times New Roman" w:hAnsi="Times New Roman" w:cs="Times New Roman"/>
        </w:rPr>
        <w:t>proposta</w:t>
      </w:r>
      <w:r w:rsidR="00EE5637" w:rsidRPr="003B25B8">
        <w:rPr>
          <w:rFonts w:ascii="Times New Roman" w:hAnsi="Times New Roman" w:cs="Times New Roman"/>
        </w:rPr>
        <w:t>,</w:t>
      </w:r>
      <w:r w:rsidR="00765FE5" w:rsidRPr="003B25B8">
        <w:rPr>
          <w:rFonts w:ascii="Times New Roman" w:hAnsi="Times New Roman" w:cs="Times New Roman"/>
        </w:rPr>
        <w:t xml:space="preserve"> um protótipo de fechadura eletrônica </w:t>
      </w:r>
      <w:r w:rsidR="001A660A" w:rsidRPr="003B25B8">
        <w:rPr>
          <w:rFonts w:ascii="Times New Roman" w:hAnsi="Times New Roman" w:cs="Times New Roman"/>
        </w:rPr>
        <w:t xml:space="preserve">foi construído </w:t>
      </w:r>
      <w:r w:rsidR="00765FE5" w:rsidRPr="003B25B8">
        <w:rPr>
          <w:rFonts w:ascii="Times New Roman" w:hAnsi="Times New Roman" w:cs="Times New Roman"/>
        </w:rPr>
        <w:t>utilizando</w:t>
      </w:r>
      <w:r w:rsidR="001A660A" w:rsidRPr="003B25B8">
        <w:rPr>
          <w:rFonts w:ascii="Times New Roman" w:hAnsi="Times New Roman" w:cs="Times New Roman"/>
        </w:rPr>
        <w:t>-se</w:t>
      </w:r>
      <w:r w:rsidR="00765FE5" w:rsidRPr="003B25B8">
        <w:rPr>
          <w:rFonts w:ascii="Times New Roman" w:hAnsi="Times New Roman" w:cs="Times New Roman"/>
        </w:rPr>
        <w:t xml:space="preserve"> </w:t>
      </w:r>
      <w:r w:rsidR="001A660A" w:rsidRPr="003B25B8">
        <w:rPr>
          <w:rFonts w:ascii="Times New Roman" w:hAnsi="Times New Roman" w:cs="Times New Roman"/>
        </w:rPr>
        <w:t>um</w:t>
      </w:r>
      <w:r w:rsidR="00765FE5" w:rsidRPr="003B25B8">
        <w:rPr>
          <w:rFonts w:ascii="Times New Roman" w:hAnsi="Times New Roman" w:cs="Times New Roman"/>
        </w:rPr>
        <w:t xml:space="preserve">a placa de prototipagem Arduino </w:t>
      </w:r>
      <w:r w:rsidR="001A660A" w:rsidRPr="003B25B8">
        <w:rPr>
          <w:rFonts w:ascii="Times New Roman" w:hAnsi="Times New Roman" w:cs="Times New Roman"/>
        </w:rPr>
        <w:t>para intermediar</w:t>
      </w:r>
      <w:r w:rsidR="00765FE5" w:rsidRPr="003B25B8">
        <w:rPr>
          <w:rFonts w:ascii="Times New Roman" w:hAnsi="Times New Roman" w:cs="Times New Roman"/>
        </w:rPr>
        <w:t xml:space="preserve"> </w:t>
      </w:r>
      <w:r w:rsidR="00712C8A">
        <w:rPr>
          <w:rFonts w:ascii="Times New Roman" w:hAnsi="Times New Roman" w:cs="Times New Roman"/>
        </w:rPr>
        <w:t>a comunicação entre</w:t>
      </w:r>
      <w:r w:rsidR="001A660A" w:rsidRPr="003B25B8">
        <w:rPr>
          <w:rFonts w:ascii="Times New Roman" w:hAnsi="Times New Roman" w:cs="Times New Roman"/>
        </w:rPr>
        <w:t xml:space="preserve"> </w:t>
      </w:r>
      <w:r w:rsidR="00765FE5" w:rsidRPr="003B25B8">
        <w:rPr>
          <w:rFonts w:ascii="Times New Roman" w:hAnsi="Times New Roman" w:cs="Times New Roman"/>
        </w:rPr>
        <w:t xml:space="preserve">um dispositivo NFC </w:t>
      </w:r>
      <w:r w:rsidR="00DA3FE1" w:rsidRPr="003B25B8">
        <w:rPr>
          <w:rFonts w:ascii="Times New Roman" w:hAnsi="Times New Roman" w:cs="Times New Roman"/>
        </w:rPr>
        <w:t>e o</w:t>
      </w:r>
      <w:r w:rsidR="00765FE5" w:rsidRPr="003B25B8">
        <w:rPr>
          <w:rFonts w:ascii="Times New Roman" w:hAnsi="Times New Roman" w:cs="Times New Roman"/>
        </w:rPr>
        <w:t xml:space="preserve"> Active Directory</w:t>
      </w:r>
      <w:r w:rsidR="00B85BE2" w:rsidRPr="003B25B8">
        <w:rPr>
          <w:rFonts w:ascii="Times New Roman" w:hAnsi="Times New Roman" w:cs="Times New Roman"/>
        </w:rPr>
        <w:t xml:space="preserve"> </w:t>
      </w:r>
      <w:r w:rsidR="00767844">
        <w:rPr>
          <w:rFonts w:ascii="Times New Roman" w:hAnsi="Times New Roman" w:cs="Times New Roman"/>
        </w:rPr>
        <w:t>para</w:t>
      </w:r>
      <w:r w:rsidR="00765FE5" w:rsidRPr="003B25B8">
        <w:rPr>
          <w:rFonts w:ascii="Times New Roman" w:hAnsi="Times New Roman" w:cs="Times New Roman"/>
        </w:rPr>
        <w:t xml:space="preserve"> </w:t>
      </w:r>
      <w:r w:rsidR="00712C8A">
        <w:rPr>
          <w:rFonts w:ascii="Times New Roman" w:hAnsi="Times New Roman" w:cs="Times New Roman"/>
        </w:rPr>
        <w:t>liberar</w:t>
      </w:r>
      <w:r w:rsidR="00712C8A" w:rsidRPr="003B25B8">
        <w:rPr>
          <w:rFonts w:ascii="Times New Roman" w:hAnsi="Times New Roman" w:cs="Times New Roman"/>
        </w:rPr>
        <w:t xml:space="preserve"> </w:t>
      </w:r>
      <w:r w:rsidR="00B85BE2" w:rsidRPr="003B25B8">
        <w:rPr>
          <w:rFonts w:ascii="Times New Roman" w:hAnsi="Times New Roman" w:cs="Times New Roman"/>
        </w:rPr>
        <w:t>ou não</w:t>
      </w:r>
      <w:r w:rsidR="00765FE5" w:rsidRPr="003B25B8">
        <w:rPr>
          <w:rFonts w:ascii="Times New Roman" w:hAnsi="Times New Roman" w:cs="Times New Roman"/>
        </w:rPr>
        <w:t xml:space="preserve"> o acesso </w:t>
      </w:r>
      <w:r w:rsidR="00163B8E">
        <w:rPr>
          <w:rFonts w:ascii="Times New Roman" w:hAnsi="Times New Roman" w:cs="Times New Roman"/>
        </w:rPr>
        <w:t xml:space="preserve">de uma pessoa </w:t>
      </w:r>
      <w:r w:rsidR="00765FE5" w:rsidRPr="003B25B8">
        <w:rPr>
          <w:rFonts w:ascii="Times New Roman" w:hAnsi="Times New Roman" w:cs="Times New Roman"/>
        </w:rPr>
        <w:t>a uma</w:t>
      </w:r>
      <w:r w:rsidR="00B85BE2" w:rsidRPr="003B25B8">
        <w:rPr>
          <w:rFonts w:ascii="Times New Roman" w:hAnsi="Times New Roman" w:cs="Times New Roman"/>
        </w:rPr>
        <w:t xml:space="preserve"> determinada</w:t>
      </w:r>
      <w:r w:rsidR="00765FE5" w:rsidRPr="003B25B8">
        <w:rPr>
          <w:rFonts w:ascii="Times New Roman" w:hAnsi="Times New Roman" w:cs="Times New Roman"/>
        </w:rPr>
        <w:t xml:space="preserve"> área.</w:t>
      </w:r>
    </w:p>
    <w:p w14:paraId="0D99BF16" w14:textId="16B7B74B" w:rsidR="00767844" w:rsidRDefault="00767844" w:rsidP="00767844">
      <w:pPr>
        <w:spacing w:after="0" w:line="360" w:lineRule="auto"/>
        <w:ind w:firstLine="709"/>
        <w:jc w:val="both"/>
        <w:rPr>
          <w:rFonts w:ascii="Times New Roman" w:hAnsi="Times New Roman" w:cs="Times New Roman"/>
        </w:rPr>
      </w:pPr>
      <w:r>
        <w:rPr>
          <w:rFonts w:ascii="Times New Roman" w:hAnsi="Times New Roman" w:cs="Times New Roman"/>
        </w:rPr>
        <w:t>Os resultados mostraram que</w:t>
      </w:r>
      <w:r w:rsidR="00C81F8C" w:rsidRPr="003B25B8">
        <w:rPr>
          <w:rFonts w:ascii="Times New Roman" w:hAnsi="Times New Roman" w:cs="Times New Roman"/>
        </w:rPr>
        <w:t xml:space="preserve"> esse trabalho</w:t>
      </w:r>
      <w:r w:rsidR="00765FE5" w:rsidRPr="003B25B8">
        <w:rPr>
          <w:rFonts w:ascii="Times New Roman" w:hAnsi="Times New Roman" w:cs="Times New Roman"/>
        </w:rPr>
        <w:t xml:space="preserve"> fornece uma ferramenta</w:t>
      </w:r>
      <w:r w:rsidR="00E94D42" w:rsidRPr="003B25B8">
        <w:rPr>
          <w:rFonts w:ascii="Times New Roman" w:hAnsi="Times New Roman" w:cs="Times New Roman"/>
        </w:rPr>
        <w:t xml:space="preserve"> de controle de acesso </w:t>
      </w:r>
      <w:r w:rsidR="00471138">
        <w:rPr>
          <w:rFonts w:ascii="Times New Roman" w:hAnsi="Times New Roman" w:cs="Times New Roman"/>
        </w:rPr>
        <w:t xml:space="preserve">acessível </w:t>
      </w:r>
      <w:r w:rsidR="00E94D42" w:rsidRPr="003B25B8">
        <w:rPr>
          <w:rFonts w:ascii="Times New Roman" w:hAnsi="Times New Roman" w:cs="Times New Roman"/>
        </w:rPr>
        <w:t>baseada em NFC</w:t>
      </w:r>
      <w:r w:rsidR="00765FE5" w:rsidRPr="003B25B8">
        <w:rPr>
          <w:rFonts w:ascii="Times New Roman" w:hAnsi="Times New Roman" w:cs="Times New Roman"/>
        </w:rPr>
        <w:t xml:space="preserve">, </w:t>
      </w:r>
      <w:r w:rsidR="004B04F8" w:rsidRPr="003B25B8">
        <w:rPr>
          <w:rFonts w:ascii="Times New Roman" w:hAnsi="Times New Roman" w:cs="Times New Roman"/>
        </w:rPr>
        <w:t xml:space="preserve">com seu </w:t>
      </w:r>
      <w:r w:rsidR="004B04F8" w:rsidRPr="00F4156C">
        <w:rPr>
          <w:rFonts w:ascii="Times New Roman" w:hAnsi="Times New Roman" w:cs="Times New Roman"/>
          <w:i/>
        </w:rPr>
        <w:t>software</w:t>
      </w:r>
      <w:r w:rsidR="004B04F8" w:rsidRPr="003B25B8">
        <w:rPr>
          <w:rFonts w:ascii="Times New Roman" w:hAnsi="Times New Roman" w:cs="Times New Roman"/>
        </w:rPr>
        <w:t xml:space="preserve"> sendo disponibilizado de forma </w:t>
      </w:r>
      <w:r w:rsidR="004B04F8" w:rsidRPr="00F4156C">
        <w:rPr>
          <w:rFonts w:ascii="Times New Roman" w:hAnsi="Times New Roman" w:cs="Times New Roman"/>
          <w:i/>
        </w:rPr>
        <w:t>open</w:t>
      </w:r>
      <w:r w:rsidR="007A2732" w:rsidRPr="00F4156C">
        <w:rPr>
          <w:rFonts w:ascii="Times New Roman" w:hAnsi="Times New Roman" w:cs="Times New Roman"/>
          <w:i/>
        </w:rPr>
        <w:t xml:space="preserve"> </w:t>
      </w:r>
      <w:r w:rsidR="004B04F8" w:rsidRPr="00F4156C">
        <w:rPr>
          <w:rFonts w:ascii="Times New Roman" w:hAnsi="Times New Roman" w:cs="Times New Roman"/>
          <w:i/>
        </w:rPr>
        <w:t>source</w:t>
      </w:r>
      <w:r w:rsidR="004B04F8" w:rsidRPr="003B25B8">
        <w:rPr>
          <w:rFonts w:ascii="Times New Roman" w:hAnsi="Times New Roman" w:cs="Times New Roman"/>
        </w:rPr>
        <w:t xml:space="preserve"> e </w:t>
      </w:r>
      <w:r w:rsidR="00FA0938" w:rsidRPr="003B25B8">
        <w:rPr>
          <w:rFonts w:ascii="Times New Roman" w:hAnsi="Times New Roman" w:cs="Times New Roman"/>
        </w:rPr>
        <w:t>seu</w:t>
      </w:r>
      <w:r w:rsidR="00765FE5" w:rsidRPr="003B25B8">
        <w:rPr>
          <w:rFonts w:ascii="Times New Roman" w:hAnsi="Times New Roman" w:cs="Times New Roman"/>
        </w:rPr>
        <w:t xml:space="preserve"> </w:t>
      </w:r>
      <w:r w:rsidR="00765FE5" w:rsidRPr="00F4156C">
        <w:rPr>
          <w:rFonts w:ascii="Times New Roman" w:hAnsi="Times New Roman" w:cs="Times New Roman"/>
          <w:i/>
        </w:rPr>
        <w:t>hardware</w:t>
      </w:r>
      <w:r w:rsidR="00765FE5" w:rsidRPr="003B25B8">
        <w:rPr>
          <w:rFonts w:ascii="Times New Roman" w:hAnsi="Times New Roman" w:cs="Times New Roman"/>
        </w:rPr>
        <w:t xml:space="preserve"> pode</w:t>
      </w:r>
      <w:r w:rsidR="004B04F8" w:rsidRPr="003B25B8">
        <w:rPr>
          <w:rFonts w:ascii="Times New Roman" w:hAnsi="Times New Roman" w:cs="Times New Roman"/>
        </w:rPr>
        <w:t>ndo</w:t>
      </w:r>
      <w:r w:rsidR="00765FE5" w:rsidRPr="003B25B8">
        <w:rPr>
          <w:rFonts w:ascii="Times New Roman" w:hAnsi="Times New Roman" w:cs="Times New Roman"/>
        </w:rPr>
        <w:t xml:space="preserve"> ser </w:t>
      </w:r>
      <w:r w:rsidR="00FA0938" w:rsidRPr="003B25B8">
        <w:rPr>
          <w:rFonts w:ascii="Times New Roman" w:hAnsi="Times New Roman" w:cs="Times New Roman"/>
        </w:rPr>
        <w:t xml:space="preserve">facilmente </w:t>
      </w:r>
      <w:r w:rsidR="00765FE5" w:rsidRPr="003B25B8">
        <w:rPr>
          <w:rFonts w:ascii="Times New Roman" w:hAnsi="Times New Roman" w:cs="Times New Roman"/>
        </w:rPr>
        <w:t>constru</w:t>
      </w:r>
      <w:r w:rsidR="004B04F8" w:rsidRPr="003B25B8">
        <w:rPr>
          <w:rFonts w:ascii="Times New Roman" w:hAnsi="Times New Roman" w:cs="Times New Roman"/>
        </w:rPr>
        <w:t>ído</w:t>
      </w:r>
      <w:r w:rsidR="00765FE5" w:rsidRPr="003B25B8">
        <w:rPr>
          <w:rFonts w:ascii="Times New Roman" w:hAnsi="Times New Roman" w:cs="Times New Roman"/>
        </w:rPr>
        <w:t xml:space="preserve"> </w:t>
      </w:r>
      <w:r w:rsidR="00FA0938" w:rsidRPr="003B25B8">
        <w:rPr>
          <w:rFonts w:ascii="Times New Roman" w:hAnsi="Times New Roman" w:cs="Times New Roman"/>
        </w:rPr>
        <w:t>seguindo-se as especificações contidas neste documento</w:t>
      </w:r>
      <w:r w:rsidR="00471138">
        <w:rPr>
          <w:rFonts w:ascii="Times New Roman" w:hAnsi="Times New Roman" w:cs="Times New Roman"/>
        </w:rPr>
        <w:t>, podendo</w:t>
      </w:r>
      <w:r w:rsidR="00765FE5" w:rsidRPr="003B25B8">
        <w:rPr>
          <w:rFonts w:ascii="Times New Roman" w:hAnsi="Times New Roman" w:cs="Times New Roman"/>
        </w:rPr>
        <w:t xml:space="preserve"> </w:t>
      </w:r>
      <w:r w:rsidR="00E94D42" w:rsidRPr="003B25B8">
        <w:rPr>
          <w:rFonts w:ascii="Times New Roman" w:hAnsi="Times New Roman" w:cs="Times New Roman"/>
        </w:rPr>
        <w:t>ser integrada n</w:t>
      </w:r>
      <w:r w:rsidR="00765FE5" w:rsidRPr="003B25B8">
        <w:rPr>
          <w:rFonts w:ascii="Times New Roman" w:hAnsi="Times New Roman" w:cs="Times New Roman"/>
        </w:rPr>
        <w:t xml:space="preserve">uma rede que já faça uso do </w:t>
      </w:r>
      <w:r w:rsidR="00765FE5" w:rsidRPr="002C154C">
        <w:rPr>
          <w:rFonts w:ascii="Times New Roman" w:hAnsi="Times New Roman" w:cs="Times New Roman"/>
          <w:i/>
        </w:rPr>
        <w:t>Windows Server</w:t>
      </w:r>
      <w:r w:rsidR="00765FE5" w:rsidRPr="003B25B8">
        <w:rPr>
          <w:rFonts w:ascii="Times New Roman" w:hAnsi="Times New Roman" w:cs="Times New Roman"/>
        </w:rPr>
        <w:t xml:space="preserve"> e do </w:t>
      </w:r>
      <w:r w:rsidR="00765FE5" w:rsidRPr="002C154C">
        <w:rPr>
          <w:rFonts w:ascii="Times New Roman" w:hAnsi="Times New Roman" w:cs="Times New Roman"/>
          <w:i/>
        </w:rPr>
        <w:t>Active Directory</w:t>
      </w:r>
      <w:r w:rsidR="00765FE5" w:rsidRPr="003B25B8">
        <w:rPr>
          <w:rFonts w:ascii="Times New Roman" w:hAnsi="Times New Roman" w:cs="Times New Roman"/>
        </w:rPr>
        <w:t>.</w:t>
      </w:r>
    </w:p>
    <w:p w14:paraId="20FF6B6D" w14:textId="77777777" w:rsidR="006A7498" w:rsidRPr="003B25B8" w:rsidRDefault="006A7498" w:rsidP="00767844">
      <w:pPr>
        <w:spacing w:after="0" w:line="360" w:lineRule="auto"/>
        <w:ind w:firstLine="709"/>
        <w:jc w:val="both"/>
        <w:rPr>
          <w:rFonts w:ascii="Times New Roman" w:hAnsi="Times New Roman" w:cs="Times New Roman"/>
        </w:rPr>
      </w:pPr>
    </w:p>
    <w:p w14:paraId="7C642EE6" w14:textId="25ADDEDB" w:rsidR="006A0E21" w:rsidRPr="005C72E8" w:rsidRDefault="006A0E21" w:rsidP="005C72E8">
      <w:pPr>
        <w:pStyle w:val="Ttulo2"/>
        <w:rPr>
          <w:rFonts w:ascii="Times New Roman" w:hAnsi="Times New Roman" w:cs="Times New Roman"/>
        </w:rPr>
      </w:pPr>
      <w:bookmarkStart w:id="2" w:name="_Toc492922843"/>
      <w:r w:rsidRPr="005C72E8">
        <w:rPr>
          <w:rFonts w:ascii="Times New Roman" w:hAnsi="Times New Roman" w:cs="Times New Roman"/>
          <w:b w:val="0"/>
          <w:sz w:val="24"/>
          <w:szCs w:val="24"/>
        </w:rPr>
        <w:t>1.1 MOTIVAÇÃO</w:t>
      </w:r>
      <w:bookmarkEnd w:id="2"/>
      <w:r w:rsidRPr="005C72E8">
        <w:rPr>
          <w:rFonts w:ascii="Times New Roman" w:hAnsi="Times New Roman" w:cs="Times New Roman"/>
          <w:b w:val="0"/>
          <w:sz w:val="24"/>
          <w:szCs w:val="24"/>
        </w:rPr>
        <w:t xml:space="preserve"> </w:t>
      </w:r>
    </w:p>
    <w:p w14:paraId="2A6830FB" w14:textId="77777777" w:rsidR="006A0E21" w:rsidRPr="003B25B8" w:rsidRDefault="006A0E21" w:rsidP="006A0E21">
      <w:pPr>
        <w:spacing w:after="0" w:line="360" w:lineRule="auto"/>
        <w:jc w:val="both"/>
        <w:rPr>
          <w:rFonts w:ascii="Times New Roman" w:hAnsi="Times New Roman" w:cs="Times New Roman"/>
        </w:rPr>
      </w:pPr>
    </w:p>
    <w:p w14:paraId="7A2BD7BC" w14:textId="3F5D9C90" w:rsidR="00B05220" w:rsidRPr="00317EEA" w:rsidRDefault="006A0E21" w:rsidP="00D655DB">
      <w:pPr>
        <w:pStyle w:val="WW-Estilopadro"/>
        <w:spacing w:after="0" w:line="360" w:lineRule="auto"/>
        <w:ind w:firstLine="567"/>
        <w:jc w:val="both"/>
        <w:rPr>
          <w:rFonts w:ascii="Times New Roman" w:hAnsi="Times New Roman"/>
          <w:color w:val="000000"/>
          <w:sz w:val="24"/>
          <w:szCs w:val="24"/>
        </w:rPr>
      </w:pPr>
      <w:r w:rsidRPr="003B25B8">
        <w:rPr>
          <w:rFonts w:ascii="Times New Roman" w:hAnsi="Times New Roman"/>
          <w:color w:val="000000"/>
          <w:sz w:val="24"/>
          <w:szCs w:val="24"/>
        </w:rPr>
        <w:t xml:space="preserve">Visando uma modernização tecnológica </w:t>
      </w:r>
      <w:r w:rsidR="00746E35" w:rsidRPr="003B25B8">
        <w:rPr>
          <w:rFonts w:ascii="Times New Roman" w:hAnsi="Times New Roman"/>
          <w:color w:val="000000"/>
          <w:sz w:val="24"/>
          <w:szCs w:val="24"/>
        </w:rPr>
        <w:t>das</w:t>
      </w:r>
      <w:r w:rsidRPr="003B25B8">
        <w:rPr>
          <w:rFonts w:ascii="Times New Roman" w:hAnsi="Times New Roman"/>
          <w:color w:val="000000"/>
          <w:sz w:val="24"/>
          <w:szCs w:val="24"/>
        </w:rPr>
        <w:t xml:space="preserve"> instituiç</w:t>
      </w:r>
      <w:r w:rsidR="00746E35" w:rsidRPr="003B25B8">
        <w:rPr>
          <w:rFonts w:ascii="Times New Roman" w:hAnsi="Times New Roman"/>
          <w:color w:val="000000"/>
          <w:sz w:val="24"/>
          <w:szCs w:val="24"/>
        </w:rPr>
        <w:t>ões</w:t>
      </w:r>
      <w:r w:rsidRPr="003B25B8">
        <w:rPr>
          <w:rFonts w:ascii="Times New Roman" w:hAnsi="Times New Roman"/>
          <w:color w:val="000000"/>
          <w:sz w:val="24"/>
          <w:szCs w:val="24"/>
        </w:rPr>
        <w:t xml:space="preserve">, </w:t>
      </w:r>
      <w:r w:rsidR="00926FF2" w:rsidRPr="003B25B8">
        <w:rPr>
          <w:rFonts w:ascii="Times New Roman" w:hAnsi="Times New Roman"/>
          <w:color w:val="000000"/>
          <w:sz w:val="24"/>
          <w:szCs w:val="24"/>
        </w:rPr>
        <w:t xml:space="preserve">foi desenvolvido </w:t>
      </w:r>
      <w:r w:rsidRPr="003B25B8">
        <w:rPr>
          <w:rFonts w:ascii="Times New Roman" w:hAnsi="Times New Roman"/>
          <w:color w:val="000000"/>
          <w:sz w:val="24"/>
          <w:szCs w:val="24"/>
        </w:rPr>
        <w:t xml:space="preserve">este trabalho </w:t>
      </w:r>
      <w:r w:rsidR="00926FF2" w:rsidRPr="003B25B8">
        <w:rPr>
          <w:rFonts w:ascii="Times New Roman" w:hAnsi="Times New Roman"/>
          <w:color w:val="000000"/>
          <w:sz w:val="24"/>
          <w:szCs w:val="24"/>
        </w:rPr>
        <w:t xml:space="preserve">que </w:t>
      </w:r>
      <w:r w:rsidRPr="003B25B8">
        <w:rPr>
          <w:rFonts w:ascii="Times New Roman" w:hAnsi="Times New Roman"/>
          <w:color w:val="000000"/>
          <w:sz w:val="24"/>
          <w:szCs w:val="24"/>
        </w:rPr>
        <w:t>tem a intenção de apresentar uma solução viável e prática para substituir</w:t>
      </w:r>
      <w:r w:rsidR="00746E35" w:rsidRPr="003B25B8">
        <w:rPr>
          <w:rFonts w:ascii="Times New Roman" w:hAnsi="Times New Roman"/>
          <w:color w:val="000000"/>
          <w:sz w:val="24"/>
          <w:szCs w:val="24"/>
        </w:rPr>
        <w:t xml:space="preserve"> o arcaico controle </w:t>
      </w:r>
      <w:r w:rsidR="00746E35" w:rsidRPr="003B25B8">
        <w:rPr>
          <w:rFonts w:ascii="Times New Roman" w:hAnsi="Times New Roman"/>
          <w:color w:val="000000"/>
          <w:sz w:val="24"/>
          <w:szCs w:val="24"/>
        </w:rPr>
        <w:lastRenderedPageBreak/>
        <w:t>de acesso que fazem uso</w:t>
      </w:r>
      <w:r w:rsidRPr="003B25B8">
        <w:rPr>
          <w:rFonts w:ascii="Times New Roman" w:hAnsi="Times New Roman"/>
          <w:color w:val="000000"/>
          <w:sz w:val="24"/>
          <w:szCs w:val="24"/>
        </w:rPr>
        <w:t xml:space="preserve"> </w:t>
      </w:r>
      <w:r w:rsidR="00D655DB">
        <w:rPr>
          <w:rFonts w:ascii="Times New Roman" w:hAnsi="Times New Roman"/>
          <w:color w:val="000000"/>
          <w:sz w:val="24"/>
          <w:szCs w:val="24"/>
        </w:rPr>
        <w:t>das</w:t>
      </w:r>
      <w:r w:rsidRPr="003B25B8">
        <w:rPr>
          <w:rFonts w:ascii="Times New Roman" w:hAnsi="Times New Roman"/>
          <w:color w:val="000000"/>
          <w:sz w:val="24"/>
          <w:szCs w:val="24"/>
        </w:rPr>
        <w:t xml:space="preserve"> fechaduras convencionais</w:t>
      </w:r>
      <w:r w:rsidR="00D655DB">
        <w:rPr>
          <w:rFonts w:ascii="Times New Roman" w:hAnsi="Times New Roman"/>
          <w:color w:val="000000"/>
          <w:sz w:val="24"/>
          <w:szCs w:val="24"/>
        </w:rPr>
        <w:t xml:space="preserve">, que por sua vez </w:t>
      </w:r>
      <w:r w:rsidR="00E30EBF">
        <w:rPr>
          <w:rFonts w:ascii="Times New Roman" w:hAnsi="Times New Roman"/>
          <w:color w:val="000000"/>
          <w:sz w:val="24"/>
          <w:szCs w:val="24"/>
        </w:rPr>
        <w:t>s</w:t>
      </w:r>
      <w:r w:rsidR="00D655DB">
        <w:rPr>
          <w:rFonts w:ascii="Times New Roman" w:hAnsi="Times New Roman"/>
          <w:color w:val="000000"/>
          <w:sz w:val="24"/>
          <w:szCs w:val="24"/>
        </w:rPr>
        <w:t>e utilizam de</w:t>
      </w:r>
      <w:r w:rsidR="00E30EBF">
        <w:rPr>
          <w:rFonts w:ascii="Times New Roman" w:hAnsi="Times New Roman"/>
          <w:color w:val="000000"/>
          <w:sz w:val="24"/>
          <w:szCs w:val="24"/>
        </w:rPr>
        <w:t xml:space="preserve"> </w:t>
      </w:r>
      <w:r w:rsidRPr="003B25B8">
        <w:rPr>
          <w:rFonts w:ascii="Times New Roman" w:hAnsi="Times New Roman"/>
          <w:color w:val="000000"/>
          <w:sz w:val="24"/>
          <w:szCs w:val="24"/>
        </w:rPr>
        <w:t xml:space="preserve">chaves pouco cômodas e </w:t>
      </w:r>
      <w:r w:rsidR="00767844">
        <w:rPr>
          <w:rFonts w:ascii="Times New Roman" w:hAnsi="Times New Roman"/>
          <w:color w:val="000000"/>
          <w:sz w:val="24"/>
          <w:szCs w:val="24"/>
        </w:rPr>
        <w:t>in</w:t>
      </w:r>
      <w:r w:rsidRPr="003B25B8">
        <w:rPr>
          <w:rFonts w:ascii="Times New Roman" w:hAnsi="Times New Roman"/>
          <w:color w:val="000000"/>
          <w:sz w:val="24"/>
          <w:szCs w:val="24"/>
        </w:rPr>
        <w:t>seguras,</w:t>
      </w:r>
      <w:r w:rsidR="00D655DB">
        <w:rPr>
          <w:rFonts w:ascii="Times New Roman" w:hAnsi="Times New Roman"/>
          <w:color w:val="000000"/>
          <w:sz w:val="24"/>
          <w:szCs w:val="24"/>
        </w:rPr>
        <w:t xml:space="preserve"> </w:t>
      </w:r>
      <w:r w:rsidR="00B05220" w:rsidRPr="003B25B8">
        <w:rPr>
          <w:rFonts w:ascii="Times New Roman" w:hAnsi="Times New Roman"/>
          <w:color w:val="000000"/>
          <w:sz w:val="24"/>
          <w:szCs w:val="24"/>
        </w:rPr>
        <w:t xml:space="preserve">podendo ser </w:t>
      </w:r>
      <w:r w:rsidR="00013786">
        <w:rPr>
          <w:rFonts w:ascii="Times New Roman" w:hAnsi="Times New Roman"/>
          <w:color w:val="000000"/>
          <w:sz w:val="24"/>
          <w:szCs w:val="24"/>
        </w:rPr>
        <w:t>facilmente copiadas</w:t>
      </w:r>
      <w:r w:rsidR="00C02298">
        <w:rPr>
          <w:rFonts w:ascii="Times New Roman" w:hAnsi="Times New Roman"/>
          <w:color w:val="000000"/>
          <w:sz w:val="24"/>
          <w:szCs w:val="24"/>
        </w:rPr>
        <w:t>,</w:t>
      </w:r>
      <w:r w:rsidR="00013786">
        <w:rPr>
          <w:rFonts w:ascii="Times New Roman" w:hAnsi="Times New Roman"/>
          <w:color w:val="000000"/>
          <w:sz w:val="24"/>
          <w:szCs w:val="24"/>
        </w:rPr>
        <w:t xml:space="preserve"> </w:t>
      </w:r>
      <w:r w:rsidR="00E30EBF">
        <w:rPr>
          <w:rFonts w:ascii="Times New Roman" w:hAnsi="Times New Roman"/>
          <w:color w:val="000000"/>
          <w:sz w:val="24"/>
          <w:szCs w:val="24"/>
        </w:rPr>
        <w:t xml:space="preserve">além de </w:t>
      </w:r>
      <w:r w:rsidR="00013786">
        <w:rPr>
          <w:rFonts w:ascii="Times New Roman" w:hAnsi="Times New Roman"/>
          <w:color w:val="000000"/>
          <w:sz w:val="24"/>
          <w:szCs w:val="24"/>
        </w:rPr>
        <w:t>te</w:t>
      </w:r>
      <w:r w:rsidR="00D655DB">
        <w:rPr>
          <w:rFonts w:ascii="Times New Roman" w:hAnsi="Times New Roman"/>
          <w:color w:val="000000"/>
          <w:sz w:val="24"/>
          <w:szCs w:val="24"/>
        </w:rPr>
        <w:t>rem</w:t>
      </w:r>
      <w:r w:rsidR="00013786">
        <w:rPr>
          <w:rFonts w:ascii="Times New Roman" w:hAnsi="Times New Roman"/>
          <w:color w:val="000000"/>
          <w:sz w:val="24"/>
          <w:szCs w:val="24"/>
        </w:rPr>
        <w:t xml:space="preserve"> uma reposição </w:t>
      </w:r>
      <w:r w:rsidR="00767844">
        <w:rPr>
          <w:rFonts w:ascii="Times New Roman" w:hAnsi="Times New Roman"/>
          <w:color w:val="000000"/>
          <w:sz w:val="24"/>
          <w:szCs w:val="24"/>
        </w:rPr>
        <w:t>inconveniente</w:t>
      </w:r>
      <w:r w:rsidR="00013786">
        <w:rPr>
          <w:rFonts w:ascii="Times New Roman" w:hAnsi="Times New Roman"/>
          <w:color w:val="000000"/>
          <w:sz w:val="24"/>
          <w:szCs w:val="24"/>
        </w:rPr>
        <w:t xml:space="preserve"> em caso de perda</w:t>
      </w:r>
      <w:r w:rsidR="00D655DB">
        <w:rPr>
          <w:rFonts w:ascii="Times New Roman" w:hAnsi="Times New Roman"/>
          <w:color w:val="000000"/>
          <w:sz w:val="24"/>
          <w:szCs w:val="24"/>
        </w:rPr>
        <w:t xml:space="preserve"> ou defeito</w:t>
      </w:r>
      <w:r w:rsidR="00013786">
        <w:rPr>
          <w:rFonts w:ascii="Times New Roman" w:hAnsi="Times New Roman"/>
          <w:color w:val="000000"/>
          <w:sz w:val="24"/>
          <w:szCs w:val="24"/>
        </w:rPr>
        <w:t>, necessitando de um trabalho manual especializado de um chaveiro</w:t>
      </w:r>
      <w:r w:rsidR="00D655DB">
        <w:rPr>
          <w:rFonts w:ascii="Times New Roman" w:hAnsi="Times New Roman"/>
          <w:color w:val="000000"/>
          <w:sz w:val="24"/>
          <w:szCs w:val="24"/>
        </w:rPr>
        <w:t xml:space="preserve"> para solucionar o problema</w:t>
      </w:r>
      <w:r w:rsidR="00B05220" w:rsidRPr="00317EEA">
        <w:rPr>
          <w:rFonts w:ascii="Times New Roman" w:hAnsi="Times New Roman"/>
          <w:color w:val="000000"/>
          <w:sz w:val="24"/>
          <w:szCs w:val="24"/>
        </w:rPr>
        <w:t xml:space="preserve">. </w:t>
      </w:r>
    </w:p>
    <w:p w14:paraId="0B5E871F" w14:textId="372A5848" w:rsidR="00507A38" w:rsidRPr="003B25B8" w:rsidRDefault="00191BB2" w:rsidP="00D655DB">
      <w:pPr>
        <w:pStyle w:val="WW-Estilopadro"/>
        <w:spacing w:after="0" w:line="360" w:lineRule="auto"/>
        <w:ind w:firstLine="567"/>
        <w:jc w:val="both"/>
        <w:rPr>
          <w:rFonts w:ascii="Times New Roman" w:hAnsi="Times New Roman"/>
          <w:color w:val="000000"/>
          <w:sz w:val="24"/>
          <w:szCs w:val="24"/>
        </w:rPr>
      </w:pPr>
      <w:r w:rsidRPr="003B25B8">
        <w:rPr>
          <w:rFonts w:ascii="Times New Roman" w:hAnsi="Times New Roman"/>
          <w:color w:val="000000"/>
          <w:sz w:val="24"/>
          <w:szCs w:val="24"/>
        </w:rPr>
        <w:t>Tomando como exemplo</w:t>
      </w:r>
      <w:r w:rsidR="008E24E2" w:rsidRPr="003B25B8">
        <w:rPr>
          <w:rFonts w:ascii="Times New Roman" w:hAnsi="Times New Roman"/>
          <w:color w:val="000000"/>
          <w:sz w:val="24"/>
          <w:szCs w:val="24"/>
        </w:rPr>
        <w:t xml:space="preserve"> o ambiente do</w:t>
      </w:r>
      <w:r w:rsidRPr="003B25B8">
        <w:rPr>
          <w:rFonts w:ascii="Times New Roman" w:hAnsi="Times New Roman"/>
          <w:color w:val="000000"/>
          <w:sz w:val="24"/>
          <w:szCs w:val="24"/>
        </w:rPr>
        <w:t xml:space="preserve"> </w:t>
      </w:r>
      <w:r w:rsidR="008B17D5" w:rsidRPr="003B25B8">
        <w:rPr>
          <w:rFonts w:ascii="Times New Roman" w:hAnsi="Times New Roman"/>
          <w:color w:val="000000"/>
          <w:sz w:val="24"/>
          <w:szCs w:val="24"/>
        </w:rPr>
        <w:t>Instituto Federal do Rio Grande do Norte (IFRN)</w:t>
      </w:r>
      <w:r w:rsidR="008E24E2" w:rsidRPr="003B25B8">
        <w:rPr>
          <w:rFonts w:ascii="Times New Roman" w:hAnsi="Times New Roman"/>
          <w:color w:val="000000"/>
          <w:sz w:val="24"/>
          <w:szCs w:val="24"/>
        </w:rPr>
        <w:t xml:space="preserve">, local onde esse trabalho foi desenvolvido, </w:t>
      </w:r>
      <w:r w:rsidR="004C5555" w:rsidRPr="003B25B8">
        <w:rPr>
          <w:rFonts w:ascii="Times New Roman" w:hAnsi="Times New Roman"/>
          <w:color w:val="000000"/>
          <w:sz w:val="24"/>
          <w:szCs w:val="24"/>
        </w:rPr>
        <w:t>quando os</w:t>
      </w:r>
      <w:r w:rsidR="008E24E2" w:rsidRPr="003B25B8">
        <w:rPr>
          <w:rFonts w:ascii="Times New Roman" w:hAnsi="Times New Roman"/>
          <w:color w:val="000000"/>
          <w:sz w:val="24"/>
          <w:szCs w:val="24"/>
        </w:rPr>
        <w:t xml:space="preserve"> alunos </w:t>
      </w:r>
      <w:r w:rsidR="004C5555" w:rsidRPr="003B25B8">
        <w:rPr>
          <w:rFonts w:ascii="Times New Roman" w:hAnsi="Times New Roman"/>
          <w:color w:val="000000"/>
          <w:sz w:val="24"/>
          <w:szCs w:val="24"/>
        </w:rPr>
        <w:t xml:space="preserve">necessitam </w:t>
      </w:r>
      <w:r w:rsidR="008B17D5" w:rsidRPr="003B25B8">
        <w:rPr>
          <w:rFonts w:ascii="Times New Roman" w:hAnsi="Times New Roman"/>
          <w:color w:val="000000"/>
          <w:sz w:val="24"/>
          <w:szCs w:val="24"/>
        </w:rPr>
        <w:t xml:space="preserve">fazer uso dos laboratórios disponíveis para estudo e pesquisa, os mesmos </w:t>
      </w:r>
      <w:r w:rsidR="004C5555" w:rsidRPr="003B25B8">
        <w:rPr>
          <w:rFonts w:ascii="Times New Roman" w:hAnsi="Times New Roman"/>
          <w:color w:val="000000"/>
          <w:sz w:val="24"/>
          <w:szCs w:val="24"/>
        </w:rPr>
        <w:t>devem se</w:t>
      </w:r>
      <w:r w:rsidR="008B17D5" w:rsidRPr="003B25B8">
        <w:rPr>
          <w:rFonts w:ascii="Times New Roman" w:hAnsi="Times New Roman"/>
          <w:color w:val="000000"/>
          <w:sz w:val="24"/>
          <w:szCs w:val="24"/>
        </w:rPr>
        <w:t xml:space="preserve"> </w:t>
      </w:r>
      <w:r w:rsidR="004C5555" w:rsidRPr="003B25B8">
        <w:rPr>
          <w:rFonts w:ascii="Times New Roman" w:hAnsi="Times New Roman"/>
          <w:color w:val="000000"/>
          <w:sz w:val="24"/>
          <w:szCs w:val="24"/>
        </w:rPr>
        <w:t xml:space="preserve">dirigir </w:t>
      </w:r>
      <w:r w:rsidR="00767844">
        <w:rPr>
          <w:rFonts w:ascii="Times New Roman" w:hAnsi="Times New Roman"/>
          <w:color w:val="000000"/>
          <w:sz w:val="24"/>
          <w:szCs w:val="24"/>
        </w:rPr>
        <w:t>à</w:t>
      </w:r>
      <w:r w:rsidR="008B17D5" w:rsidRPr="003B25B8">
        <w:rPr>
          <w:rFonts w:ascii="Times New Roman" w:hAnsi="Times New Roman"/>
          <w:color w:val="000000"/>
          <w:sz w:val="24"/>
          <w:szCs w:val="24"/>
        </w:rPr>
        <w:t xml:space="preserve"> diretoria do curso </w:t>
      </w:r>
      <w:r w:rsidR="004C5555" w:rsidRPr="003B25B8">
        <w:rPr>
          <w:rFonts w:ascii="Times New Roman" w:hAnsi="Times New Roman"/>
          <w:color w:val="000000"/>
          <w:sz w:val="24"/>
          <w:szCs w:val="24"/>
        </w:rPr>
        <w:t>ao qual são vinculados e</w:t>
      </w:r>
      <w:r w:rsidR="008B17D5" w:rsidRPr="003B25B8">
        <w:rPr>
          <w:rFonts w:ascii="Times New Roman" w:hAnsi="Times New Roman"/>
          <w:color w:val="000000"/>
          <w:sz w:val="24"/>
          <w:szCs w:val="24"/>
        </w:rPr>
        <w:t xml:space="preserve"> solicitar a chave </w:t>
      </w:r>
      <w:r w:rsidR="004C5555" w:rsidRPr="003B25B8">
        <w:rPr>
          <w:rFonts w:ascii="Times New Roman" w:hAnsi="Times New Roman"/>
          <w:color w:val="000000"/>
          <w:sz w:val="24"/>
          <w:szCs w:val="24"/>
        </w:rPr>
        <w:t>do local</w:t>
      </w:r>
      <w:r w:rsidR="008B17D5" w:rsidRPr="003B25B8">
        <w:rPr>
          <w:rFonts w:ascii="Times New Roman" w:hAnsi="Times New Roman"/>
          <w:color w:val="000000"/>
          <w:sz w:val="24"/>
          <w:szCs w:val="24"/>
        </w:rPr>
        <w:t xml:space="preserve"> desejad</w:t>
      </w:r>
      <w:r w:rsidR="008204CA">
        <w:rPr>
          <w:rFonts w:ascii="Times New Roman" w:hAnsi="Times New Roman"/>
          <w:color w:val="000000"/>
          <w:sz w:val="24"/>
          <w:szCs w:val="24"/>
        </w:rPr>
        <w:t>o</w:t>
      </w:r>
      <w:r w:rsidR="00767844">
        <w:rPr>
          <w:rFonts w:ascii="Times New Roman" w:hAnsi="Times New Roman"/>
          <w:color w:val="000000"/>
          <w:sz w:val="24"/>
          <w:szCs w:val="24"/>
        </w:rPr>
        <w:t>. C</w:t>
      </w:r>
      <w:r w:rsidR="009F241C" w:rsidRPr="003B25B8">
        <w:rPr>
          <w:rFonts w:ascii="Times New Roman" w:hAnsi="Times New Roman"/>
          <w:color w:val="000000"/>
          <w:sz w:val="24"/>
          <w:szCs w:val="24"/>
        </w:rPr>
        <w:t>aso ela esteja disponível</w:t>
      </w:r>
      <w:r w:rsidR="004C5555" w:rsidRPr="003B25B8">
        <w:rPr>
          <w:rFonts w:ascii="Times New Roman" w:hAnsi="Times New Roman"/>
          <w:color w:val="000000"/>
          <w:sz w:val="24"/>
          <w:szCs w:val="24"/>
        </w:rPr>
        <w:t>,</w:t>
      </w:r>
      <w:r w:rsidR="009F241C" w:rsidRPr="003B25B8">
        <w:rPr>
          <w:rFonts w:ascii="Times New Roman" w:hAnsi="Times New Roman"/>
          <w:color w:val="000000"/>
          <w:sz w:val="24"/>
          <w:szCs w:val="24"/>
        </w:rPr>
        <w:t xml:space="preserve"> o aluno assina seu nome em uma folha de papel, junt</w:t>
      </w:r>
      <w:r w:rsidR="004C5555" w:rsidRPr="003B25B8">
        <w:rPr>
          <w:rFonts w:ascii="Times New Roman" w:hAnsi="Times New Roman"/>
          <w:color w:val="000000"/>
          <w:sz w:val="24"/>
          <w:szCs w:val="24"/>
        </w:rPr>
        <w:t>amente</w:t>
      </w:r>
      <w:r w:rsidR="009F241C" w:rsidRPr="003B25B8">
        <w:rPr>
          <w:rFonts w:ascii="Times New Roman" w:hAnsi="Times New Roman"/>
          <w:color w:val="000000"/>
          <w:sz w:val="24"/>
          <w:szCs w:val="24"/>
        </w:rPr>
        <w:t xml:space="preserve"> com sua matríc</w:t>
      </w:r>
      <w:r w:rsidR="00544EE6" w:rsidRPr="003B25B8">
        <w:rPr>
          <w:rFonts w:ascii="Times New Roman" w:hAnsi="Times New Roman"/>
          <w:color w:val="000000"/>
          <w:sz w:val="24"/>
          <w:szCs w:val="24"/>
        </w:rPr>
        <w:t xml:space="preserve">ula e </w:t>
      </w:r>
      <w:r w:rsidR="004C5555" w:rsidRPr="003B25B8">
        <w:rPr>
          <w:rFonts w:ascii="Times New Roman" w:hAnsi="Times New Roman"/>
          <w:color w:val="000000"/>
          <w:sz w:val="24"/>
          <w:szCs w:val="24"/>
        </w:rPr>
        <w:t xml:space="preserve">a </w:t>
      </w:r>
      <w:r w:rsidR="00544EE6" w:rsidRPr="003B25B8">
        <w:rPr>
          <w:rFonts w:ascii="Times New Roman" w:hAnsi="Times New Roman"/>
          <w:color w:val="000000"/>
          <w:sz w:val="24"/>
          <w:szCs w:val="24"/>
        </w:rPr>
        <w:t xml:space="preserve">hora em que pegou a chave. Um procedimento </w:t>
      </w:r>
      <w:r w:rsidR="00767844">
        <w:rPr>
          <w:rFonts w:ascii="Times New Roman" w:hAnsi="Times New Roman"/>
          <w:color w:val="000000"/>
          <w:sz w:val="24"/>
          <w:szCs w:val="24"/>
        </w:rPr>
        <w:t>semelhante</w:t>
      </w:r>
      <w:r w:rsidR="00544EE6" w:rsidRPr="003B25B8">
        <w:rPr>
          <w:rFonts w:ascii="Times New Roman" w:hAnsi="Times New Roman"/>
          <w:color w:val="000000"/>
          <w:sz w:val="24"/>
          <w:szCs w:val="24"/>
        </w:rPr>
        <w:t xml:space="preserve"> também </w:t>
      </w:r>
      <w:r w:rsidR="00767844">
        <w:rPr>
          <w:rFonts w:ascii="Times New Roman" w:hAnsi="Times New Roman"/>
          <w:color w:val="000000"/>
          <w:sz w:val="24"/>
          <w:szCs w:val="24"/>
        </w:rPr>
        <w:t>é utilizado pelos</w:t>
      </w:r>
      <w:r w:rsidR="00544EE6" w:rsidRPr="003B25B8">
        <w:rPr>
          <w:rFonts w:ascii="Times New Roman" w:hAnsi="Times New Roman"/>
          <w:color w:val="000000"/>
          <w:sz w:val="24"/>
          <w:szCs w:val="24"/>
        </w:rPr>
        <w:t xml:space="preserve"> professores, que precisam ir até a diretoria responsável para pegar a chave</w:t>
      </w:r>
      <w:r w:rsidR="00507A38" w:rsidRPr="003B25B8">
        <w:rPr>
          <w:rFonts w:ascii="Times New Roman" w:hAnsi="Times New Roman"/>
          <w:color w:val="000000"/>
          <w:sz w:val="24"/>
          <w:szCs w:val="24"/>
        </w:rPr>
        <w:t xml:space="preserve"> d</w:t>
      </w:r>
      <w:r w:rsidR="00767844">
        <w:rPr>
          <w:rFonts w:ascii="Times New Roman" w:hAnsi="Times New Roman"/>
          <w:color w:val="000000"/>
          <w:sz w:val="24"/>
          <w:szCs w:val="24"/>
        </w:rPr>
        <w:t>e interesse</w:t>
      </w:r>
      <w:r w:rsidR="00544EE6" w:rsidRPr="003B25B8">
        <w:rPr>
          <w:rFonts w:ascii="Times New Roman" w:hAnsi="Times New Roman"/>
          <w:color w:val="000000"/>
          <w:sz w:val="24"/>
          <w:szCs w:val="24"/>
        </w:rPr>
        <w:t>.</w:t>
      </w:r>
    </w:p>
    <w:p w14:paraId="4739FD0A" w14:textId="7B2A01B7" w:rsidR="009F241C" w:rsidRPr="003B25B8" w:rsidRDefault="00507A38" w:rsidP="00476474">
      <w:pPr>
        <w:pStyle w:val="WW-Estilopadro"/>
        <w:spacing w:after="0" w:line="360" w:lineRule="auto"/>
        <w:ind w:firstLine="567"/>
        <w:jc w:val="both"/>
        <w:rPr>
          <w:rFonts w:ascii="Times New Roman" w:hAnsi="Times New Roman"/>
          <w:color w:val="000000"/>
          <w:sz w:val="24"/>
          <w:szCs w:val="24"/>
        </w:rPr>
      </w:pPr>
      <w:r w:rsidRPr="003B25B8">
        <w:rPr>
          <w:rFonts w:ascii="Times New Roman" w:hAnsi="Times New Roman"/>
          <w:color w:val="000000"/>
          <w:sz w:val="24"/>
          <w:szCs w:val="24"/>
        </w:rPr>
        <w:t>Além da constante necessidade de deslocamento às diretorias, o</w:t>
      </w:r>
      <w:r w:rsidR="00806627">
        <w:rPr>
          <w:rFonts w:ascii="Times New Roman" w:hAnsi="Times New Roman"/>
          <w:color w:val="000000"/>
          <w:sz w:val="24"/>
          <w:szCs w:val="24"/>
        </w:rPr>
        <w:t>utro</w:t>
      </w:r>
      <w:r w:rsidR="009F241C" w:rsidRPr="003B25B8">
        <w:rPr>
          <w:rFonts w:ascii="Times New Roman" w:hAnsi="Times New Roman"/>
          <w:color w:val="000000"/>
          <w:sz w:val="24"/>
          <w:szCs w:val="24"/>
        </w:rPr>
        <w:t xml:space="preserve"> grande problema </w:t>
      </w:r>
      <w:r w:rsidRPr="003B25B8">
        <w:rPr>
          <w:rFonts w:ascii="Times New Roman" w:hAnsi="Times New Roman"/>
          <w:color w:val="000000"/>
          <w:sz w:val="24"/>
          <w:szCs w:val="24"/>
        </w:rPr>
        <w:t>d</w:t>
      </w:r>
      <w:r w:rsidR="009F241C" w:rsidRPr="003B25B8">
        <w:rPr>
          <w:rFonts w:ascii="Times New Roman" w:hAnsi="Times New Roman"/>
          <w:color w:val="000000"/>
          <w:sz w:val="24"/>
          <w:szCs w:val="24"/>
        </w:rPr>
        <w:t xml:space="preserve">esse </w:t>
      </w:r>
      <w:r w:rsidRPr="003B25B8">
        <w:rPr>
          <w:rFonts w:ascii="Times New Roman" w:hAnsi="Times New Roman"/>
          <w:color w:val="000000"/>
          <w:sz w:val="24"/>
          <w:szCs w:val="24"/>
        </w:rPr>
        <w:t xml:space="preserve">processo é que ele </w:t>
      </w:r>
      <w:r w:rsidR="009F241C" w:rsidRPr="003B25B8">
        <w:rPr>
          <w:rFonts w:ascii="Times New Roman" w:hAnsi="Times New Roman"/>
          <w:color w:val="000000"/>
          <w:sz w:val="24"/>
          <w:szCs w:val="24"/>
        </w:rPr>
        <w:t>pode ser fraudado facilmente</w:t>
      </w:r>
      <w:r w:rsidRPr="003B25B8">
        <w:rPr>
          <w:rFonts w:ascii="Times New Roman" w:hAnsi="Times New Roman"/>
          <w:color w:val="000000"/>
          <w:sz w:val="24"/>
          <w:szCs w:val="24"/>
        </w:rPr>
        <w:t xml:space="preserve">. É </w:t>
      </w:r>
      <w:r w:rsidR="00476474">
        <w:rPr>
          <w:rFonts w:ascii="Times New Roman" w:hAnsi="Times New Roman"/>
          <w:color w:val="000000"/>
          <w:sz w:val="24"/>
          <w:szCs w:val="24"/>
        </w:rPr>
        <w:t>possível</w:t>
      </w:r>
      <w:r w:rsidRPr="003B25B8">
        <w:rPr>
          <w:rFonts w:ascii="Times New Roman" w:hAnsi="Times New Roman"/>
          <w:color w:val="000000"/>
          <w:sz w:val="24"/>
          <w:szCs w:val="24"/>
        </w:rPr>
        <w:t xml:space="preserve"> que nas diretorias</w:t>
      </w:r>
      <w:r w:rsidR="009F241C" w:rsidRPr="003B25B8">
        <w:rPr>
          <w:rFonts w:ascii="Times New Roman" w:hAnsi="Times New Roman"/>
          <w:color w:val="000000"/>
          <w:sz w:val="24"/>
          <w:szCs w:val="24"/>
        </w:rPr>
        <w:t xml:space="preserve"> </w:t>
      </w:r>
      <w:r w:rsidR="009F241C" w:rsidRPr="00317EEA">
        <w:rPr>
          <w:rFonts w:ascii="Times New Roman" w:hAnsi="Times New Roman"/>
          <w:color w:val="000000"/>
          <w:sz w:val="24"/>
          <w:szCs w:val="24"/>
        </w:rPr>
        <w:t xml:space="preserve">não </w:t>
      </w:r>
      <w:r w:rsidRPr="003B25B8">
        <w:rPr>
          <w:rFonts w:ascii="Times New Roman" w:hAnsi="Times New Roman"/>
          <w:color w:val="000000"/>
          <w:sz w:val="24"/>
          <w:szCs w:val="24"/>
        </w:rPr>
        <w:t>exista</w:t>
      </w:r>
      <w:r w:rsidR="009F241C" w:rsidRPr="003B25B8">
        <w:rPr>
          <w:rFonts w:ascii="Times New Roman" w:hAnsi="Times New Roman"/>
          <w:color w:val="000000"/>
          <w:sz w:val="24"/>
          <w:szCs w:val="24"/>
        </w:rPr>
        <w:t xml:space="preserve"> </w:t>
      </w:r>
      <w:r w:rsidR="00476474">
        <w:rPr>
          <w:rFonts w:ascii="Times New Roman" w:hAnsi="Times New Roman"/>
          <w:color w:val="000000"/>
          <w:sz w:val="24"/>
          <w:szCs w:val="24"/>
        </w:rPr>
        <w:t>um funcionário responsável</w:t>
      </w:r>
      <w:r w:rsidR="009F241C" w:rsidRPr="003B25B8">
        <w:rPr>
          <w:rFonts w:ascii="Times New Roman" w:hAnsi="Times New Roman"/>
          <w:color w:val="000000"/>
          <w:sz w:val="24"/>
          <w:szCs w:val="24"/>
        </w:rPr>
        <w:t xml:space="preserve"> p</w:t>
      </w:r>
      <w:r w:rsidR="00476474">
        <w:rPr>
          <w:rFonts w:ascii="Times New Roman" w:hAnsi="Times New Roman"/>
          <w:color w:val="000000"/>
          <w:sz w:val="24"/>
          <w:szCs w:val="24"/>
        </w:rPr>
        <w:t>or</w:t>
      </w:r>
      <w:r w:rsidR="009F241C" w:rsidRPr="003B25B8">
        <w:rPr>
          <w:rFonts w:ascii="Times New Roman" w:hAnsi="Times New Roman"/>
          <w:color w:val="000000"/>
          <w:sz w:val="24"/>
          <w:szCs w:val="24"/>
        </w:rPr>
        <w:t xml:space="preserve"> fiscalizar se o aluno </w:t>
      </w:r>
      <w:r w:rsidR="00806627">
        <w:rPr>
          <w:rFonts w:ascii="Times New Roman" w:hAnsi="Times New Roman"/>
          <w:color w:val="000000"/>
          <w:sz w:val="24"/>
          <w:szCs w:val="24"/>
        </w:rPr>
        <w:t xml:space="preserve">que solicita a chave </w:t>
      </w:r>
      <w:r w:rsidR="009F241C" w:rsidRPr="003B25B8">
        <w:rPr>
          <w:rFonts w:ascii="Times New Roman" w:hAnsi="Times New Roman"/>
          <w:color w:val="000000"/>
          <w:sz w:val="24"/>
          <w:szCs w:val="24"/>
        </w:rPr>
        <w:t>está preenchendo os dados corretamente</w:t>
      </w:r>
      <w:r w:rsidRPr="003B25B8">
        <w:rPr>
          <w:rFonts w:ascii="Times New Roman" w:hAnsi="Times New Roman"/>
          <w:color w:val="000000"/>
          <w:sz w:val="24"/>
          <w:szCs w:val="24"/>
        </w:rPr>
        <w:t>.</w:t>
      </w:r>
      <w:r w:rsidR="009F241C" w:rsidRPr="003B25B8">
        <w:rPr>
          <w:rFonts w:ascii="Times New Roman" w:hAnsi="Times New Roman"/>
          <w:color w:val="000000"/>
          <w:sz w:val="24"/>
          <w:szCs w:val="24"/>
        </w:rPr>
        <w:t xml:space="preserve"> </w:t>
      </w:r>
      <w:r w:rsidRPr="003B25B8">
        <w:rPr>
          <w:rFonts w:ascii="Times New Roman" w:hAnsi="Times New Roman"/>
          <w:color w:val="000000"/>
          <w:sz w:val="24"/>
          <w:szCs w:val="24"/>
        </w:rPr>
        <w:t>A</w:t>
      </w:r>
      <w:r w:rsidR="009F241C" w:rsidRPr="003B25B8">
        <w:rPr>
          <w:rFonts w:ascii="Times New Roman" w:hAnsi="Times New Roman"/>
          <w:color w:val="000000"/>
          <w:sz w:val="24"/>
          <w:szCs w:val="24"/>
        </w:rPr>
        <w:t xml:space="preserve"> situação </w:t>
      </w:r>
      <w:r w:rsidR="00476474">
        <w:rPr>
          <w:rFonts w:ascii="Times New Roman" w:hAnsi="Times New Roman"/>
          <w:color w:val="000000"/>
          <w:sz w:val="24"/>
          <w:szCs w:val="24"/>
        </w:rPr>
        <w:t>se agrava</w:t>
      </w:r>
      <w:r w:rsidR="009F241C" w:rsidRPr="003B25B8">
        <w:rPr>
          <w:rFonts w:ascii="Times New Roman" w:hAnsi="Times New Roman"/>
          <w:color w:val="000000"/>
          <w:sz w:val="24"/>
          <w:szCs w:val="24"/>
        </w:rPr>
        <w:t xml:space="preserve"> quando outro aluno</w:t>
      </w:r>
      <w:r w:rsidR="0045571B">
        <w:rPr>
          <w:rFonts w:ascii="Times New Roman" w:hAnsi="Times New Roman"/>
          <w:color w:val="000000"/>
          <w:sz w:val="24"/>
          <w:szCs w:val="24"/>
        </w:rPr>
        <w:t>, não sendo o mesmo que pegou a chave inicialmente</w:t>
      </w:r>
      <w:r w:rsidR="005A5977">
        <w:rPr>
          <w:rFonts w:ascii="Times New Roman" w:hAnsi="Times New Roman"/>
          <w:color w:val="000000"/>
          <w:sz w:val="24"/>
          <w:szCs w:val="24"/>
        </w:rPr>
        <w:t xml:space="preserve"> (as vezes acontece do aluno que pegou a chave sair do laboratório e deixa</w:t>
      </w:r>
      <w:r w:rsidR="00476474">
        <w:rPr>
          <w:rFonts w:ascii="Times New Roman" w:hAnsi="Times New Roman"/>
          <w:color w:val="000000"/>
          <w:sz w:val="24"/>
          <w:szCs w:val="24"/>
        </w:rPr>
        <w:t>-la</w:t>
      </w:r>
      <w:r w:rsidR="005A5977">
        <w:rPr>
          <w:rFonts w:ascii="Times New Roman" w:hAnsi="Times New Roman"/>
          <w:color w:val="000000"/>
          <w:sz w:val="24"/>
          <w:szCs w:val="24"/>
        </w:rPr>
        <w:t xml:space="preserve"> com outro aluno)</w:t>
      </w:r>
      <w:r w:rsidR="0045571B">
        <w:rPr>
          <w:rFonts w:ascii="Times New Roman" w:hAnsi="Times New Roman"/>
          <w:color w:val="000000"/>
          <w:sz w:val="24"/>
          <w:szCs w:val="24"/>
        </w:rPr>
        <w:t>,</w:t>
      </w:r>
      <w:r w:rsidR="009F241C" w:rsidRPr="003B25B8">
        <w:rPr>
          <w:rFonts w:ascii="Times New Roman" w:hAnsi="Times New Roman"/>
          <w:color w:val="000000"/>
          <w:sz w:val="24"/>
          <w:szCs w:val="24"/>
        </w:rPr>
        <w:t xml:space="preserve"> fica responsável por </w:t>
      </w:r>
      <w:r w:rsidR="0001585D">
        <w:rPr>
          <w:rFonts w:ascii="Times New Roman" w:hAnsi="Times New Roman"/>
          <w:color w:val="000000"/>
          <w:sz w:val="24"/>
          <w:szCs w:val="24"/>
        </w:rPr>
        <w:t>devolver</w:t>
      </w:r>
      <w:r w:rsidR="0001585D" w:rsidRPr="003B25B8">
        <w:rPr>
          <w:rFonts w:ascii="Times New Roman" w:hAnsi="Times New Roman"/>
          <w:color w:val="000000"/>
          <w:sz w:val="24"/>
          <w:szCs w:val="24"/>
        </w:rPr>
        <w:t xml:space="preserve"> </w:t>
      </w:r>
      <w:r w:rsidR="009F241C" w:rsidRPr="003B25B8">
        <w:rPr>
          <w:rFonts w:ascii="Times New Roman" w:hAnsi="Times New Roman"/>
          <w:color w:val="000000"/>
          <w:sz w:val="24"/>
          <w:szCs w:val="24"/>
        </w:rPr>
        <w:t>a chave</w:t>
      </w:r>
      <w:r w:rsidR="00822207">
        <w:rPr>
          <w:rFonts w:ascii="Times New Roman" w:hAnsi="Times New Roman"/>
          <w:color w:val="000000"/>
          <w:sz w:val="24"/>
          <w:szCs w:val="24"/>
        </w:rPr>
        <w:t>,</w:t>
      </w:r>
      <w:r w:rsidR="006B5851">
        <w:rPr>
          <w:rFonts w:ascii="Times New Roman" w:hAnsi="Times New Roman"/>
          <w:color w:val="000000"/>
          <w:sz w:val="24"/>
          <w:szCs w:val="24"/>
        </w:rPr>
        <w:t xml:space="preserve"> </w:t>
      </w:r>
      <w:r w:rsidR="00476474">
        <w:rPr>
          <w:rFonts w:ascii="Times New Roman" w:hAnsi="Times New Roman"/>
          <w:color w:val="000000"/>
          <w:sz w:val="24"/>
          <w:szCs w:val="24"/>
        </w:rPr>
        <w:t>tal procedimento dificulta a atribuição de responsabilidade caso ocorra algum dano ao ambiente ou equipamentos, esse cenário motivou o desenvolvimento do protótipo.</w:t>
      </w:r>
    </w:p>
    <w:p w14:paraId="16AD452C" w14:textId="3839B65A" w:rsidR="00FC58FC" w:rsidRPr="005C72E8" w:rsidRDefault="00926FF2" w:rsidP="005C72E8">
      <w:pPr>
        <w:pStyle w:val="Ttulo2"/>
        <w:rPr>
          <w:rFonts w:ascii="Times New Roman" w:hAnsi="Times New Roman"/>
          <w:color w:val="FF0000"/>
          <w:sz w:val="24"/>
          <w:szCs w:val="24"/>
        </w:rPr>
      </w:pPr>
      <w:bookmarkStart w:id="3" w:name="_Toc492922844"/>
      <w:r w:rsidRPr="005C72E8">
        <w:rPr>
          <w:rFonts w:ascii="Times New Roman" w:hAnsi="Times New Roman" w:cs="Times New Roman"/>
          <w:b w:val="0"/>
          <w:sz w:val="24"/>
          <w:szCs w:val="24"/>
        </w:rPr>
        <w:t xml:space="preserve">1.2 </w:t>
      </w:r>
      <w:r w:rsidR="00645E55" w:rsidRPr="005C72E8">
        <w:rPr>
          <w:rFonts w:ascii="Times New Roman" w:hAnsi="Times New Roman" w:cs="Times New Roman"/>
          <w:b w:val="0"/>
          <w:sz w:val="24"/>
          <w:szCs w:val="24"/>
        </w:rPr>
        <w:t>OBJETIVO GERAL</w:t>
      </w:r>
      <w:bookmarkEnd w:id="3"/>
    </w:p>
    <w:p w14:paraId="104368FA" w14:textId="77777777" w:rsidR="00FC58FC" w:rsidRPr="003B25B8" w:rsidRDefault="00FC58FC" w:rsidP="0055257B">
      <w:pPr>
        <w:spacing w:after="0" w:line="360" w:lineRule="auto"/>
        <w:rPr>
          <w:rFonts w:ascii="Times New Roman" w:hAnsi="Times New Roman" w:cs="Times New Roman"/>
        </w:rPr>
      </w:pPr>
    </w:p>
    <w:p w14:paraId="0BF4EA5C" w14:textId="58C6C85B" w:rsidR="00BD4670" w:rsidRPr="003B25B8" w:rsidRDefault="000C2773" w:rsidP="00B25F2A">
      <w:pPr>
        <w:pStyle w:val="WW-Estilopadro"/>
        <w:spacing w:after="0" w:line="360" w:lineRule="auto"/>
        <w:ind w:firstLine="567"/>
        <w:jc w:val="both"/>
        <w:rPr>
          <w:rFonts w:ascii="Times New Roman" w:hAnsi="Times New Roman"/>
          <w:color w:val="000000"/>
          <w:sz w:val="24"/>
          <w:szCs w:val="24"/>
        </w:rPr>
      </w:pPr>
      <w:r w:rsidRPr="003B25B8">
        <w:rPr>
          <w:rFonts w:ascii="Times New Roman" w:hAnsi="Times New Roman"/>
          <w:color w:val="000000"/>
          <w:sz w:val="24"/>
          <w:szCs w:val="24"/>
        </w:rPr>
        <w:t xml:space="preserve">A proposta </w:t>
      </w:r>
      <w:r w:rsidR="009410CF">
        <w:rPr>
          <w:rFonts w:ascii="Times New Roman" w:hAnsi="Times New Roman"/>
          <w:color w:val="000000"/>
          <w:sz w:val="24"/>
          <w:szCs w:val="24"/>
        </w:rPr>
        <w:t xml:space="preserve">principal </w:t>
      </w:r>
      <w:r w:rsidRPr="003B25B8">
        <w:rPr>
          <w:rFonts w:ascii="Times New Roman" w:hAnsi="Times New Roman"/>
          <w:color w:val="000000"/>
          <w:sz w:val="24"/>
          <w:szCs w:val="24"/>
        </w:rPr>
        <w:t>do</w:t>
      </w:r>
      <w:r w:rsidR="006A0E21" w:rsidRPr="003B25B8">
        <w:rPr>
          <w:rFonts w:ascii="Times New Roman" w:hAnsi="Times New Roman"/>
          <w:color w:val="000000"/>
          <w:sz w:val="24"/>
          <w:szCs w:val="24"/>
        </w:rPr>
        <w:t xml:space="preserve"> projeto</w:t>
      </w:r>
      <w:r w:rsidR="00476474">
        <w:rPr>
          <w:rFonts w:ascii="Times New Roman" w:hAnsi="Times New Roman"/>
          <w:color w:val="000000"/>
          <w:sz w:val="24"/>
          <w:szCs w:val="24"/>
        </w:rPr>
        <w:t xml:space="preserve"> </w:t>
      </w:r>
      <w:r w:rsidR="009410CF">
        <w:rPr>
          <w:rFonts w:ascii="Times New Roman" w:hAnsi="Times New Roman"/>
          <w:color w:val="000000"/>
          <w:sz w:val="24"/>
          <w:szCs w:val="24"/>
        </w:rPr>
        <w:t>foi</w:t>
      </w:r>
      <w:r w:rsidR="006A0E21" w:rsidRPr="003B25B8">
        <w:rPr>
          <w:rFonts w:ascii="Times New Roman" w:hAnsi="Times New Roman"/>
          <w:color w:val="000000"/>
          <w:sz w:val="24"/>
          <w:szCs w:val="24"/>
        </w:rPr>
        <w:t xml:space="preserve"> </w:t>
      </w:r>
      <w:r w:rsidR="00A24DFF" w:rsidRPr="003B25B8">
        <w:rPr>
          <w:rFonts w:ascii="Times New Roman" w:hAnsi="Times New Roman"/>
          <w:color w:val="000000"/>
          <w:sz w:val="24"/>
          <w:szCs w:val="24"/>
        </w:rPr>
        <w:t xml:space="preserve">criar um </w:t>
      </w:r>
      <w:r w:rsidR="00476474">
        <w:rPr>
          <w:rFonts w:ascii="Times New Roman" w:hAnsi="Times New Roman"/>
          <w:color w:val="000000"/>
          <w:sz w:val="24"/>
          <w:szCs w:val="24"/>
        </w:rPr>
        <w:t>protótipo tecnológico</w:t>
      </w:r>
      <w:r w:rsidR="00A24DFF" w:rsidRPr="003B25B8">
        <w:rPr>
          <w:rFonts w:ascii="Times New Roman" w:hAnsi="Times New Roman"/>
          <w:color w:val="000000"/>
          <w:sz w:val="24"/>
          <w:szCs w:val="24"/>
        </w:rPr>
        <w:t xml:space="preserve"> </w:t>
      </w:r>
      <w:r w:rsidR="00A24DFF" w:rsidRPr="00317EEA">
        <w:rPr>
          <w:rFonts w:ascii="Times New Roman" w:hAnsi="Times New Roman"/>
          <w:color w:val="000000"/>
          <w:sz w:val="24"/>
          <w:szCs w:val="24"/>
        </w:rPr>
        <w:t xml:space="preserve">que possa </w:t>
      </w:r>
      <w:r w:rsidR="00476474">
        <w:rPr>
          <w:rFonts w:ascii="Times New Roman" w:hAnsi="Times New Roman"/>
          <w:color w:val="000000"/>
          <w:sz w:val="24"/>
          <w:szCs w:val="24"/>
        </w:rPr>
        <w:t xml:space="preserve">substituir </w:t>
      </w:r>
      <w:r w:rsidR="00674679">
        <w:rPr>
          <w:rFonts w:ascii="Times New Roman" w:hAnsi="Times New Roman"/>
          <w:color w:val="000000"/>
          <w:sz w:val="24"/>
          <w:szCs w:val="24"/>
        </w:rPr>
        <w:t>as atuais formas de controle de acesso que utiliza</w:t>
      </w:r>
      <w:r w:rsidR="00674679" w:rsidRPr="00317EEA">
        <w:rPr>
          <w:rFonts w:ascii="Times New Roman" w:hAnsi="Times New Roman"/>
          <w:color w:val="000000"/>
          <w:sz w:val="24"/>
          <w:szCs w:val="24"/>
        </w:rPr>
        <w:t xml:space="preserve"> </w:t>
      </w:r>
      <w:r w:rsidR="009410CF">
        <w:rPr>
          <w:rFonts w:ascii="Times New Roman" w:hAnsi="Times New Roman"/>
          <w:color w:val="000000"/>
          <w:sz w:val="24"/>
          <w:szCs w:val="24"/>
        </w:rPr>
        <w:t xml:space="preserve">fechaduras e </w:t>
      </w:r>
      <w:r w:rsidR="00A24DFF" w:rsidRPr="00317EEA">
        <w:rPr>
          <w:rFonts w:ascii="Times New Roman" w:hAnsi="Times New Roman"/>
          <w:color w:val="000000"/>
          <w:sz w:val="24"/>
          <w:szCs w:val="24"/>
        </w:rPr>
        <w:t>chaves convencionais</w:t>
      </w:r>
      <w:r w:rsidR="00BB4909">
        <w:rPr>
          <w:rFonts w:ascii="Times New Roman" w:hAnsi="Times New Roman"/>
          <w:color w:val="000000"/>
          <w:sz w:val="24"/>
          <w:szCs w:val="24"/>
        </w:rPr>
        <w:t xml:space="preserve">. </w:t>
      </w:r>
      <w:r w:rsidR="0044448F" w:rsidRPr="00317EEA">
        <w:rPr>
          <w:rFonts w:ascii="Times New Roman" w:hAnsi="Times New Roman"/>
          <w:color w:val="000000"/>
          <w:sz w:val="24"/>
          <w:szCs w:val="24"/>
        </w:rPr>
        <w:t>Basicamente, o seu objetivo é</w:t>
      </w:r>
      <w:r w:rsidR="000501FD" w:rsidRPr="003B25B8">
        <w:rPr>
          <w:rFonts w:ascii="Times New Roman" w:hAnsi="Times New Roman"/>
          <w:color w:val="000000"/>
          <w:sz w:val="24"/>
          <w:szCs w:val="24"/>
        </w:rPr>
        <w:t xml:space="preserve"> fazer um controle de acesso </w:t>
      </w:r>
      <w:r w:rsidR="00C14D11" w:rsidRPr="003B25B8">
        <w:rPr>
          <w:rFonts w:ascii="Times New Roman" w:hAnsi="Times New Roman"/>
          <w:color w:val="000000"/>
          <w:sz w:val="24"/>
          <w:szCs w:val="24"/>
        </w:rPr>
        <w:t>utilizando</w:t>
      </w:r>
      <w:r w:rsidR="000501FD" w:rsidRPr="003B25B8">
        <w:rPr>
          <w:rFonts w:ascii="Times New Roman" w:hAnsi="Times New Roman"/>
          <w:color w:val="000000"/>
          <w:sz w:val="24"/>
          <w:szCs w:val="24"/>
        </w:rPr>
        <w:t xml:space="preserve"> uma base de usuários já existente na </w:t>
      </w:r>
      <w:r w:rsidRPr="003B25B8">
        <w:rPr>
          <w:rFonts w:ascii="Times New Roman" w:hAnsi="Times New Roman"/>
          <w:color w:val="000000"/>
          <w:sz w:val="24"/>
          <w:szCs w:val="24"/>
        </w:rPr>
        <w:t>instituição, oferecendo mais segurança e comodidade aos seus usuários.</w:t>
      </w:r>
      <w:r w:rsidR="00926FF2" w:rsidRPr="003B25B8">
        <w:rPr>
          <w:rFonts w:ascii="Times New Roman" w:hAnsi="Times New Roman"/>
          <w:color w:val="000000"/>
          <w:sz w:val="24"/>
          <w:szCs w:val="24"/>
        </w:rPr>
        <w:t xml:space="preserve"> Com esse sistema, o detentor de uma </w:t>
      </w:r>
      <w:r w:rsidR="00E56F01" w:rsidRPr="00517A8B">
        <w:rPr>
          <w:rFonts w:ascii="Times New Roman" w:hAnsi="Times New Roman"/>
          <w:i/>
          <w:color w:val="000000"/>
          <w:sz w:val="24"/>
          <w:szCs w:val="24"/>
        </w:rPr>
        <w:t>tag</w:t>
      </w:r>
      <w:r w:rsidR="00E56F01" w:rsidRPr="003B25B8">
        <w:rPr>
          <w:rFonts w:ascii="Times New Roman" w:hAnsi="Times New Roman"/>
          <w:color w:val="000000"/>
          <w:sz w:val="24"/>
          <w:szCs w:val="24"/>
        </w:rPr>
        <w:t xml:space="preserve"> </w:t>
      </w:r>
      <w:r w:rsidR="0087460B" w:rsidRPr="003B25B8">
        <w:rPr>
          <w:rFonts w:ascii="Times New Roman" w:hAnsi="Times New Roman"/>
          <w:color w:val="000000"/>
          <w:sz w:val="24"/>
          <w:szCs w:val="24"/>
        </w:rPr>
        <w:t xml:space="preserve">NFC </w:t>
      </w:r>
      <w:r w:rsidR="00926FF2" w:rsidRPr="003B25B8">
        <w:rPr>
          <w:rFonts w:ascii="Times New Roman" w:hAnsi="Times New Roman"/>
          <w:color w:val="000000"/>
          <w:sz w:val="24"/>
          <w:szCs w:val="24"/>
        </w:rPr>
        <w:t>poder</w:t>
      </w:r>
      <w:r w:rsidR="0087460B" w:rsidRPr="003B25B8">
        <w:rPr>
          <w:rFonts w:ascii="Times New Roman" w:hAnsi="Times New Roman"/>
          <w:color w:val="000000"/>
          <w:sz w:val="24"/>
          <w:szCs w:val="24"/>
        </w:rPr>
        <w:t>á</w:t>
      </w:r>
      <w:r w:rsidR="00926FF2" w:rsidRPr="003B25B8">
        <w:rPr>
          <w:rFonts w:ascii="Times New Roman" w:hAnsi="Times New Roman"/>
          <w:color w:val="000000"/>
          <w:sz w:val="24"/>
          <w:szCs w:val="24"/>
        </w:rPr>
        <w:t xml:space="preserve"> ter acesso </w:t>
      </w:r>
      <w:r w:rsidR="00476474">
        <w:rPr>
          <w:rFonts w:ascii="Times New Roman" w:hAnsi="Times New Roman"/>
          <w:color w:val="000000"/>
          <w:sz w:val="24"/>
          <w:szCs w:val="24"/>
        </w:rPr>
        <w:t>à</w:t>
      </w:r>
      <w:r w:rsidR="00926FF2" w:rsidRPr="003B25B8">
        <w:rPr>
          <w:rFonts w:ascii="Times New Roman" w:hAnsi="Times New Roman"/>
          <w:color w:val="000000"/>
          <w:sz w:val="24"/>
          <w:szCs w:val="24"/>
        </w:rPr>
        <w:t xml:space="preserve"> locais com fechadura eletrônica</w:t>
      </w:r>
      <w:r w:rsidR="00B25F2A">
        <w:rPr>
          <w:rFonts w:ascii="Times New Roman" w:hAnsi="Times New Roman"/>
          <w:color w:val="000000"/>
          <w:sz w:val="24"/>
          <w:szCs w:val="24"/>
        </w:rPr>
        <w:t xml:space="preserve"> de uma forma cômoda e auditável.</w:t>
      </w:r>
    </w:p>
    <w:p w14:paraId="0FF45744" w14:textId="0A3659B1" w:rsidR="0054756E" w:rsidRPr="00D44BBD" w:rsidRDefault="00544EE6" w:rsidP="00D44BBD">
      <w:pPr>
        <w:pStyle w:val="Ttulo2"/>
        <w:rPr>
          <w:rFonts w:ascii="Times New Roman" w:hAnsi="Times New Roman"/>
          <w:color w:val="FF0000"/>
          <w:sz w:val="24"/>
          <w:szCs w:val="24"/>
        </w:rPr>
      </w:pPr>
      <w:bookmarkStart w:id="4" w:name="_Toc492922845"/>
      <w:r w:rsidRPr="00D44BBD">
        <w:rPr>
          <w:rFonts w:ascii="Times New Roman" w:hAnsi="Times New Roman" w:cs="Times New Roman"/>
          <w:b w:val="0"/>
          <w:color w:val="000000"/>
          <w:sz w:val="24"/>
          <w:szCs w:val="24"/>
        </w:rPr>
        <w:t xml:space="preserve">1.3 </w:t>
      </w:r>
      <w:r w:rsidR="00645E55" w:rsidRPr="00D44BBD">
        <w:rPr>
          <w:rFonts w:ascii="Times New Roman" w:hAnsi="Times New Roman" w:cs="Times New Roman"/>
          <w:b w:val="0"/>
          <w:sz w:val="24"/>
          <w:szCs w:val="24"/>
        </w:rPr>
        <w:t>OBJETIVOS ESPECÍFICOS</w:t>
      </w:r>
      <w:bookmarkEnd w:id="4"/>
    </w:p>
    <w:p w14:paraId="2BC48BC5" w14:textId="77777777" w:rsidR="004A2701" w:rsidRPr="003B25B8" w:rsidRDefault="004A2701" w:rsidP="00597A03">
      <w:pPr>
        <w:pStyle w:val="Standard"/>
        <w:spacing w:line="360" w:lineRule="auto"/>
        <w:jc w:val="both"/>
        <w:rPr>
          <w:rFonts w:eastAsia="Calibri"/>
          <w:color w:val="FF0000"/>
          <w:kern w:val="1"/>
        </w:rPr>
      </w:pPr>
    </w:p>
    <w:p w14:paraId="2E32C3A8" w14:textId="3F6D4975" w:rsidR="00920183" w:rsidRPr="003B25B8" w:rsidRDefault="00C33B73" w:rsidP="00FE1D43">
      <w:pPr>
        <w:numPr>
          <w:ilvl w:val="0"/>
          <w:numId w:val="2"/>
        </w:numPr>
        <w:spacing w:after="0" w:line="360" w:lineRule="auto"/>
        <w:jc w:val="both"/>
        <w:rPr>
          <w:rFonts w:ascii="Times New Roman" w:hAnsi="Times New Roman" w:cs="Times New Roman"/>
          <w:color w:val="FF0000"/>
        </w:rPr>
      </w:pPr>
      <w:r w:rsidRPr="00D44BBD">
        <w:rPr>
          <w:rFonts w:ascii="Times New Roman" w:hAnsi="Times New Roman" w:cs="Times New Roman"/>
          <w:bCs/>
        </w:rPr>
        <w:t>entregar a instituição dados precisos sobre quem está utilizando os espaços, e quando;</w:t>
      </w:r>
    </w:p>
    <w:p w14:paraId="6C88DB9F" w14:textId="1949631B" w:rsidR="00920183" w:rsidRPr="003B25B8" w:rsidRDefault="00A54E57" w:rsidP="00FE1D43">
      <w:pPr>
        <w:numPr>
          <w:ilvl w:val="0"/>
          <w:numId w:val="2"/>
        </w:numPr>
        <w:spacing w:after="0" w:line="360" w:lineRule="auto"/>
        <w:jc w:val="both"/>
        <w:rPr>
          <w:rFonts w:ascii="Times New Roman" w:hAnsi="Times New Roman" w:cs="Times New Roman"/>
          <w:color w:val="FF0000"/>
        </w:rPr>
      </w:pPr>
      <w:r w:rsidRPr="00D44BBD">
        <w:rPr>
          <w:rFonts w:ascii="Times New Roman" w:hAnsi="Times New Roman" w:cs="Times New Roman"/>
          <w:bCs/>
        </w:rPr>
        <w:lastRenderedPageBreak/>
        <w:t xml:space="preserve">implementar um </w:t>
      </w:r>
      <w:r w:rsidR="00B25F2A">
        <w:rPr>
          <w:rFonts w:ascii="Times New Roman" w:hAnsi="Times New Roman" w:cs="Times New Roman"/>
          <w:bCs/>
        </w:rPr>
        <w:t>protótipo</w:t>
      </w:r>
      <w:r w:rsidRPr="00D44BBD">
        <w:rPr>
          <w:rFonts w:ascii="Times New Roman" w:hAnsi="Times New Roman" w:cs="Times New Roman"/>
          <w:bCs/>
        </w:rPr>
        <w:t xml:space="preserve"> com capacidade de controle de acesso, com níveis de acesso e registro de uso</w:t>
      </w:r>
      <w:r w:rsidRPr="00D44BBD">
        <w:rPr>
          <w:rFonts w:ascii="Times New Roman" w:hAnsi="Times New Roman" w:cs="Times New Roman"/>
        </w:rPr>
        <w:t>;</w:t>
      </w:r>
    </w:p>
    <w:p w14:paraId="595E4990" w14:textId="4C1A9B52" w:rsidR="00B71D42" w:rsidRPr="003B25B8" w:rsidRDefault="00A54E57" w:rsidP="00FE1D43">
      <w:pPr>
        <w:pStyle w:val="Standard"/>
        <w:numPr>
          <w:ilvl w:val="0"/>
          <w:numId w:val="2"/>
        </w:numPr>
        <w:spacing w:line="360" w:lineRule="auto"/>
        <w:jc w:val="both"/>
        <w:rPr>
          <w:color w:val="FF0000"/>
        </w:rPr>
      </w:pPr>
      <w:bookmarkStart w:id="5" w:name="__RefHeading___Toc435441152"/>
      <w:bookmarkEnd w:id="5"/>
      <w:r w:rsidRPr="003B25B8">
        <w:t xml:space="preserve">desenvolver uma ferramenta de fácil integração a plataforma </w:t>
      </w:r>
      <w:r w:rsidRPr="00B25F2A">
        <w:rPr>
          <w:i/>
        </w:rPr>
        <w:t>Active Directory</w:t>
      </w:r>
      <w:r w:rsidRPr="003B25B8">
        <w:t xml:space="preserve"> sem que nenhuma alteração na mesma seja necessária</w:t>
      </w:r>
      <w:r>
        <w:t>, e que seja possível utilizar a base de usuários já cadastrada</w:t>
      </w:r>
      <w:r w:rsidRPr="003B25B8">
        <w:t>;</w:t>
      </w:r>
    </w:p>
    <w:p w14:paraId="38983F30" w14:textId="33C5770D" w:rsidR="007A2732" w:rsidRPr="003B25B8" w:rsidRDefault="00A54E57" w:rsidP="00FE1D43">
      <w:pPr>
        <w:pStyle w:val="Standard"/>
        <w:numPr>
          <w:ilvl w:val="0"/>
          <w:numId w:val="2"/>
        </w:numPr>
        <w:spacing w:line="360" w:lineRule="auto"/>
        <w:jc w:val="both"/>
        <w:rPr>
          <w:color w:val="FF0000"/>
        </w:rPr>
      </w:pPr>
      <w:r w:rsidRPr="003B25B8">
        <w:rPr>
          <w:color w:val="000000"/>
        </w:rPr>
        <w:t>substituir a utilização das chaves convencionais por etiquetas NFC</w:t>
      </w:r>
      <w:r>
        <w:rPr>
          <w:color w:val="000000"/>
        </w:rPr>
        <w:t>;</w:t>
      </w:r>
    </w:p>
    <w:p w14:paraId="28299A1F" w14:textId="74157E30" w:rsidR="00372021" w:rsidRPr="006A7498" w:rsidRDefault="00A54E57" w:rsidP="00FE1D43">
      <w:pPr>
        <w:pStyle w:val="Standard"/>
        <w:numPr>
          <w:ilvl w:val="0"/>
          <w:numId w:val="2"/>
        </w:numPr>
        <w:spacing w:line="360" w:lineRule="auto"/>
        <w:jc w:val="both"/>
        <w:rPr>
          <w:color w:val="FF0000"/>
        </w:rPr>
      </w:pPr>
      <w:bookmarkStart w:id="6" w:name="__RefHeading__573_843563022"/>
      <w:bookmarkEnd w:id="6"/>
      <w:r w:rsidRPr="003B25B8">
        <w:t xml:space="preserve">criar um </w:t>
      </w:r>
      <w:r w:rsidR="00B25F2A">
        <w:t>protótipo</w:t>
      </w:r>
      <w:r w:rsidRPr="003B25B8">
        <w:t xml:space="preserve"> de baixo custo utilizando </w:t>
      </w:r>
      <w:r w:rsidRPr="003B25B8">
        <w:rPr>
          <w:i/>
        </w:rPr>
        <w:t>software</w:t>
      </w:r>
      <w:r w:rsidRPr="003B25B8">
        <w:t xml:space="preserve"> e </w:t>
      </w:r>
      <w:r w:rsidRPr="003B25B8">
        <w:rPr>
          <w:i/>
        </w:rPr>
        <w:t>hardware open source</w:t>
      </w:r>
      <w:r>
        <w:t>.</w:t>
      </w:r>
    </w:p>
    <w:p w14:paraId="4B974943" w14:textId="05D059CE" w:rsidR="00B678B7" w:rsidRPr="00F96BE3" w:rsidRDefault="00544EE6" w:rsidP="00D44BBD">
      <w:pPr>
        <w:pStyle w:val="Ttulo2"/>
        <w:rPr>
          <w:color w:val="FF0000"/>
        </w:rPr>
      </w:pPr>
      <w:bookmarkStart w:id="7" w:name="_Toc492922846"/>
      <w:r w:rsidRPr="00D44BBD">
        <w:rPr>
          <w:rFonts w:ascii="Times New Roman" w:eastAsia="Calibri" w:hAnsi="Times New Roman" w:cs="Times New Roman"/>
          <w:b w:val="0"/>
          <w:sz w:val="24"/>
          <w:szCs w:val="24"/>
        </w:rPr>
        <w:t xml:space="preserve">1.4 </w:t>
      </w:r>
      <w:r w:rsidR="00147EEA" w:rsidRPr="00D44BBD">
        <w:rPr>
          <w:rFonts w:ascii="Times New Roman" w:hAnsi="Times New Roman" w:cs="Times New Roman"/>
          <w:b w:val="0"/>
          <w:sz w:val="24"/>
          <w:szCs w:val="24"/>
        </w:rPr>
        <w:t>ESTRUTURA DO TRABALHO</w:t>
      </w:r>
      <w:bookmarkEnd w:id="7"/>
    </w:p>
    <w:p w14:paraId="05E25E65" w14:textId="77777777" w:rsidR="00B678B7" w:rsidRPr="003B25B8" w:rsidRDefault="00B678B7" w:rsidP="00597A03">
      <w:pPr>
        <w:spacing w:after="0" w:line="360" w:lineRule="auto"/>
        <w:rPr>
          <w:rFonts w:ascii="Times New Roman" w:hAnsi="Times New Roman" w:cs="Times New Roman"/>
          <w:color w:val="FF0000"/>
        </w:rPr>
      </w:pPr>
    </w:p>
    <w:p w14:paraId="584BEE01" w14:textId="0C51A9C1" w:rsidR="00DD1FB3" w:rsidRDefault="00B678B7" w:rsidP="00A77B50">
      <w:pPr>
        <w:spacing w:after="0" w:line="360" w:lineRule="auto"/>
        <w:jc w:val="both"/>
        <w:rPr>
          <w:rFonts w:ascii="Times New Roman" w:hAnsi="Times New Roman" w:cs="Times New Roman"/>
        </w:rPr>
      </w:pPr>
      <w:r w:rsidRPr="003B25B8">
        <w:rPr>
          <w:rFonts w:ascii="Times New Roman" w:hAnsi="Times New Roman" w:cs="Times New Roman"/>
          <w:color w:val="auto"/>
        </w:rPr>
        <w:tab/>
      </w:r>
      <w:r w:rsidR="003C3F6A" w:rsidRPr="003B25B8">
        <w:rPr>
          <w:rFonts w:ascii="Times New Roman" w:hAnsi="Times New Roman" w:cs="Times New Roman"/>
        </w:rPr>
        <w:t xml:space="preserve">O trabalho foi </w:t>
      </w:r>
      <w:r w:rsidR="00FF609D">
        <w:rPr>
          <w:rFonts w:ascii="Times New Roman" w:hAnsi="Times New Roman" w:cs="Times New Roman"/>
        </w:rPr>
        <w:t>dividido</w:t>
      </w:r>
      <w:r w:rsidR="00FF609D" w:rsidRPr="003B25B8">
        <w:rPr>
          <w:rFonts w:ascii="Times New Roman" w:hAnsi="Times New Roman" w:cs="Times New Roman"/>
        </w:rPr>
        <w:t xml:space="preserve"> </w:t>
      </w:r>
      <w:r w:rsidR="003C3F6A" w:rsidRPr="003B25B8">
        <w:rPr>
          <w:rFonts w:ascii="Times New Roman" w:hAnsi="Times New Roman" w:cs="Times New Roman"/>
        </w:rPr>
        <w:t xml:space="preserve">em </w:t>
      </w:r>
      <w:r w:rsidR="0092325F">
        <w:rPr>
          <w:rFonts w:ascii="Times New Roman" w:hAnsi="Times New Roman" w:cs="Times New Roman"/>
        </w:rPr>
        <w:t>cinco</w:t>
      </w:r>
      <w:r w:rsidR="00FF609D">
        <w:rPr>
          <w:rFonts w:ascii="Times New Roman" w:hAnsi="Times New Roman" w:cs="Times New Roman"/>
        </w:rPr>
        <w:t xml:space="preserve"> capítulos: Introdução, </w:t>
      </w:r>
      <w:r w:rsidR="00CF545B">
        <w:rPr>
          <w:rFonts w:ascii="Times New Roman" w:hAnsi="Times New Roman" w:cs="Times New Roman"/>
        </w:rPr>
        <w:t>Materiais e Mé</w:t>
      </w:r>
      <w:r w:rsidR="00FF609D">
        <w:rPr>
          <w:rFonts w:ascii="Times New Roman" w:hAnsi="Times New Roman" w:cs="Times New Roman"/>
        </w:rPr>
        <w:t>todos</w:t>
      </w:r>
      <w:r w:rsidR="00CF545B">
        <w:rPr>
          <w:rFonts w:ascii="Times New Roman" w:hAnsi="Times New Roman" w:cs="Times New Roman"/>
        </w:rPr>
        <w:t>, Desenvolvimento do</w:t>
      </w:r>
      <w:r w:rsidR="0092325F">
        <w:rPr>
          <w:rFonts w:ascii="Times New Roman" w:hAnsi="Times New Roman" w:cs="Times New Roman"/>
        </w:rPr>
        <w:t xml:space="preserve"> Protótipo, Testes e Resultados e</w:t>
      </w:r>
      <w:r w:rsidR="00CF545B">
        <w:rPr>
          <w:rFonts w:ascii="Times New Roman" w:hAnsi="Times New Roman" w:cs="Times New Roman"/>
        </w:rPr>
        <w:t xml:space="preserve"> Conclusão e Trabalhos Futuros.</w:t>
      </w:r>
    </w:p>
    <w:p w14:paraId="7892C1E3" w14:textId="5CD16EC5" w:rsidR="00CF545B" w:rsidRDefault="00CF545B" w:rsidP="00A77B50">
      <w:pPr>
        <w:spacing w:after="0" w:line="360" w:lineRule="auto"/>
        <w:jc w:val="both"/>
        <w:rPr>
          <w:rFonts w:ascii="Times New Roman" w:hAnsi="Times New Roman" w:cs="Times New Roman"/>
        </w:rPr>
      </w:pPr>
      <w:r>
        <w:rPr>
          <w:rFonts w:ascii="Times New Roman" w:hAnsi="Times New Roman" w:cs="Times New Roman"/>
        </w:rPr>
        <w:tab/>
        <w:t xml:space="preserve">No primeiro capítulo temos a introdução, onde é exposto os conceitos inicias do trabalho, além da ideia que motiva o mesmo, por fim, </w:t>
      </w:r>
      <w:r w:rsidR="00D44BBD">
        <w:rPr>
          <w:rFonts w:ascii="Times New Roman" w:hAnsi="Times New Roman" w:cs="Times New Roman"/>
        </w:rPr>
        <w:t>são</w:t>
      </w:r>
      <w:r>
        <w:rPr>
          <w:rFonts w:ascii="Times New Roman" w:hAnsi="Times New Roman" w:cs="Times New Roman"/>
        </w:rPr>
        <w:t xml:space="preserve"> listado</w:t>
      </w:r>
      <w:r w:rsidR="00D44BBD">
        <w:rPr>
          <w:rFonts w:ascii="Times New Roman" w:hAnsi="Times New Roman" w:cs="Times New Roman"/>
        </w:rPr>
        <w:t>s</w:t>
      </w:r>
      <w:r>
        <w:rPr>
          <w:rFonts w:ascii="Times New Roman" w:hAnsi="Times New Roman" w:cs="Times New Roman"/>
        </w:rPr>
        <w:t xml:space="preserve"> os objetivos desejados.</w:t>
      </w:r>
    </w:p>
    <w:p w14:paraId="3BA12EC5" w14:textId="69935FF8" w:rsidR="00CF545B" w:rsidRDefault="00CF545B" w:rsidP="00A77B50">
      <w:pPr>
        <w:spacing w:after="0" w:line="360" w:lineRule="auto"/>
        <w:jc w:val="both"/>
        <w:rPr>
          <w:rFonts w:ascii="Times New Roman" w:hAnsi="Times New Roman" w:cs="Times New Roman"/>
        </w:rPr>
      </w:pPr>
      <w:r>
        <w:rPr>
          <w:rFonts w:ascii="Times New Roman" w:hAnsi="Times New Roman" w:cs="Times New Roman"/>
        </w:rPr>
        <w:tab/>
        <w:t>O segundo capítulo trata dos materiais e métodos utilizados para</w:t>
      </w:r>
      <w:r w:rsidR="00AD504A">
        <w:rPr>
          <w:rFonts w:ascii="Times New Roman" w:hAnsi="Times New Roman" w:cs="Times New Roman"/>
        </w:rPr>
        <w:t xml:space="preserve"> tornar o projeto uma realidade, abordando cada uma delas de maneira mais profunda, além de </w:t>
      </w:r>
      <w:r w:rsidR="00D44BBD">
        <w:rPr>
          <w:rFonts w:ascii="Times New Roman" w:hAnsi="Times New Roman" w:cs="Times New Roman"/>
        </w:rPr>
        <w:t xml:space="preserve">trazer </w:t>
      </w:r>
      <w:r w:rsidR="00AD504A">
        <w:rPr>
          <w:rFonts w:ascii="Times New Roman" w:hAnsi="Times New Roman" w:cs="Times New Roman"/>
        </w:rPr>
        <w:t>uma contextualização histórica das mesmas.</w:t>
      </w:r>
    </w:p>
    <w:p w14:paraId="22A0758B" w14:textId="32EBCE6B" w:rsidR="00AD504A" w:rsidRDefault="00AD504A" w:rsidP="00A77B50">
      <w:pPr>
        <w:spacing w:after="0" w:line="360" w:lineRule="auto"/>
        <w:jc w:val="both"/>
        <w:rPr>
          <w:rFonts w:ascii="Times New Roman" w:hAnsi="Times New Roman" w:cs="Times New Roman"/>
        </w:rPr>
      </w:pPr>
      <w:r>
        <w:rPr>
          <w:rFonts w:ascii="Times New Roman" w:hAnsi="Times New Roman" w:cs="Times New Roman"/>
        </w:rPr>
        <w:tab/>
        <w:t xml:space="preserve">O terceiro capítulo, intitulado de Desenvolvimento do Protótipo, descreve o processo de montagem do protótipo, juntamente </w:t>
      </w:r>
      <w:r w:rsidR="00252306">
        <w:rPr>
          <w:rFonts w:ascii="Times New Roman" w:hAnsi="Times New Roman" w:cs="Times New Roman"/>
        </w:rPr>
        <w:t>com os pré-requisitos e arquitetura de desenvolvimento</w:t>
      </w:r>
      <w:r>
        <w:rPr>
          <w:rFonts w:ascii="Times New Roman" w:hAnsi="Times New Roman" w:cs="Times New Roman"/>
        </w:rPr>
        <w:t xml:space="preserve">. É usado também para descrever algumas dificuldades e problemas encontrados no caminho, </w:t>
      </w:r>
      <w:r w:rsidR="00B25F2A">
        <w:rPr>
          <w:rFonts w:ascii="Times New Roman" w:hAnsi="Times New Roman" w:cs="Times New Roman"/>
        </w:rPr>
        <w:t>bem</w:t>
      </w:r>
      <w:r>
        <w:rPr>
          <w:rFonts w:ascii="Times New Roman" w:hAnsi="Times New Roman" w:cs="Times New Roman"/>
        </w:rPr>
        <w:t xml:space="preserve"> como </w:t>
      </w:r>
      <w:r w:rsidR="006B11CC">
        <w:rPr>
          <w:rFonts w:ascii="Times New Roman" w:hAnsi="Times New Roman" w:cs="Times New Roman"/>
        </w:rPr>
        <w:t>os meios utilizados para soluciona</w:t>
      </w:r>
      <w:r w:rsidR="00B25F2A">
        <w:rPr>
          <w:rFonts w:ascii="Times New Roman" w:hAnsi="Times New Roman" w:cs="Times New Roman"/>
        </w:rPr>
        <w:t>-los</w:t>
      </w:r>
      <w:r>
        <w:rPr>
          <w:rFonts w:ascii="Times New Roman" w:hAnsi="Times New Roman" w:cs="Times New Roman"/>
        </w:rPr>
        <w:t>.</w:t>
      </w:r>
    </w:p>
    <w:p w14:paraId="338DED7A" w14:textId="1FB2AA66" w:rsidR="00AD504A" w:rsidRDefault="00AD504A" w:rsidP="00A77B50">
      <w:pPr>
        <w:spacing w:after="0" w:line="360" w:lineRule="auto"/>
        <w:jc w:val="both"/>
        <w:rPr>
          <w:rFonts w:ascii="Times New Roman" w:hAnsi="Times New Roman" w:cs="Times New Roman"/>
        </w:rPr>
      </w:pPr>
      <w:r>
        <w:rPr>
          <w:rFonts w:ascii="Times New Roman" w:hAnsi="Times New Roman" w:cs="Times New Roman"/>
        </w:rPr>
        <w:tab/>
        <w:t xml:space="preserve">Em Testes e Resultados são </w:t>
      </w:r>
      <w:r w:rsidR="00051CF4">
        <w:rPr>
          <w:rFonts w:ascii="Times New Roman" w:hAnsi="Times New Roman" w:cs="Times New Roman"/>
        </w:rPr>
        <w:t>propostas</w:t>
      </w:r>
      <w:r>
        <w:rPr>
          <w:rFonts w:ascii="Times New Roman" w:hAnsi="Times New Roman" w:cs="Times New Roman"/>
        </w:rPr>
        <w:t xml:space="preserve"> possíveis situações </w:t>
      </w:r>
      <w:r w:rsidR="00882DEF">
        <w:rPr>
          <w:rFonts w:ascii="Times New Roman" w:hAnsi="Times New Roman" w:cs="Times New Roman"/>
        </w:rPr>
        <w:t xml:space="preserve">nas </w:t>
      </w:r>
      <w:r>
        <w:rPr>
          <w:rFonts w:ascii="Times New Roman" w:hAnsi="Times New Roman" w:cs="Times New Roman"/>
        </w:rPr>
        <w:t xml:space="preserve">quais </w:t>
      </w:r>
      <w:r w:rsidR="00051CF4">
        <w:rPr>
          <w:rFonts w:ascii="Times New Roman" w:hAnsi="Times New Roman" w:cs="Times New Roman"/>
        </w:rPr>
        <w:t>a solução</w:t>
      </w:r>
      <w:r>
        <w:rPr>
          <w:rFonts w:ascii="Times New Roman" w:hAnsi="Times New Roman" w:cs="Times New Roman"/>
        </w:rPr>
        <w:t xml:space="preserve"> </w:t>
      </w:r>
      <w:r w:rsidR="00051CF4">
        <w:rPr>
          <w:rFonts w:ascii="Times New Roman" w:hAnsi="Times New Roman" w:cs="Times New Roman"/>
        </w:rPr>
        <w:t>s</w:t>
      </w:r>
      <w:r>
        <w:rPr>
          <w:rFonts w:ascii="Times New Roman" w:hAnsi="Times New Roman" w:cs="Times New Roman"/>
        </w:rPr>
        <w:t>eria submetid</w:t>
      </w:r>
      <w:r w:rsidR="00051CF4">
        <w:rPr>
          <w:rFonts w:ascii="Times New Roman" w:hAnsi="Times New Roman" w:cs="Times New Roman"/>
        </w:rPr>
        <w:t>a</w:t>
      </w:r>
      <w:r w:rsidR="00882DEF">
        <w:rPr>
          <w:rFonts w:ascii="Times New Roman" w:hAnsi="Times New Roman" w:cs="Times New Roman"/>
        </w:rPr>
        <w:t xml:space="preserve"> num ambiente real.</w:t>
      </w:r>
      <w:r>
        <w:rPr>
          <w:rFonts w:ascii="Times New Roman" w:hAnsi="Times New Roman" w:cs="Times New Roman"/>
        </w:rPr>
        <w:t xml:space="preserve"> </w:t>
      </w:r>
      <w:r w:rsidR="00882DEF">
        <w:rPr>
          <w:rFonts w:ascii="Times New Roman" w:hAnsi="Times New Roman" w:cs="Times New Roman"/>
        </w:rPr>
        <w:t>C</w:t>
      </w:r>
      <w:r>
        <w:rPr>
          <w:rFonts w:ascii="Times New Roman" w:hAnsi="Times New Roman" w:cs="Times New Roman"/>
        </w:rPr>
        <w:t xml:space="preserve">om essas situações em mente, foram realizados diversos testes para validar o correto funcionamento do </w:t>
      </w:r>
      <w:r w:rsidRPr="00B25F2A">
        <w:rPr>
          <w:rFonts w:ascii="Times New Roman" w:hAnsi="Times New Roman" w:cs="Times New Roman"/>
          <w:i/>
        </w:rPr>
        <w:t>Active Unlock</w:t>
      </w:r>
      <w:r>
        <w:rPr>
          <w:rFonts w:ascii="Times New Roman" w:hAnsi="Times New Roman" w:cs="Times New Roman"/>
        </w:rPr>
        <w:t xml:space="preserve"> nas mais diversas situações.</w:t>
      </w:r>
    </w:p>
    <w:p w14:paraId="3EB8D285" w14:textId="0D06D36B" w:rsidR="00F75F8B" w:rsidRPr="003B25B8" w:rsidRDefault="00F75F8B" w:rsidP="00A77B50">
      <w:pPr>
        <w:spacing w:after="0" w:line="360" w:lineRule="auto"/>
        <w:jc w:val="both"/>
        <w:rPr>
          <w:rFonts w:ascii="Times New Roman" w:hAnsi="Times New Roman" w:cs="Times New Roman"/>
        </w:rPr>
      </w:pPr>
      <w:r>
        <w:rPr>
          <w:rFonts w:ascii="Times New Roman" w:hAnsi="Times New Roman" w:cs="Times New Roman"/>
        </w:rPr>
        <w:tab/>
      </w:r>
      <w:r w:rsidR="00836369">
        <w:rPr>
          <w:rFonts w:ascii="Times New Roman" w:hAnsi="Times New Roman" w:cs="Times New Roman"/>
        </w:rPr>
        <w:t>No quinto</w:t>
      </w:r>
      <w:r w:rsidR="0092325F">
        <w:rPr>
          <w:rFonts w:ascii="Times New Roman" w:hAnsi="Times New Roman" w:cs="Times New Roman"/>
        </w:rPr>
        <w:t xml:space="preserve"> e último</w:t>
      </w:r>
      <w:r w:rsidR="00836369">
        <w:rPr>
          <w:rFonts w:ascii="Times New Roman" w:hAnsi="Times New Roman" w:cs="Times New Roman"/>
        </w:rPr>
        <w:t xml:space="preserve"> capítulo, Conclusão</w:t>
      </w:r>
      <w:r w:rsidR="0092325F">
        <w:rPr>
          <w:rFonts w:ascii="Times New Roman" w:hAnsi="Times New Roman" w:cs="Times New Roman"/>
        </w:rPr>
        <w:t xml:space="preserve"> e Trabalhos Futuros</w:t>
      </w:r>
      <w:r w:rsidR="00882DEF">
        <w:rPr>
          <w:rFonts w:ascii="Times New Roman" w:hAnsi="Times New Roman" w:cs="Times New Roman"/>
        </w:rPr>
        <w:t>,</w:t>
      </w:r>
      <w:r w:rsidR="0092325F">
        <w:rPr>
          <w:rFonts w:ascii="Times New Roman" w:hAnsi="Times New Roman" w:cs="Times New Roman"/>
        </w:rPr>
        <w:t xml:space="preserve"> é apresentado o resultado final do projeto e o que foi usado para concluir o protótipo. Neste capítulo </w:t>
      </w:r>
      <w:r w:rsidR="00882DEF">
        <w:rPr>
          <w:rFonts w:ascii="Times New Roman" w:hAnsi="Times New Roman" w:cs="Times New Roman"/>
        </w:rPr>
        <w:t>são</w:t>
      </w:r>
      <w:r w:rsidR="0092325F">
        <w:rPr>
          <w:rFonts w:ascii="Times New Roman" w:hAnsi="Times New Roman" w:cs="Times New Roman"/>
        </w:rPr>
        <w:t xml:space="preserve"> também comentad</w:t>
      </w:r>
      <w:r w:rsidR="00882DEF">
        <w:rPr>
          <w:rFonts w:ascii="Times New Roman" w:hAnsi="Times New Roman" w:cs="Times New Roman"/>
        </w:rPr>
        <w:t>as</w:t>
      </w:r>
      <w:r w:rsidR="0092325F">
        <w:rPr>
          <w:rFonts w:ascii="Times New Roman" w:hAnsi="Times New Roman" w:cs="Times New Roman"/>
        </w:rPr>
        <w:t xml:space="preserve"> possíveis melhorias no projeto atual e funcionalidades que poderiam ser implementadas para aperfeiço</w:t>
      </w:r>
      <w:r w:rsidR="00882DEF">
        <w:rPr>
          <w:rFonts w:ascii="Times New Roman" w:hAnsi="Times New Roman" w:cs="Times New Roman"/>
        </w:rPr>
        <w:t>á</w:t>
      </w:r>
      <w:r w:rsidR="0092325F">
        <w:rPr>
          <w:rFonts w:ascii="Times New Roman" w:hAnsi="Times New Roman" w:cs="Times New Roman"/>
        </w:rPr>
        <w:t>-lo.</w:t>
      </w:r>
    </w:p>
    <w:p w14:paraId="73F687BC" w14:textId="77777777" w:rsidR="00A77B50" w:rsidRPr="003B25B8" w:rsidRDefault="00A77B50" w:rsidP="00A77B50">
      <w:pPr>
        <w:spacing w:after="0" w:line="360" w:lineRule="auto"/>
        <w:jc w:val="both"/>
        <w:rPr>
          <w:rFonts w:ascii="Times New Roman" w:hAnsi="Times New Roman" w:cs="Times New Roman"/>
        </w:rPr>
      </w:pPr>
    </w:p>
    <w:p w14:paraId="53C21C4D" w14:textId="77777777" w:rsidR="00A77B50" w:rsidRPr="003B25B8" w:rsidRDefault="00A77B50" w:rsidP="00A77B50">
      <w:pPr>
        <w:spacing w:after="0" w:line="360" w:lineRule="auto"/>
        <w:jc w:val="both"/>
        <w:rPr>
          <w:rFonts w:ascii="Times New Roman" w:hAnsi="Times New Roman" w:cs="Times New Roman"/>
        </w:rPr>
      </w:pPr>
    </w:p>
    <w:p w14:paraId="58C48A1E" w14:textId="77777777" w:rsidR="00A77B50" w:rsidRPr="003B25B8" w:rsidRDefault="00A77B50" w:rsidP="00A77B50">
      <w:pPr>
        <w:spacing w:after="0" w:line="360" w:lineRule="auto"/>
        <w:jc w:val="both"/>
        <w:rPr>
          <w:rFonts w:ascii="Times New Roman" w:hAnsi="Times New Roman" w:cs="Times New Roman"/>
        </w:rPr>
      </w:pPr>
    </w:p>
    <w:p w14:paraId="06F37A11" w14:textId="77777777" w:rsidR="00A77B50" w:rsidRPr="003B25B8" w:rsidRDefault="00A77B50" w:rsidP="00A77B50">
      <w:pPr>
        <w:spacing w:after="0" w:line="360" w:lineRule="auto"/>
        <w:jc w:val="both"/>
        <w:rPr>
          <w:rFonts w:ascii="Times New Roman" w:hAnsi="Times New Roman" w:cs="Times New Roman"/>
        </w:rPr>
      </w:pPr>
    </w:p>
    <w:p w14:paraId="1F38B5EB" w14:textId="77777777" w:rsidR="00544EE6" w:rsidRPr="003B25B8" w:rsidRDefault="00544EE6" w:rsidP="00D8653D">
      <w:pPr>
        <w:spacing w:after="0" w:line="360" w:lineRule="auto"/>
        <w:jc w:val="both"/>
        <w:rPr>
          <w:rFonts w:ascii="Times New Roman" w:hAnsi="Times New Roman" w:cs="Times New Roman"/>
          <w:color w:val="FF0000"/>
        </w:rPr>
      </w:pPr>
    </w:p>
    <w:p w14:paraId="5DA7C552" w14:textId="0EFB6A44" w:rsidR="00597A03" w:rsidRPr="000F4009" w:rsidRDefault="000F4009" w:rsidP="00FE1D43">
      <w:pPr>
        <w:pStyle w:val="Ttulo1"/>
        <w:numPr>
          <w:ilvl w:val="0"/>
          <w:numId w:val="10"/>
        </w:numPr>
        <w:spacing w:after="0"/>
        <w:rPr>
          <w:rFonts w:ascii="Times New Roman" w:hAnsi="Times New Roman" w:cs="Times New Roman"/>
          <w:sz w:val="24"/>
          <w:szCs w:val="24"/>
        </w:rPr>
      </w:pPr>
      <w:r>
        <w:rPr>
          <w:rFonts w:ascii="Times New Roman" w:hAnsi="Times New Roman" w:cs="Times New Roman"/>
          <w:sz w:val="24"/>
          <w:szCs w:val="24"/>
        </w:rPr>
        <w:br w:type="page"/>
      </w:r>
      <w:bookmarkStart w:id="8" w:name="_Toc492922847"/>
      <w:r w:rsidR="00544EE6" w:rsidRPr="000F4009">
        <w:rPr>
          <w:rFonts w:ascii="Times New Roman" w:hAnsi="Times New Roman" w:cs="Times New Roman"/>
          <w:sz w:val="24"/>
          <w:szCs w:val="24"/>
        </w:rPr>
        <w:lastRenderedPageBreak/>
        <w:t>MATERIAIS E M</w:t>
      </w:r>
      <w:r w:rsidR="00365A5E">
        <w:rPr>
          <w:rFonts w:ascii="Times New Roman" w:hAnsi="Times New Roman" w:cs="Times New Roman"/>
          <w:sz w:val="24"/>
          <w:szCs w:val="24"/>
        </w:rPr>
        <w:t>É</w:t>
      </w:r>
      <w:r w:rsidR="00544EE6" w:rsidRPr="000F4009">
        <w:rPr>
          <w:rFonts w:ascii="Times New Roman" w:hAnsi="Times New Roman" w:cs="Times New Roman"/>
          <w:sz w:val="24"/>
          <w:szCs w:val="24"/>
        </w:rPr>
        <w:t>TODOS</w:t>
      </w:r>
      <w:bookmarkEnd w:id="8"/>
    </w:p>
    <w:p w14:paraId="56175F34" w14:textId="77777777" w:rsidR="009E4DE0" w:rsidRPr="005F181C" w:rsidRDefault="009E4DE0" w:rsidP="005F181C">
      <w:pPr>
        <w:spacing w:line="240" w:lineRule="auto"/>
        <w:jc w:val="both"/>
        <w:rPr>
          <w:rFonts w:ascii="Times New Roman" w:hAnsi="Times New Roman" w:cs="Times New Roman"/>
          <w:b/>
        </w:rPr>
      </w:pPr>
    </w:p>
    <w:p w14:paraId="0849C989" w14:textId="40480E67" w:rsidR="00544EE6" w:rsidRPr="005F181C" w:rsidRDefault="00D52BA0" w:rsidP="005F181C">
      <w:pPr>
        <w:spacing w:line="360" w:lineRule="auto"/>
        <w:ind w:firstLine="567"/>
        <w:jc w:val="both"/>
        <w:rPr>
          <w:rFonts w:ascii="Times New Roman" w:hAnsi="Times New Roman" w:cs="Times New Roman"/>
          <w:b/>
        </w:rPr>
      </w:pPr>
      <w:bookmarkStart w:id="9" w:name="__RefHeading__579_843563022"/>
      <w:bookmarkEnd w:id="9"/>
      <w:r w:rsidRPr="005F181C">
        <w:rPr>
          <w:rFonts w:ascii="Times New Roman" w:hAnsi="Times New Roman" w:cs="Times New Roman"/>
        </w:rPr>
        <w:t>N</w:t>
      </w:r>
      <w:r w:rsidR="009E4DE0" w:rsidRPr="005F181C">
        <w:rPr>
          <w:rFonts w:ascii="Times New Roman" w:hAnsi="Times New Roman" w:cs="Times New Roman"/>
        </w:rPr>
        <w:t>os</w:t>
      </w:r>
      <w:r w:rsidRPr="005F181C">
        <w:rPr>
          <w:rFonts w:ascii="Times New Roman" w:hAnsi="Times New Roman" w:cs="Times New Roman"/>
        </w:rPr>
        <w:t xml:space="preserve"> tópicos abaixo serão abordados temas referentes as tecnologias </w:t>
      </w:r>
      <w:r w:rsidR="00EE0B20" w:rsidRPr="005F181C">
        <w:rPr>
          <w:rFonts w:ascii="Times New Roman" w:hAnsi="Times New Roman" w:cs="Times New Roman"/>
        </w:rPr>
        <w:t xml:space="preserve">que foram </w:t>
      </w:r>
      <w:r w:rsidRPr="005F181C">
        <w:rPr>
          <w:rFonts w:ascii="Times New Roman" w:hAnsi="Times New Roman" w:cs="Times New Roman"/>
        </w:rPr>
        <w:t xml:space="preserve">utilizadas neste trabalho, assim como uma visão clara </w:t>
      </w:r>
      <w:r w:rsidR="00EE0B20" w:rsidRPr="005F181C">
        <w:rPr>
          <w:rFonts w:ascii="Times New Roman" w:hAnsi="Times New Roman" w:cs="Times New Roman"/>
        </w:rPr>
        <w:t>sobre o</w:t>
      </w:r>
      <w:r w:rsidR="006B11CC">
        <w:rPr>
          <w:rFonts w:ascii="Times New Roman" w:hAnsi="Times New Roman" w:cs="Times New Roman"/>
        </w:rPr>
        <w:t>s</w:t>
      </w:r>
      <w:r w:rsidRPr="005F181C">
        <w:rPr>
          <w:rFonts w:ascii="Times New Roman" w:hAnsi="Times New Roman" w:cs="Times New Roman"/>
        </w:rPr>
        <w:t xml:space="preserve"> seu</w:t>
      </w:r>
      <w:r w:rsidR="00EB5A45">
        <w:rPr>
          <w:rFonts w:ascii="Times New Roman" w:hAnsi="Times New Roman" w:cs="Times New Roman"/>
        </w:rPr>
        <w:t>s</w:t>
      </w:r>
      <w:r w:rsidRPr="005F181C">
        <w:rPr>
          <w:rFonts w:ascii="Times New Roman" w:hAnsi="Times New Roman" w:cs="Times New Roman"/>
        </w:rPr>
        <w:t xml:space="preserve"> funcionamento</w:t>
      </w:r>
      <w:r w:rsidR="00EB5A45">
        <w:rPr>
          <w:rFonts w:ascii="Times New Roman" w:hAnsi="Times New Roman" w:cs="Times New Roman"/>
        </w:rPr>
        <w:t>s</w:t>
      </w:r>
      <w:r w:rsidR="00544EE6" w:rsidRPr="005F181C">
        <w:rPr>
          <w:rFonts w:ascii="Times New Roman" w:hAnsi="Times New Roman" w:cs="Times New Roman"/>
        </w:rPr>
        <w:t>.</w:t>
      </w:r>
    </w:p>
    <w:p w14:paraId="1999F352" w14:textId="77777777" w:rsidR="00544EE6" w:rsidRPr="005F181C" w:rsidRDefault="00544EE6" w:rsidP="005F181C">
      <w:pPr>
        <w:spacing w:line="240" w:lineRule="auto"/>
        <w:jc w:val="both"/>
        <w:rPr>
          <w:rFonts w:ascii="Times New Roman" w:hAnsi="Times New Roman" w:cs="Times New Roman"/>
          <w:b/>
        </w:rPr>
      </w:pPr>
    </w:p>
    <w:p w14:paraId="42184517" w14:textId="75917830" w:rsidR="009F580A" w:rsidRPr="003B25B8" w:rsidRDefault="00544EE6" w:rsidP="00544EE6">
      <w:pPr>
        <w:pStyle w:val="Ttulo2"/>
        <w:spacing w:before="0"/>
        <w:ind w:left="0" w:firstLine="0"/>
        <w:rPr>
          <w:rFonts w:ascii="Times New Roman" w:hAnsi="Times New Roman" w:cs="Times New Roman"/>
          <w:b w:val="0"/>
          <w:sz w:val="24"/>
          <w:szCs w:val="24"/>
        </w:rPr>
      </w:pPr>
      <w:bookmarkStart w:id="10" w:name="_Toc492922848"/>
      <w:r w:rsidRPr="003B25B8">
        <w:rPr>
          <w:rFonts w:ascii="Times New Roman" w:hAnsi="Times New Roman" w:cs="Times New Roman"/>
          <w:b w:val="0"/>
          <w:sz w:val="24"/>
          <w:szCs w:val="24"/>
        </w:rPr>
        <w:t>2.</w:t>
      </w:r>
      <w:r w:rsidR="00013373">
        <w:rPr>
          <w:rFonts w:ascii="Times New Roman" w:hAnsi="Times New Roman" w:cs="Times New Roman"/>
          <w:b w:val="0"/>
          <w:sz w:val="24"/>
          <w:szCs w:val="24"/>
        </w:rPr>
        <w:t>1</w:t>
      </w:r>
      <w:r w:rsidRPr="003B25B8">
        <w:rPr>
          <w:rFonts w:ascii="Times New Roman" w:hAnsi="Times New Roman" w:cs="Times New Roman"/>
          <w:b w:val="0"/>
          <w:sz w:val="24"/>
          <w:szCs w:val="24"/>
        </w:rPr>
        <w:t xml:space="preserve"> </w:t>
      </w:r>
      <w:r w:rsidR="00711CD2" w:rsidRPr="003B25B8">
        <w:rPr>
          <w:rFonts w:ascii="Times New Roman" w:hAnsi="Times New Roman" w:cs="Times New Roman"/>
          <w:b w:val="0"/>
          <w:sz w:val="24"/>
          <w:szCs w:val="24"/>
        </w:rPr>
        <w:t>NEAR FIELD COMMUNICATION</w:t>
      </w:r>
      <w:bookmarkStart w:id="11" w:name="__RefHeading__581_843563022"/>
      <w:bookmarkEnd w:id="10"/>
      <w:bookmarkEnd w:id="11"/>
    </w:p>
    <w:p w14:paraId="381F54F4" w14:textId="77777777" w:rsidR="00711CD2" w:rsidRPr="003B25B8" w:rsidRDefault="00711CD2" w:rsidP="00711CD2">
      <w:pPr>
        <w:spacing w:after="0" w:line="360" w:lineRule="auto"/>
        <w:ind w:firstLine="578"/>
        <w:jc w:val="both"/>
        <w:rPr>
          <w:rFonts w:ascii="Times New Roman" w:hAnsi="Times New Roman" w:cs="Times New Roman"/>
        </w:rPr>
      </w:pPr>
    </w:p>
    <w:p w14:paraId="250AE710" w14:textId="7F8C5E0D" w:rsidR="00711CD2" w:rsidRPr="003B25B8" w:rsidRDefault="00711CD2" w:rsidP="00711CD2">
      <w:pPr>
        <w:spacing w:after="0" w:line="360" w:lineRule="auto"/>
        <w:ind w:firstLine="578"/>
        <w:jc w:val="both"/>
        <w:rPr>
          <w:rFonts w:ascii="Times New Roman" w:hAnsi="Times New Roman" w:cs="Times New Roman"/>
        </w:rPr>
      </w:pPr>
      <w:r w:rsidRPr="003B25B8">
        <w:rPr>
          <w:rFonts w:ascii="Times New Roman" w:hAnsi="Times New Roman" w:cs="Times New Roman"/>
        </w:rPr>
        <w:t xml:space="preserve">O </w:t>
      </w:r>
      <w:r w:rsidRPr="003B25B8">
        <w:rPr>
          <w:rFonts w:ascii="Times New Roman" w:hAnsi="Times New Roman" w:cs="Times New Roman"/>
          <w:i/>
        </w:rPr>
        <w:t>Near Field Communication</w:t>
      </w:r>
      <w:r w:rsidRPr="003B25B8">
        <w:rPr>
          <w:rFonts w:ascii="Times New Roman" w:hAnsi="Times New Roman" w:cs="Times New Roman"/>
        </w:rPr>
        <w:t xml:space="preserve"> (Comunicação por Campo de Proximidade, em tradução livre), mais conhecido como NFC, é uma tecnologia </w:t>
      </w:r>
      <w:r w:rsidRPr="003B25B8">
        <w:rPr>
          <w:rFonts w:ascii="Times New Roman" w:hAnsi="Times New Roman" w:cs="Times New Roman"/>
          <w:i/>
        </w:rPr>
        <w:t>open</w:t>
      </w:r>
      <w:r w:rsidR="00E56F01">
        <w:rPr>
          <w:rFonts w:ascii="Times New Roman" w:hAnsi="Times New Roman" w:cs="Times New Roman"/>
          <w:i/>
        </w:rPr>
        <w:t xml:space="preserve"> </w:t>
      </w:r>
      <w:r w:rsidRPr="003B25B8">
        <w:rPr>
          <w:rFonts w:ascii="Times New Roman" w:hAnsi="Times New Roman" w:cs="Times New Roman"/>
          <w:i/>
        </w:rPr>
        <w:t>source</w:t>
      </w:r>
      <w:r w:rsidRPr="003B25B8">
        <w:rPr>
          <w:rFonts w:ascii="Times New Roman" w:hAnsi="Times New Roman" w:cs="Times New Roman"/>
        </w:rPr>
        <w:t xml:space="preserve"> de comunicação sem fio de curto alcance baseado em radiofrequência que foi desenvolvido em uma parceria entre </w:t>
      </w:r>
      <w:r w:rsidRPr="003B25B8">
        <w:rPr>
          <w:rFonts w:ascii="Times New Roman" w:hAnsi="Times New Roman" w:cs="Times New Roman"/>
          <w:i/>
        </w:rPr>
        <w:t>Sony</w:t>
      </w:r>
      <w:r w:rsidRPr="003B25B8">
        <w:rPr>
          <w:rFonts w:ascii="Times New Roman" w:hAnsi="Times New Roman" w:cs="Times New Roman"/>
        </w:rPr>
        <w:t xml:space="preserve"> e </w:t>
      </w:r>
      <w:r w:rsidRPr="003B25B8">
        <w:rPr>
          <w:rFonts w:ascii="Times New Roman" w:hAnsi="Times New Roman" w:cs="Times New Roman"/>
          <w:i/>
        </w:rPr>
        <w:t>Philips</w:t>
      </w:r>
      <w:r w:rsidRPr="003B25B8">
        <w:rPr>
          <w:rFonts w:ascii="Times New Roman" w:hAnsi="Times New Roman" w:cs="Times New Roman"/>
        </w:rPr>
        <w:t xml:space="preserve"> em 2002 (NXP SEMICONDUCTORS, 2016).</w:t>
      </w:r>
      <w:r w:rsidR="003C35A7" w:rsidRPr="003B25B8">
        <w:rPr>
          <w:rFonts w:ascii="Times New Roman" w:hAnsi="Times New Roman" w:cs="Times New Roman"/>
        </w:rPr>
        <w:t xml:space="preserve"> </w:t>
      </w:r>
    </w:p>
    <w:p w14:paraId="2E4F2329" w14:textId="613411AC" w:rsidR="00711CD2" w:rsidRPr="005F181C" w:rsidRDefault="007406F3" w:rsidP="00EB5A45">
      <w:pPr>
        <w:spacing w:line="360" w:lineRule="auto"/>
        <w:ind w:firstLine="578"/>
        <w:jc w:val="both"/>
        <w:rPr>
          <w:rFonts w:ascii="Times New Roman" w:hAnsi="Times New Roman" w:cs="Times New Roman"/>
        </w:rPr>
      </w:pPr>
      <w:r w:rsidRPr="005F181C">
        <w:rPr>
          <w:rFonts w:ascii="Times New Roman" w:hAnsi="Times New Roman" w:cs="Times New Roman"/>
        </w:rPr>
        <w:t>O uso da tecnologia NFC</w:t>
      </w:r>
      <w:r w:rsidR="00711CD2" w:rsidRPr="005F181C">
        <w:rPr>
          <w:rFonts w:ascii="Times New Roman" w:hAnsi="Times New Roman" w:cs="Times New Roman"/>
        </w:rPr>
        <w:t xml:space="preserve"> hoje em dia </w:t>
      </w:r>
      <w:r w:rsidRPr="005F181C">
        <w:rPr>
          <w:rFonts w:ascii="Times New Roman" w:hAnsi="Times New Roman" w:cs="Times New Roman"/>
        </w:rPr>
        <w:t>encontra</w:t>
      </w:r>
      <w:r w:rsidR="002C1E90">
        <w:rPr>
          <w:rFonts w:ascii="Times New Roman" w:hAnsi="Times New Roman" w:cs="Times New Roman"/>
        </w:rPr>
        <w:t>-</w:t>
      </w:r>
      <w:r w:rsidRPr="005F181C">
        <w:rPr>
          <w:rFonts w:ascii="Times New Roman" w:hAnsi="Times New Roman" w:cs="Times New Roman"/>
        </w:rPr>
        <w:t>se</w:t>
      </w:r>
      <w:r w:rsidR="00711CD2" w:rsidRPr="005F181C">
        <w:rPr>
          <w:rFonts w:ascii="Times New Roman" w:hAnsi="Times New Roman" w:cs="Times New Roman"/>
        </w:rPr>
        <w:t xml:space="preserve"> muito difundida,</w:t>
      </w:r>
      <w:r w:rsidRPr="005F181C">
        <w:rPr>
          <w:rFonts w:ascii="Times New Roman" w:hAnsi="Times New Roman" w:cs="Times New Roman"/>
        </w:rPr>
        <w:t xml:space="preserve"> sendo </w:t>
      </w:r>
      <w:r w:rsidR="002C1E90">
        <w:rPr>
          <w:rFonts w:ascii="Times New Roman" w:hAnsi="Times New Roman" w:cs="Times New Roman"/>
        </w:rPr>
        <w:t>utilizada</w:t>
      </w:r>
      <w:r w:rsidR="002C1E90" w:rsidRPr="005F181C">
        <w:rPr>
          <w:rFonts w:ascii="Times New Roman" w:hAnsi="Times New Roman" w:cs="Times New Roman"/>
        </w:rPr>
        <w:t xml:space="preserve"> </w:t>
      </w:r>
      <w:r w:rsidR="00711CD2" w:rsidRPr="005F181C">
        <w:rPr>
          <w:rFonts w:ascii="Times New Roman" w:hAnsi="Times New Roman" w:cs="Times New Roman"/>
        </w:rPr>
        <w:t xml:space="preserve">principalmente nos telefones celulares mais modernos, os </w:t>
      </w:r>
      <w:r w:rsidR="00711CD2" w:rsidRPr="005F181C">
        <w:rPr>
          <w:rFonts w:ascii="Times New Roman" w:hAnsi="Times New Roman" w:cs="Times New Roman"/>
          <w:i/>
        </w:rPr>
        <w:t>smartphones</w:t>
      </w:r>
      <w:r w:rsidR="00711CD2" w:rsidRPr="005F181C">
        <w:rPr>
          <w:rFonts w:ascii="Times New Roman" w:hAnsi="Times New Roman" w:cs="Times New Roman"/>
        </w:rPr>
        <w:t xml:space="preserve">, </w:t>
      </w:r>
      <w:r w:rsidR="002C1E90">
        <w:rPr>
          <w:rFonts w:ascii="Times New Roman" w:hAnsi="Times New Roman" w:cs="Times New Roman"/>
        </w:rPr>
        <w:t xml:space="preserve">na </w:t>
      </w:r>
      <w:r w:rsidR="00711CD2" w:rsidRPr="005F181C">
        <w:rPr>
          <w:rFonts w:ascii="Times New Roman" w:hAnsi="Times New Roman" w:cs="Times New Roman"/>
        </w:rPr>
        <w:t>bilhetagem eletrônica</w:t>
      </w:r>
      <w:r w:rsidRPr="005F181C">
        <w:rPr>
          <w:rFonts w:ascii="Times New Roman" w:hAnsi="Times New Roman" w:cs="Times New Roman"/>
        </w:rPr>
        <w:t xml:space="preserve"> e </w:t>
      </w:r>
      <w:r w:rsidR="002C1E90">
        <w:rPr>
          <w:rFonts w:ascii="Times New Roman" w:hAnsi="Times New Roman" w:cs="Times New Roman"/>
        </w:rPr>
        <w:t xml:space="preserve">no </w:t>
      </w:r>
      <w:r w:rsidR="00711CD2" w:rsidRPr="005F181C">
        <w:rPr>
          <w:rFonts w:ascii="Times New Roman" w:hAnsi="Times New Roman" w:cs="Times New Roman"/>
        </w:rPr>
        <w:t>controle de acesso. Suas principais aplicações estão nas áreas de:</w:t>
      </w:r>
    </w:p>
    <w:p w14:paraId="2D04A746" w14:textId="6CF47E61" w:rsidR="00711CD2" w:rsidRPr="005F181C" w:rsidRDefault="009531BB" w:rsidP="00FE1D43">
      <w:pPr>
        <w:pStyle w:val="PargrafodaLista"/>
        <w:numPr>
          <w:ilvl w:val="0"/>
          <w:numId w:val="4"/>
        </w:numPr>
        <w:spacing w:line="360" w:lineRule="auto"/>
        <w:jc w:val="both"/>
        <w:rPr>
          <w:rFonts w:ascii="Times New Roman" w:hAnsi="Times New Roman" w:cs="Times New Roman"/>
        </w:rPr>
      </w:pPr>
      <w:r>
        <w:rPr>
          <w:rFonts w:ascii="Times New Roman" w:hAnsi="Times New Roman" w:cs="Times New Roman"/>
        </w:rPr>
        <w:t>p</w:t>
      </w:r>
      <w:r w:rsidR="00711CD2" w:rsidRPr="005F181C">
        <w:rPr>
          <w:rFonts w:ascii="Times New Roman" w:hAnsi="Times New Roman" w:cs="Times New Roman"/>
        </w:rPr>
        <w:t xml:space="preserve">agamentos: Basicamente, pode-se fazer pagamentos usando </w:t>
      </w:r>
      <w:r w:rsidR="007406F3" w:rsidRPr="005F181C">
        <w:rPr>
          <w:rFonts w:ascii="Times New Roman" w:hAnsi="Times New Roman" w:cs="Times New Roman"/>
        </w:rPr>
        <w:t>um</w:t>
      </w:r>
      <w:r w:rsidR="00711CD2" w:rsidRPr="005F181C">
        <w:rPr>
          <w:rFonts w:ascii="Times New Roman" w:hAnsi="Times New Roman" w:cs="Times New Roman"/>
        </w:rPr>
        <w:t xml:space="preserve"> celular</w:t>
      </w:r>
      <w:r w:rsidR="007406F3" w:rsidRPr="005F181C">
        <w:rPr>
          <w:rFonts w:ascii="Times New Roman" w:hAnsi="Times New Roman" w:cs="Times New Roman"/>
        </w:rPr>
        <w:t xml:space="preserve"> equipado com NFC</w:t>
      </w:r>
      <w:r w:rsidR="00711CD2" w:rsidRPr="005F181C">
        <w:rPr>
          <w:rFonts w:ascii="Times New Roman" w:hAnsi="Times New Roman" w:cs="Times New Roman"/>
        </w:rPr>
        <w:t>, dispensando assim, o uso dos cartões de cr</w:t>
      </w:r>
      <w:r w:rsidR="007406F3" w:rsidRPr="005F181C">
        <w:rPr>
          <w:rFonts w:ascii="Times New Roman" w:hAnsi="Times New Roman" w:cs="Times New Roman"/>
        </w:rPr>
        <w:t>é</w:t>
      </w:r>
      <w:r w:rsidR="00711CD2" w:rsidRPr="005F181C">
        <w:rPr>
          <w:rFonts w:ascii="Times New Roman" w:hAnsi="Times New Roman" w:cs="Times New Roman"/>
        </w:rPr>
        <w:t xml:space="preserve">dito convencionais. No Brasil essa tecnologia ainda é pouco difundida, </w:t>
      </w:r>
      <w:r w:rsidR="005C6189" w:rsidRPr="005F181C">
        <w:rPr>
          <w:rFonts w:ascii="Times New Roman" w:hAnsi="Times New Roman" w:cs="Times New Roman"/>
        </w:rPr>
        <w:t>recebendo supo</w:t>
      </w:r>
      <w:r w:rsidR="00E83E02" w:rsidRPr="005F181C">
        <w:rPr>
          <w:rFonts w:ascii="Times New Roman" w:hAnsi="Times New Roman" w:cs="Times New Roman"/>
        </w:rPr>
        <w:t xml:space="preserve">rte apenas por parte da </w:t>
      </w:r>
      <w:r w:rsidR="00E83E02" w:rsidRPr="003569DD">
        <w:rPr>
          <w:rFonts w:ascii="Times New Roman" w:hAnsi="Times New Roman" w:cs="Times New Roman"/>
          <w:i/>
        </w:rPr>
        <w:t>Samsung</w:t>
      </w:r>
      <w:r w:rsidR="005C6189" w:rsidRPr="005F181C">
        <w:rPr>
          <w:rFonts w:ascii="Times New Roman" w:hAnsi="Times New Roman" w:cs="Times New Roman"/>
        </w:rPr>
        <w:t xml:space="preserve"> com o </w:t>
      </w:r>
      <w:r w:rsidR="005C6189" w:rsidRPr="003569DD">
        <w:rPr>
          <w:rFonts w:ascii="Times New Roman" w:hAnsi="Times New Roman" w:cs="Times New Roman"/>
          <w:i/>
        </w:rPr>
        <w:t>Samsung Pay</w:t>
      </w:r>
      <w:r w:rsidR="005C6189" w:rsidRPr="005F181C">
        <w:rPr>
          <w:rFonts w:ascii="Times New Roman" w:hAnsi="Times New Roman" w:cs="Times New Roman"/>
        </w:rPr>
        <w:t xml:space="preserve">, presente nos </w:t>
      </w:r>
      <w:r w:rsidR="005C6189" w:rsidRPr="005F181C">
        <w:rPr>
          <w:rFonts w:ascii="Times New Roman" w:hAnsi="Times New Roman" w:cs="Times New Roman"/>
          <w:i/>
        </w:rPr>
        <w:t>smartphones</w:t>
      </w:r>
      <w:r w:rsidR="005C6189" w:rsidRPr="005F181C">
        <w:rPr>
          <w:rFonts w:ascii="Times New Roman" w:hAnsi="Times New Roman" w:cs="Times New Roman"/>
        </w:rPr>
        <w:t xml:space="preserve"> mais modernos da marca</w:t>
      </w:r>
      <w:r w:rsidR="00E83E02" w:rsidRPr="005F181C">
        <w:rPr>
          <w:rFonts w:ascii="Times New Roman" w:hAnsi="Times New Roman" w:cs="Times New Roman"/>
        </w:rPr>
        <w:t xml:space="preserve"> (G1, 2016)</w:t>
      </w:r>
      <w:r w:rsidR="00711CD2" w:rsidRPr="005F181C">
        <w:rPr>
          <w:rFonts w:ascii="Times New Roman" w:hAnsi="Times New Roman" w:cs="Times New Roman"/>
        </w:rPr>
        <w:t>,</w:t>
      </w:r>
      <w:r w:rsidR="00E83E02" w:rsidRPr="005F181C">
        <w:rPr>
          <w:rFonts w:ascii="Times New Roman" w:hAnsi="Times New Roman" w:cs="Times New Roman"/>
        </w:rPr>
        <w:t xml:space="preserve"> porém em alguns países </w:t>
      </w:r>
      <w:r w:rsidR="00711CD2" w:rsidRPr="005F181C">
        <w:rPr>
          <w:rFonts w:ascii="Times New Roman" w:hAnsi="Times New Roman" w:cs="Times New Roman"/>
        </w:rPr>
        <w:t>como Estados Unidos</w:t>
      </w:r>
      <w:r w:rsidR="002B2741" w:rsidRPr="005F181C">
        <w:rPr>
          <w:rFonts w:ascii="Times New Roman" w:hAnsi="Times New Roman" w:cs="Times New Roman"/>
        </w:rPr>
        <w:t>,</w:t>
      </w:r>
      <w:r w:rsidR="00E83E02" w:rsidRPr="005F181C">
        <w:rPr>
          <w:rFonts w:ascii="Times New Roman" w:hAnsi="Times New Roman" w:cs="Times New Roman"/>
        </w:rPr>
        <w:t xml:space="preserve"> Reino Unido</w:t>
      </w:r>
      <w:r w:rsidR="002B2741" w:rsidRPr="005F181C">
        <w:rPr>
          <w:rFonts w:ascii="Times New Roman" w:hAnsi="Times New Roman" w:cs="Times New Roman"/>
        </w:rPr>
        <w:t>, Cana</w:t>
      </w:r>
      <w:r w:rsidR="004C0EA9" w:rsidRPr="005F181C">
        <w:rPr>
          <w:rFonts w:ascii="Times New Roman" w:hAnsi="Times New Roman" w:cs="Times New Roman"/>
        </w:rPr>
        <w:t>dá e Austrália (NFC.org)</w:t>
      </w:r>
      <w:r w:rsidR="00711CD2" w:rsidRPr="005F181C">
        <w:rPr>
          <w:rFonts w:ascii="Times New Roman" w:hAnsi="Times New Roman" w:cs="Times New Roman"/>
        </w:rPr>
        <w:t xml:space="preserve">, essa tecnologia </w:t>
      </w:r>
      <w:r w:rsidR="00E83E02" w:rsidRPr="005F181C">
        <w:rPr>
          <w:rFonts w:ascii="Times New Roman" w:hAnsi="Times New Roman" w:cs="Times New Roman"/>
        </w:rPr>
        <w:t xml:space="preserve">já é uma opção </w:t>
      </w:r>
      <w:r w:rsidR="00DA4CB6" w:rsidRPr="005F181C">
        <w:rPr>
          <w:rFonts w:ascii="Times New Roman" w:hAnsi="Times New Roman" w:cs="Times New Roman"/>
        </w:rPr>
        <w:t xml:space="preserve">mais difundida, contando também com os serviços do </w:t>
      </w:r>
      <w:r w:rsidR="00DA4CB6" w:rsidRPr="003569DD">
        <w:rPr>
          <w:rFonts w:ascii="Times New Roman" w:hAnsi="Times New Roman" w:cs="Times New Roman"/>
          <w:i/>
        </w:rPr>
        <w:t>Android Pay</w:t>
      </w:r>
      <w:r w:rsidR="00DA4CB6" w:rsidRPr="005F181C">
        <w:rPr>
          <w:rFonts w:ascii="Times New Roman" w:hAnsi="Times New Roman" w:cs="Times New Roman"/>
        </w:rPr>
        <w:t xml:space="preserve"> (Google Blog, 2016) e </w:t>
      </w:r>
      <w:r w:rsidR="00DA4CB6" w:rsidRPr="003569DD">
        <w:rPr>
          <w:rFonts w:ascii="Times New Roman" w:hAnsi="Times New Roman" w:cs="Times New Roman"/>
          <w:i/>
        </w:rPr>
        <w:t>Apple Pay</w:t>
      </w:r>
      <w:r w:rsidR="00DA4CB6" w:rsidRPr="005F181C">
        <w:rPr>
          <w:rFonts w:ascii="Times New Roman" w:hAnsi="Times New Roman" w:cs="Times New Roman"/>
        </w:rPr>
        <w:t xml:space="preserve"> (Apple, 2017)</w:t>
      </w:r>
      <w:r>
        <w:rPr>
          <w:rFonts w:ascii="Times New Roman" w:hAnsi="Times New Roman" w:cs="Times New Roman"/>
        </w:rPr>
        <w:t>;</w:t>
      </w:r>
    </w:p>
    <w:p w14:paraId="2691F7EE" w14:textId="5E0A8500" w:rsidR="00711CD2" w:rsidRPr="002C1E90" w:rsidRDefault="009531BB" w:rsidP="00FE1D43">
      <w:pPr>
        <w:pStyle w:val="PargrafodaLista"/>
        <w:numPr>
          <w:ilvl w:val="0"/>
          <w:numId w:val="4"/>
        </w:numPr>
        <w:spacing w:line="360" w:lineRule="auto"/>
        <w:jc w:val="both"/>
        <w:rPr>
          <w:rFonts w:ascii="Times New Roman" w:hAnsi="Times New Roman" w:cs="Times New Roman"/>
        </w:rPr>
      </w:pPr>
      <w:r>
        <w:rPr>
          <w:rFonts w:ascii="Times New Roman" w:hAnsi="Times New Roman" w:cs="Times New Roman"/>
        </w:rPr>
        <w:t>t</w:t>
      </w:r>
      <w:r w:rsidR="00711CD2" w:rsidRPr="005F181C">
        <w:rPr>
          <w:rFonts w:ascii="Times New Roman" w:hAnsi="Times New Roman" w:cs="Times New Roman"/>
        </w:rPr>
        <w:t>roca de dados: O NFC suporta o envio e recebimento de dados digitais, desde que os dois dispositivos envolvidos tenham suporte a tecnologia</w:t>
      </w:r>
      <w:r w:rsidR="00C43D3C" w:rsidRPr="005F181C">
        <w:rPr>
          <w:rFonts w:ascii="Times New Roman" w:hAnsi="Times New Roman" w:cs="Times New Roman"/>
        </w:rPr>
        <w:t xml:space="preserve"> </w:t>
      </w:r>
      <w:r w:rsidR="00C43D3C" w:rsidRPr="002C1E90">
        <w:rPr>
          <w:rFonts w:ascii="Times New Roman" w:hAnsi="Times New Roman" w:cs="Times New Roman"/>
        </w:rPr>
        <w:t xml:space="preserve">(NFC FORUM, 2017). </w:t>
      </w:r>
      <w:r w:rsidR="00711CD2" w:rsidRPr="002C1E90">
        <w:rPr>
          <w:rFonts w:ascii="Times New Roman" w:hAnsi="Times New Roman" w:cs="Times New Roman"/>
        </w:rPr>
        <w:t xml:space="preserve">Nos </w:t>
      </w:r>
      <w:r w:rsidR="00711CD2" w:rsidRPr="002C1E90">
        <w:rPr>
          <w:rFonts w:ascii="Times New Roman" w:hAnsi="Times New Roman" w:cs="Times New Roman"/>
          <w:i/>
        </w:rPr>
        <w:t>smartphones</w:t>
      </w:r>
      <w:r w:rsidR="00711CD2" w:rsidRPr="002C1E90">
        <w:rPr>
          <w:rFonts w:ascii="Times New Roman" w:hAnsi="Times New Roman" w:cs="Times New Roman"/>
        </w:rPr>
        <w:t xml:space="preserve"> é bastante comum o uso para envio de fotos e músicas</w:t>
      </w:r>
      <w:r>
        <w:rPr>
          <w:rFonts w:ascii="Times New Roman" w:hAnsi="Times New Roman" w:cs="Times New Roman"/>
        </w:rPr>
        <w:t>;</w:t>
      </w:r>
    </w:p>
    <w:p w14:paraId="48E13496" w14:textId="554CA847" w:rsidR="00711CD2" w:rsidRPr="002C1E90" w:rsidRDefault="009531BB" w:rsidP="00FE1D43">
      <w:pPr>
        <w:pStyle w:val="PargrafodaLista"/>
        <w:numPr>
          <w:ilvl w:val="0"/>
          <w:numId w:val="4"/>
        </w:numPr>
        <w:spacing w:line="360" w:lineRule="auto"/>
        <w:jc w:val="both"/>
        <w:rPr>
          <w:rFonts w:ascii="Times New Roman" w:hAnsi="Times New Roman" w:cs="Times New Roman"/>
        </w:rPr>
      </w:pPr>
      <w:r>
        <w:rPr>
          <w:rFonts w:ascii="Times New Roman" w:hAnsi="Times New Roman" w:cs="Times New Roman"/>
        </w:rPr>
        <w:t>c</w:t>
      </w:r>
      <w:r w:rsidR="00711CD2" w:rsidRPr="002C1E90">
        <w:rPr>
          <w:rFonts w:ascii="Times New Roman" w:hAnsi="Times New Roman" w:cs="Times New Roman"/>
        </w:rPr>
        <w:t xml:space="preserve">haves eletrônicas: Outro uso para o NFC é o de autenticação para controle de acesso. Já é uma prática </w:t>
      </w:r>
      <w:r w:rsidR="00127489" w:rsidRPr="002C1E90">
        <w:rPr>
          <w:rFonts w:ascii="Times New Roman" w:hAnsi="Times New Roman" w:cs="Times New Roman"/>
        </w:rPr>
        <w:t xml:space="preserve">adotada </w:t>
      </w:r>
      <w:r w:rsidR="00711CD2" w:rsidRPr="002C1E90">
        <w:rPr>
          <w:rFonts w:ascii="Times New Roman" w:hAnsi="Times New Roman" w:cs="Times New Roman"/>
        </w:rPr>
        <w:t xml:space="preserve">em </w:t>
      </w:r>
      <w:r w:rsidR="00127489" w:rsidRPr="002C1E90">
        <w:rPr>
          <w:rFonts w:ascii="Times New Roman" w:hAnsi="Times New Roman" w:cs="Times New Roman"/>
        </w:rPr>
        <w:t xml:space="preserve">alguns </w:t>
      </w:r>
      <w:r w:rsidR="00711CD2" w:rsidRPr="002C1E90">
        <w:rPr>
          <w:rFonts w:ascii="Times New Roman" w:hAnsi="Times New Roman" w:cs="Times New Roman"/>
        </w:rPr>
        <w:t xml:space="preserve">hotéis </w:t>
      </w:r>
      <w:r w:rsidR="00127489" w:rsidRPr="002C1E90">
        <w:rPr>
          <w:rFonts w:ascii="Times New Roman" w:hAnsi="Times New Roman" w:cs="Times New Roman"/>
        </w:rPr>
        <w:t xml:space="preserve">pelo mundo </w:t>
      </w:r>
      <w:r w:rsidR="00711CD2" w:rsidRPr="002C1E90">
        <w:rPr>
          <w:rFonts w:ascii="Times New Roman" w:hAnsi="Times New Roman" w:cs="Times New Roman"/>
        </w:rPr>
        <w:t>o uso de cartões equipados com etiquetas NFC para dar acesso aos quartos dos h</w:t>
      </w:r>
      <w:r w:rsidR="007406F3" w:rsidRPr="002C1E90">
        <w:rPr>
          <w:rFonts w:ascii="Times New Roman" w:hAnsi="Times New Roman" w:cs="Times New Roman"/>
        </w:rPr>
        <w:t>ó</w:t>
      </w:r>
      <w:r w:rsidR="00711CD2" w:rsidRPr="002C1E90">
        <w:rPr>
          <w:rFonts w:ascii="Times New Roman" w:hAnsi="Times New Roman" w:cs="Times New Roman"/>
        </w:rPr>
        <w:t>spedes</w:t>
      </w:r>
      <w:r w:rsidR="00C51495" w:rsidRPr="002C1E90">
        <w:rPr>
          <w:rFonts w:ascii="Times New Roman" w:hAnsi="Times New Roman" w:cs="Times New Roman"/>
        </w:rPr>
        <w:t xml:space="preserve"> (NXP Blog, 2015)</w:t>
      </w:r>
      <w:r w:rsidR="00711CD2" w:rsidRPr="002C1E90">
        <w:rPr>
          <w:rFonts w:ascii="Times New Roman" w:hAnsi="Times New Roman" w:cs="Times New Roman"/>
        </w:rPr>
        <w:t>.</w:t>
      </w:r>
      <w:r w:rsidR="00D61A88" w:rsidRPr="002C1E90">
        <w:rPr>
          <w:rFonts w:ascii="Times New Roman" w:hAnsi="Times New Roman" w:cs="Times New Roman"/>
        </w:rPr>
        <w:t xml:space="preserve"> A aplicação pode ser expandida para além dos quartos caso seja de interesse da administração do estabelecimento, </w:t>
      </w:r>
      <w:r w:rsidR="004D6F8D" w:rsidRPr="002C1E90">
        <w:rPr>
          <w:rFonts w:ascii="Times New Roman" w:hAnsi="Times New Roman" w:cs="Times New Roman"/>
        </w:rPr>
        <w:t xml:space="preserve">podendo ser implementada também para controle de acesso em refeitórios, salas de ginástica, lavanderias e áreas restritas apenas para </w:t>
      </w:r>
      <w:r w:rsidR="004D6F8D" w:rsidRPr="002C1E90">
        <w:rPr>
          <w:rFonts w:ascii="Times New Roman" w:hAnsi="Times New Roman" w:cs="Times New Roman"/>
        </w:rPr>
        <w:lastRenderedPageBreak/>
        <w:t xml:space="preserve">funcionários. A tecnologia pode ser até expandida, utilizando as </w:t>
      </w:r>
      <w:r w:rsidR="004D6F8D" w:rsidRPr="00204A1E">
        <w:rPr>
          <w:rFonts w:ascii="Times New Roman" w:hAnsi="Times New Roman" w:cs="Times New Roman"/>
          <w:i/>
        </w:rPr>
        <w:t>tags</w:t>
      </w:r>
      <w:r w:rsidR="004D6F8D" w:rsidRPr="002C1E90">
        <w:rPr>
          <w:rFonts w:ascii="Times New Roman" w:hAnsi="Times New Roman" w:cs="Times New Roman"/>
        </w:rPr>
        <w:t xml:space="preserve"> NFC embutidas em smartphones ao invés dos </w:t>
      </w:r>
      <w:r w:rsidR="004D6F8D" w:rsidRPr="002C1E90">
        <w:rPr>
          <w:rFonts w:ascii="Times New Roman" w:hAnsi="Times New Roman" w:cs="Times New Roman"/>
          <w:i/>
        </w:rPr>
        <w:t>smart</w:t>
      </w:r>
      <w:r w:rsidR="003D65DA" w:rsidRPr="002C1E90">
        <w:rPr>
          <w:rFonts w:ascii="Times New Roman" w:hAnsi="Times New Roman" w:cs="Times New Roman"/>
          <w:i/>
        </w:rPr>
        <w:t xml:space="preserve"> </w:t>
      </w:r>
      <w:r w:rsidR="004D6F8D" w:rsidRPr="002C1E90">
        <w:rPr>
          <w:rFonts w:ascii="Times New Roman" w:hAnsi="Times New Roman" w:cs="Times New Roman"/>
          <w:i/>
        </w:rPr>
        <w:t>cards</w:t>
      </w:r>
      <w:r w:rsidR="004D6F8D" w:rsidRPr="002C1E90">
        <w:rPr>
          <w:rFonts w:ascii="Times New Roman" w:hAnsi="Times New Roman" w:cs="Times New Roman"/>
        </w:rPr>
        <w:t xml:space="preserve"> convencionais (NFC World, 2011)</w:t>
      </w:r>
      <w:r>
        <w:rPr>
          <w:rFonts w:ascii="Times New Roman" w:hAnsi="Times New Roman" w:cs="Times New Roman"/>
        </w:rPr>
        <w:t>;</w:t>
      </w:r>
    </w:p>
    <w:p w14:paraId="02AB3124" w14:textId="2EDE5FBF" w:rsidR="00711CD2" w:rsidRPr="002C1E90" w:rsidRDefault="009531BB" w:rsidP="00FE1D43">
      <w:pPr>
        <w:pStyle w:val="PargrafodaLista"/>
        <w:numPr>
          <w:ilvl w:val="0"/>
          <w:numId w:val="4"/>
        </w:numPr>
        <w:spacing w:line="360" w:lineRule="auto"/>
        <w:jc w:val="both"/>
        <w:rPr>
          <w:rFonts w:ascii="Times New Roman" w:hAnsi="Times New Roman" w:cs="Times New Roman"/>
        </w:rPr>
      </w:pPr>
      <w:r>
        <w:rPr>
          <w:rFonts w:ascii="Times New Roman" w:hAnsi="Times New Roman" w:cs="Times New Roman"/>
        </w:rPr>
        <w:t>i</w:t>
      </w:r>
      <w:r w:rsidR="00711CD2" w:rsidRPr="002C1E90">
        <w:rPr>
          <w:rFonts w:ascii="Times New Roman" w:hAnsi="Times New Roman" w:cs="Times New Roman"/>
        </w:rPr>
        <w:t>dentificação: Uma técnica pouco comum ainda, mas já conhecida, é implantar etiquetas NFC no próprio corpo, para identificação do portador</w:t>
      </w:r>
      <w:r w:rsidR="0046352F" w:rsidRPr="002C1E90">
        <w:rPr>
          <w:rFonts w:ascii="Times New Roman" w:hAnsi="Times New Roman" w:cs="Times New Roman"/>
        </w:rPr>
        <w:t xml:space="preserve">, desbloquear </w:t>
      </w:r>
      <w:r w:rsidR="0046352F" w:rsidRPr="002C1E90">
        <w:rPr>
          <w:rFonts w:ascii="Times New Roman" w:hAnsi="Times New Roman" w:cs="Times New Roman"/>
          <w:i/>
        </w:rPr>
        <w:t>smartphone</w:t>
      </w:r>
      <w:r w:rsidR="0046352F" w:rsidRPr="002C1E90">
        <w:rPr>
          <w:rFonts w:ascii="Times New Roman" w:hAnsi="Times New Roman" w:cs="Times New Roman"/>
        </w:rPr>
        <w:t>, desarmar sistemas de alarme e etc</w:t>
      </w:r>
      <w:r w:rsidR="00EB5A45">
        <w:rPr>
          <w:rFonts w:ascii="Times New Roman" w:hAnsi="Times New Roman" w:cs="Times New Roman"/>
        </w:rPr>
        <w:t>.</w:t>
      </w:r>
      <w:r w:rsidR="0046352F" w:rsidRPr="002C1E90">
        <w:rPr>
          <w:rFonts w:ascii="Times New Roman" w:hAnsi="Times New Roman" w:cs="Times New Roman"/>
        </w:rPr>
        <w:t xml:space="preserve"> (Redbull, 2016)</w:t>
      </w:r>
      <w:r w:rsidR="00711CD2" w:rsidRPr="002C1E90">
        <w:rPr>
          <w:rFonts w:ascii="Times New Roman" w:hAnsi="Times New Roman" w:cs="Times New Roman"/>
        </w:rPr>
        <w:t xml:space="preserve">. </w:t>
      </w:r>
      <w:r w:rsidR="005C23AD" w:rsidRPr="002C1E90">
        <w:rPr>
          <w:rFonts w:ascii="Times New Roman" w:hAnsi="Times New Roman" w:cs="Times New Roman"/>
        </w:rPr>
        <w:t>Por enquanto apenas pequenos chips são implantados, um dos mais adotados é o NFC, devido a sua vasta gama de aplicações e de não precisar de uma fonte constante de alimentação, a mesma acontece durante o contato com um dispositivo ativo</w:t>
      </w:r>
      <w:r>
        <w:rPr>
          <w:rFonts w:ascii="Times New Roman" w:hAnsi="Times New Roman" w:cs="Times New Roman"/>
        </w:rPr>
        <w:t>;</w:t>
      </w:r>
    </w:p>
    <w:p w14:paraId="036F6D82" w14:textId="231016AF" w:rsidR="00361D5D" w:rsidRPr="002C1E90" w:rsidRDefault="009531BB" w:rsidP="00FE1D43">
      <w:pPr>
        <w:pStyle w:val="PargrafodaLista"/>
        <w:numPr>
          <w:ilvl w:val="0"/>
          <w:numId w:val="4"/>
        </w:numPr>
        <w:spacing w:line="360" w:lineRule="auto"/>
        <w:jc w:val="both"/>
        <w:rPr>
          <w:rFonts w:ascii="Times New Roman" w:hAnsi="Times New Roman" w:cs="Times New Roman"/>
        </w:rPr>
      </w:pPr>
      <w:r>
        <w:rPr>
          <w:rFonts w:ascii="Times New Roman" w:hAnsi="Times New Roman" w:cs="Times New Roman"/>
        </w:rPr>
        <w:t>d</w:t>
      </w:r>
      <w:r w:rsidR="00711CD2" w:rsidRPr="002C1E90">
        <w:rPr>
          <w:rFonts w:ascii="Times New Roman" w:hAnsi="Times New Roman" w:cs="Times New Roman"/>
        </w:rPr>
        <w:t xml:space="preserve">efinição de configurações em dispositivos eletrônicos: podemos armazenar, em etiquetas NFC, informações referentes a configurações de dispositivos com suporte ao NFC, e assim que o contato entre os dois for feito, essas configurações são carregadas no dispositivo em questão, poupando o usuário de todo o trabalho </w:t>
      </w:r>
      <w:r w:rsidR="009429EC" w:rsidRPr="002C1E90">
        <w:rPr>
          <w:rFonts w:ascii="Times New Roman" w:hAnsi="Times New Roman" w:cs="Times New Roman"/>
        </w:rPr>
        <w:t xml:space="preserve">manual </w:t>
      </w:r>
      <w:r w:rsidR="00711CD2" w:rsidRPr="002C1E90">
        <w:rPr>
          <w:rFonts w:ascii="Times New Roman" w:hAnsi="Times New Roman" w:cs="Times New Roman"/>
        </w:rPr>
        <w:t>de configurar o dispositivo. Um exemplo interessante seria colocar as informações necessárias para se conectar a uma rede Wi-Fi</w:t>
      </w:r>
      <w:r w:rsidR="00E56F01" w:rsidRPr="002C1E90">
        <w:rPr>
          <w:rFonts w:ascii="Times New Roman" w:hAnsi="Times New Roman" w:cs="Times New Roman"/>
        </w:rPr>
        <w:t xml:space="preserve"> (</w:t>
      </w:r>
      <w:r w:rsidR="00E56F01" w:rsidRPr="002C1E90">
        <w:rPr>
          <w:rFonts w:ascii="Times New Roman" w:hAnsi="Times New Roman" w:cs="Times New Roman"/>
          <w:i/>
        </w:rPr>
        <w:t>Wireless Fidelity</w:t>
      </w:r>
      <w:r w:rsidR="00E56F01" w:rsidRPr="002C1E90">
        <w:rPr>
          <w:rFonts w:ascii="Times New Roman" w:hAnsi="Times New Roman" w:cs="Times New Roman"/>
        </w:rPr>
        <w:t>)</w:t>
      </w:r>
      <w:r w:rsidR="00711CD2" w:rsidRPr="002C1E90">
        <w:rPr>
          <w:rFonts w:ascii="Times New Roman" w:hAnsi="Times New Roman" w:cs="Times New Roman"/>
        </w:rPr>
        <w:t xml:space="preserve"> em uma </w:t>
      </w:r>
      <w:r w:rsidR="00711CD2" w:rsidRPr="00204A1E">
        <w:rPr>
          <w:rFonts w:ascii="Times New Roman" w:hAnsi="Times New Roman" w:cs="Times New Roman"/>
          <w:i/>
        </w:rPr>
        <w:t>tag</w:t>
      </w:r>
      <w:r w:rsidR="00711CD2" w:rsidRPr="002C1E90">
        <w:rPr>
          <w:rFonts w:ascii="Times New Roman" w:hAnsi="Times New Roman" w:cs="Times New Roman"/>
        </w:rPr>
        <w:t xml:space="preserve"> NFC, </w:t>
      </w:r>
      <w:r w:rsidR="003B25B8" w:rsidRPr="002C1E90">
        <w:rPr>
          <w:rFonts w:ascii="Times New Roman" w:hAnsi="Times New Roman" w:cs="Times New Roman"/>
        </w:rPr>
        <w:t>então, para que um</w:t>
      </w:r>
      <w:r w:rsidR="00711CD2" w:rsidRPr="002C1E90">
        <w:rPr>
          <w:rFonts w:ascii="Times New Roman" w:hAnsi="Times New Roman" w:cs="Times New Roman"/>
        </w:rPr>
        <w:t xml:space="preserve"> </w:t>
      </w:r>
      <w:r w:rsidR="00711CD2" w:rsidRPr="002C1E90">
        <w:rPr>
          <w:rFonts w:ascii="Times New Roman" w:hAnsi="Times New Roman" w:cs="Times New Roman"/>
          <w:i/>
        </w:rPr>
        <w:t>smartphone</w:t>
      </w:r>
      <w:r w:rsidR="00711CD2" w:rsidRPr="002C1E90">
        <w:rPr>
          <w:rFonts w:ascii="Times New Roman" w:hAnsi="Times New Roman" w:cs="Times New Roman"/>
        </w:rPr>
        <w:t xml:space="preserve"> </w:t>
      </w:r>
      <w:r w:rsidR="003B25B8" w:rsidRPr="002C1E90">
        <w:rPr>
          <w:rFonts w:ascii="Times New Roman" w:hAnsi="Times New Roman" w:cs="Times New Roman"/>
        </w:rPr>
        <w:t xml:space="preserve">se conecte </w:t>
      </w:r>
      <w:r w:rsidR="00711CD2" w:rsidRPr="002C1E90">
        <w:rPr>
          <w:rFonts w:ascii="Times New Roman" w:hAnsi="Times New Roman" w:cs="Times New Roman"/>
        </w:rPr>
        <w:t>a essa rede</w:t>
      </w:r>
      <w:r w:rsidR="003B25B8" w:rsidRPr="002C1E90">
        <w:rPr>
          <w:rFonts w:ascii="Times New Roman" w:hAnsi="Times New Roman" w:cs="Times New Roman"/>
        </w:rPr>
        <w:t xml:space="preserve"> seria</w:t>
      </w:r>
      <w:r w:rsidR="00711CD2" w:rsidRPr="002C1E90">
        <w:rPr>
          <w:rFonts w:ascii="Times New Roman" w:hAnsi="Times New Roman" w:cs="Times New Roman"/>
        </w:rPr>
        <w:t xml:space="preserve"> necessário apenas </w:t>
      </w:r>
      <w:r w:rsidR="003B25B8" w:rsidRPr="002C1E90">
        <w:rPr>
          <w:rFonts w:ascii="Times New Roman" w:hAnsi="Times New Roman" w:cs="Times New Roman"/>
        </w:rPr>
        <w:t xml:space="preserve">passá-lo </w:t>
      </w:r>
      <w:r w:rsidR="00711CD2" w:rsidRPr="002C1E90">
        <w:rPr>
          <w:rFonts w:ascii="Times New Roman" w:hAnsi="Times New Roman" w:cs="Times New Roman"/>
        </w:rPr>
        <w:t xml:space="preserve">sobre a </w:t>
      </w:r>
      <w:r w:rsidR="00711CD2" w:rsidRPr="002C1E90">
        <w:rPr>
          <w:rFonts w:ascii="Times New Roman" w:hAnsi="Times New Roman" w:cs="Times New Roman"/>
          <w:i/>
        </w:rPr>
        <w:t>tag</w:t>
      </w:r>
      <w:r w:rsidR="00711CD2" w:rsidRPr="002C1E90">
        <w:rPr>
          <w:rFonts w:ascii="Times New Roman" w:hAnsi="Times New Roman" w:cs="Times New Roman"/>
        </w:rPr>
        <w:t>.</w:t>
      </w:r>
      <w:r w:rsidR="00361D5D">
        <w:rPr>
          <w:rFonts w:ascii="Times New Roman" w:hAnsi="Times New Roman" w:cs="Times New Roman"/>
        </w:rPr>
        <w:tab/>
      </w:r>
    </w:p>
    <w:p w14:paraId="660933F7" w14:textId="7BC1E8EE" w:rsidR="00711CD2" w:rsidRPr="003B25B8" w:rsidRDefault="00711CD2" w:rsidP="00204A1E">
      <w:pPr>
        <w:spacing w:after="0" w:line="360" w:lineRule="auto"/>
        <w:ind w:firstLine="578"/>
        <w:jc w:val="both"/>
      </w:pPr>
      <w:r w:rsidRPr="002C1E90">
        <w:rPr>
          <w:rFonts w:ascii="Times New Roman" w:hAnsi="Times New Roman" w:cs="Times New Roman"/>
        </w:rPr>
        <w:t xml:space="preserve">As definições dos esquemas de modulação, codificações de </w:t>
      </w:r>
      <w:r w:rsidRPr="002C1E90">
        <w:rPr>
          <w:rFonts w:ascii="Times New Roman" w:hAnsi="Times New Roman" w:cs="Times New Roman"/>
          <w:i/>
        </w:rPr>
        <w:t>bit</w:t>
      </w:r>
      <w:r w:rsidRPr="002C1E90">
        <w:rPr>
          <w:rFonts w:ascii="Times New Roman" w:hAnsi="Times New Roman" w:cs="Times New Roman"/>
        </w:rPr>
        <w:t>, taxas de transmissão, formato de quadro e mecanismos de inicialização e controle de colisão do NFC, estão definidos nos documentos ISO/IEC</w:t>
      </w:r>
      <w:r w:rsidR="00D60E63" w:rsidRPr="002C1E90">
        <w:rPr>
          <w:rFonts w:ascii="Times New Roman" w:hAnsi="Times New Roman" w:cs="Times New Roman"/>
        </w:rPr>
        <w:t xml:space="preserve"> (</w:t>
      </w:r>
      <w:r w:rsidR="00D60E63" w:rsidRPr="002C1E90">
        <w:rPr>
          <w:rFonts w:ascii="Times New Roman" w:hAnsi="Times New Roman" w:cs="Times New Roman"/>
          <w:i/>
        </w:rPr>
        <w:t>International Organization for Standardization</w:t>
      </w:r>
      <w:r w:rsidR="00D60E63" w:rsidRPr="002C1E90">
        <w:rPr>
          <w:rFonts w:ascii="Times New Roman" w:hAnsi="Times New Roman" w:cs="Times New Roman"/>
        </w:rPr>
        <w:t>/</w:t>
      </w:r>
      <w:r w:rsidR="00D60E63" w:rsidRPr="002C1E90">
        <w:rPr>
          <w:rFonts w:ascii="Times New Roman" w:hAnsi="Times New Roman" w:cs="Times New Roman"/>
          <w:i/>
        </w:rPr>
        <w:t>International Electrotechnical</w:t>
      </w:r>
      <w:r w:rsidR="00FE715B" w:rsidRPr="002C1E90">
        <w:rPr>
          <w:rFonts w:ascii="Times New Roman" w:hAnsi="Times New Roman" w:cs="Times New Roman"/>
          <w:i/>
        </w:rPr>
        <w:t xml:space="preserve"> Commission</w:t>
      </w:r>
      <w:r w:rsidR="00FE715B" w:rsidRPr="002C1E90">
        <w:rPr>
          <w:rFonts w:ascii="Times New Roman" w:hAnsi="Times New Roman" w:cs="Times New Roman"/>
        </w:rPr>
        <w:t xml:space="preserve">) </w:t>
      </w:r>
      <w:r w:rsidRPr="002C1E90">
        <w:rPr>
          <w:rFonts w:ascii="Times New Roman" w:hAnsi="Times New Roman" w:cs="Times New Roman"/>
        </w:rPr>
        <w:t>18092:2013 como NFCIP-1 (</w:t>
      </w:r>
      <w:r w:rsidRPr="002C1E90">
        <w:rPr>
          <w:rFonts w:ascii="Times New Roman" w:hAnsi="Times New Roman" w:cs="Times New Roman"/>
          <w:i/>
        </w:rPr>
        <w:t>Near Field Communication Interface and Protocol 1</w:t>
      </w:r>
      <w:r w:rsidRPr="002C1E90">
        <w:rPr>
          <w:rFonts w:ascii="Times New Roman" w:hAnsi="Times New Roman" w:cs="Times New Roman"/>
        </w:rPr>
        <w:t>).</w:t>
      </w:r>
      <w:r w:rsidR="005239CA" w:rsidRPr="002C1E90">
        <w:rPr>
          <w:rFonts w:ascii="Times New Roman" w:hAnsi="Times New Roman" w:cs="Times New Roman"/>
        </w:rPr>
        <w:t xml:space="preserve"> </w:t>
      </w:r>
      <w:r w:rsidRPr="002C1E90">
        <w:rPr>
          <w:rFonts w:ascii="Times New Roman" w:hAnsi="Times New Roman" w:cs="Times New Roman"/>
        </w:rPr>
        <w:t>Segundo essa norma, a banda de frequência para operação de comunicações NFC é 13,56MHz</w:t>
      </w:r>
      <w:r w:rsidR="002E759F" w:rsidRPr="002C1E90">
        <w:rPr>
          <w:rFonts w:ascii="Times New Roman" w:hAnsi="Times New Roman" w:cs="Times New Roman"/>
        </w:rPr>
        <w:t xml:space="preserve"> (</w:t>
      </w:r>
      <w:r w:rsidR="002E759F" w:rsidRPr="002C1E90">
        <w:rPr>
          <w:rFonts w:ascii="Times New Roman" w:hAnsi="Times New Roman" w:cs="Times New Roman"/>
          <w:i/>
        </w:rPr>
        <w:t>Megahertz</w:t>
      </w:r>
      <w:r w:rsidR="002E759F" w:rsidRPr="002C1E90">
        <w:rPr>
          <w:rFonts w:ascii="Times New Roman" w:hAnsi="Times New Roman" w:cs="Times New Roman"/>
        </w:rPr>
        <w:t>)</w:t>
      </w:r>
      <w:r w:rsidRPr="002C1E90">
        <w:rPr>
          <w:rFonts w:ascii="Times New Roman" w:hAnsi="Times New Roman" w:cs="Times New Roman"/>
        </w:rPr>
        <w:t>, onde também se faz possível a comunicação com dispositivos RFID (</w:t>
      </w:r>
      <w:r w:rsidRPr="002C1E90">
        <w:rPr>
          <w:rFonts w:ascii="Times New Roman" w:hAnsi="Times New Roman" w:cs="Times New Roman"/>
          <w:i/>
        </w:rPr>
        <w:t>Radio Frequency Identification</w:t>
      </w:r>
      <w:r w:rsidRPr="002C1E90">
        <w:rPr>
          <w:rFonts w:ascii="Times New Roman" w:hAnsi="Times New Roman" w:cs="Times New Roman"/>
        </w:rPr>
        <w:t xml:space="preserve">) que trabalhem na mesma banda de frequência. </w:t>
      </w:r>
      <w:r w:rsidR="000B7229">
        <w:rPr>
          <w:rFonts w:ascii="Times New Roman" w:hAnsi="Times New Roman" w:cs="Times New Roman"/>
        </w:rPr>
        <w:t>Quanto a velocidade</w:t>
      </w:r>
      <w:r w:rsidR="00DB7C2A" w:rsidRPr="002C1E90">
        <w:rPr>
          <w:rFonts w:ascii="Times New Roman" w:hAnsi="Times New Roman" w:cs="Times New Roman"/>
        </w:rPr>
        <w:t xml:space="preserve"> máxima da conexão, em uma troca de dados pode chegar até 424kbps (</w:t>
      </w:r>
      <w:r w:rsidR="00DB7C2A" w:rsidRPr="002C1E90">
        <w:rPr>
          <w:rFonts w:ascii="Times New Roman" w:hAnsi="Times New Roman" w:cs="Times New Roman"/>
          <w:i/>
        </w:rPr>
        <w:t>kilobit per second</w:t>
      </w:r>
      <w:r w:rsidR="00DB7C2A" w:rsidRPr="002C1E90">
        <w:rPr>
          <w:rFonts w:ascii="Times New Roman" w:hAnsi="Times New Roman" w:cs="Times New Roman"/>
        </w:rPr>
        <w:t>, ou quilobit por segundo) em distâncias menores que 4 centímetros (NFC FORUM, 2016).</w:t>
      </w:r>
    </w:p>
    <w:p w14:paraId="08E3A34D" w14:textId="30B367C2" w:rsidR="009D7F5D" w:rsidRDefault="00711CD2" w:rsidP="00204A1E">
      <w:pPr>
        <w:spacing w:after="0" w:line="360" w:lineRule="auto"/>
        <w:ind w:firstLine="578"/>
        <w:jc w:val="both"/>
        <w:rPr>
          <w:rFonts w:ascii="Times New Roman" w:hAnsi="Times New Roman" w:cs="Times New Roman"/>
        </w:rPr>
      </w:pPr>
      <w:r w:rsidRPr="003B25B8">
        <w:rPr>
          <w:rFonts w:ascii="Times New Roman" w:hAnsi="Times New Roman" w:cs="Times New Roman"/>
        </w:rPr>
        <w:t xml:space="preserve">A comunicação </w:t>
      </w:r>
      <w:r w:rsidR="005239CA">
        <w:rPr>
          <w:rFonts w:ascii="Times New Roman" w:hAnsi="Times New Roman" w:cs="Times New Roman"/>
        </w:rPr>
        <w:t xml:space="preserve">NFC </w:t>
      </w:r>
      <w:r w:rsidRPr="00317EEA">
        <w:rPr>
          <w:rFonts w:ascii="Times New Roman" w:hAnsi="Times New Roman" w:cs="Times New Roman"/>
        </w:rPr>
        <w:t>funciona com apenas dois dispositivos simultâneos, um</w:t>
      </w:r>
      <w:r w:rsidR="008B69A9">
        <w:rPr>
          <w:rFonts w:ascii="Times New Roman" w:hAnsi="Times New Roman" w:cs="Times New Roman"/>
        </w:rPr>
        <w:t xml:space="preserve"> </w:t>
      </w:r>
      <w:r w:rsidRPr="00317EEA">
        <w:rPr>
          <w:rFonts w:ascii="Times New Roman" w:hAnsi="Times New Roman" w:cs="Times New Roman"/>
          <w:i/>
        </w:rPr>
        <w:t>initiator</w:t>
      </w:r>
      <w:r w:rsidR="008B69A9">
        <w:rPr>
          <w:rFonts w:ascii="Times New Roman" w:hAnsi="Times New Roman" w:cs="Times New Roman"/>
        </w:rPr>
        <w:t xml:space="preserve"> (iniciador)</w:t>
      </w:r>
      <w:r w:rsidRPr="003B25B8">
        <w:rPr>
          <w:rFonts w:ascii="Times New Roman" w:hAnsi="Times New Roman" w:cs="Times New Roman"/>
        </w:rPr>
        <w:t xml:space="preserve"> e um alvo </w:t>
      </w:r>
      <w:r w:rsidRPr="003B25B8">
        <w:rPr>
          <w:rFonts w:ascii="Times New Roman" w:hAnsi="Times New Roman" w:cs="Times New Roman"/>
          <w:i/>
        </w:rPr>
        <w:t>target</w:t>
      </w:r>
      <w:r w:rsidR="008B69A9">
        <w:rPr>
          <w:rFonts w:ascii="Times New Roman" w:hAnsi="Times New Roman" w:cs="Times New Roman"/>
        </w:rPr>
        <w:t xml:space="preserve"> (alvo)</w:t>
      </w:r>
      <w:r w:rsidRPr="003B25B8">
        <w:rPr>
          <w:rFonts w:ascii="Times New Roman" w:hAnsi="Times New Roman" w:cs="Times New Roman"/>
        </w:rPr>
        <w:t xml:space="preserve">. O iniciador, </w:t>
      </w:r>
      <w:r w:rsidR="00FB1A16">
        <w:rPr>
          <w:rFonts w:ascii="Times New Roman" w:hAnsi="Times New Roman" w:cs="Times New Roman"/>
        </w:rPr>
        <w:t>começa e controla</w:t>
      </w:r>
      <w:r w:rsidRPr="003B25B8">
        <w:rPr>
          <w:rFonts w:ascii="Times New Roman" w:hAnsi="Times New Roman" w:cs="Times New Roman"/>
        </w:rPr>
        <w:t xml:space="preserve"> o processo de troca de informações. </w:t>
      </w:r>
      <w:r w:rsidR="008B69A9">
        <w:rPr>
          <w:rFonts w:ascii="Times New Roman" w:hAnsi="Times New Roman" w:cs="Times New Roman"/>
        </w:rPr>
        <w:t>O</w:t>
      </w:r>
      <w:r w:rsidRPr="003B25B8">
        <w:rPr>
          <w:rFonts w:ascii="Times New Roman" w:hAnsi="Times New Roman" w:cs="Times New Roman"/>
        </w:rPr>
        <w:t xml:space="preserve"> alvo apenas transmite a informação, ou recebe uma nova. O </w:t>
      </w:r>
      <w:r w:rsidRPr="003B25B8">
        <w:rPr>
          <w:rFonts w:ascii="Times New Roman" w:hAnsi="Times New Roman" w:cs="Times New Roman"/>
          <w:i/>
        </w:rPr>
        <w:t>initiator</w:t>
      </w:r>
      <w:r w:rsidRPr="003B25B8">
        <w:rPr>
          <w:rFonts w:ascii="Times New Roman" w:hAnsi="Times New Roman" w:cs="Times New Roman"/>
        </w:rPr>
        <w:t xml:space="preserve"> é sempre um dispositivo ativo, </w:t>
      </w:r>
      <w:r w:rsidR="00E12063">
        <w:rPr>
          <w:rFonts w:ascii="Times New Roman" w:hAnsi="Times New Roman" w:cs="Times New Roman"/>
        </w:rPr>
        <w:t>além</w:t>
      </w:r>
      <w:r w:rsidRPr="003B25B8">
        <w:rPr>
          <w:rFonts w:ascii="Times New Roman" w:hAnsi="Times New Roman" w:cs="Times New Roman"/>
        </w:rPr>
        <w:t xml:space="preserve"> de transmitir informações e</w:t>
      </w:r>
      <w:r w:rsidR="00E12063">
        <w:rPr>
          <w:rFonts w:ascii="Times New Roman" w:hAnsi="Times New Roman" w:cs="Times New Roman"/>
        </w:rPr>
        <w:t>le é o responsável por</w:t>
      </w:r>
      <w:r w:rsidRPr="003B25B8">
        <w:rPr>
          <w:rFonts w:ascii="Times New Roman" w:hAnsi="Times New Roman" w:cs="Times New Roman"/>
        </w:rPr>
        <w:t xml:space="preserve"> controlar o fluxo</w:t>
      </w:r>
      <w:r w:rsidR="00E12063">
        <w:rPr>
          <w:rFonts w:ascii="Times New Roman" w:hAnsi="Times New Roman" w:cs="Times New Roman"/>
        </w:rPr>
        <w:t xml:space="preserve"> de transmissão de dados</w:t>
      </w:r>
      <w:r w:rsidR="005239CA">
        <w:rPr>
          <w:rFonts w:ascii="Times New Roman" w:hAnsi="Times New Roman" w:cs="Times New Roman"/>
        </w:rPr>
        <w:t>.</w:t>
      </w:r>
      <w:r w:rsidRPr="00317EEA">
        <w:rPr>
          <w:rFonts w:ascii="Times New Roman" w:hAnsi="Times New Roman" w:cs="Times New Roman"/>
        </w:rPr>
        <w:t xml:space="preserve"> </w:t>
      </w:r>
      <w:r w:rsidR="005239CA">
        <w:rPr>
          <w:rFonts w:ascii="Times New Roman" w:hAnsi="Times New Roman" w:cs="Times New Roman"/>
        </w:rPr>
        <w:t>J</w:t>
      </w:r>
      <w:r w:rsidRPr="00317EEA">
        <w:rPr>
          <w:rFonts w:ascii="Times New Roman" w:hAnsi="Times New Roman" w:cs="Times New Roman"/>
        </w:rPr>
        <w:t xml:space="preserve">á o </w:t>
      </w:r>
      <w:r w:rsidRPr="00317EEA">
        <w:rPr>
          <w:rFonts w:ascii="Times New Roman" w:hAnsi="Times New Roman" w:cs="Times New Roman"/>
          <w:i/>
        </w:rPr>
        <w:t>target</w:t>
      </w:r>
      <w:r w:rsidRPr="00317EEA">
        <w:rPr>
          <w:rFonts w:ascii="Times New Roman" w:hAnsi="Times New Roman" w:cs="Times New Roman"/>
        </w:rPr>
        <w:t xml:space="preserve"> pode ser tanto um disposi</w:t>
      </w:r>
      <w:r w:rsidRPr="003B25B8">
        <w:rPr>
          <w:rFonts w:ascii="Times New Roman" w:hAnsi="Times New Roman" w:cs="Times New Roman"/>
        </w:rPr>
        <w:t xml:space="preserve">tivo ativo quanto um passivo, que é o caso das </w:t>
      </w:r>
      <w:r w:rsidRPr="003B25B8">
        <w:rPr>
          <w:rFonts w:ascii="Times New Roman" w:hAnsi="Times New Roman" w:cs="Times New Roman"/>
          <w:i/>
        </w:rPr>
        <w:t xml:space="preserve">tags </w:t>
      </w:r>
      <w:r w:rsidRPr="003B25B8">
        <w:rPr>
          <w:rFonts w:ascii="Times New Roman" w:hAnsi="Times New Roman" w:cs="Times New Roman"/>
        </w:rPr>
        <w:t xml:space="preserve">NFC que apenas recebem </w:t>
      </w:r>
      <w:r w:rsidR="00E12063">
        <w:rPr>
          <w:rFonts w:ascii="Times New Roman" w:hAnsi="Times New Roman" w:cs="Times New Roman"/>
        </w:rPr>
        <w:t xml:space="preserve">e transmitem </w:t>
      </w:r>
      <w:r w:rsidRPr="003B25B8">
        <w:rPr>
          <w:rFonts w:ascii="Times New Roman" w:hAnsi="Times New Roman" w:cs="Times New Roman"/>
        </w:rPr>
        <w:t>informações</w:t>
      </w:r>
      <w:r w:rsidR="00E12063">
        <w:rPr>
          <w:rFonts w:ascii="Times New Roman" w:hAnsi="Times New Roman" w:cs="Times New Roman"/>
        </w:rPr>
        <w:t xml:space="preserve"> passadas ou solicitadas pelo </w:t>
      </w:r>
      <w:r w:rsidR="00E12063" w:rsidRPr="003B25B8">
        <w:rPr>
          <w:rFonts w:ascii="Times New Roman" w:hAnsi="Times New Roman" w:cs="Times New Roman"/>
          <w:i/>
        </w:rPr>
        <w:t>initiator</w:t>
      </w:r>
      <w:r w:rsidRPr="003B25B8">
        <w:rPr>
          <w:rFonts w:ascii="Times New Roman" w:hAnsi="Times New Roman" w:cs="Times New Roman"/>
        </w:rPr>
        <w:t xml:space="preserve">. No caso do </w:t>
      </w:r>
      <w:r w:rsidRPr="003B25B8">
        <w:rPr>
          <w:rFonts w:ascii="Times New Roman" w:hAnsi="Times New Roman" w:cs="Times New Roman"/>
          <w:i/>
        </w:rPr>
        <w:t>target</w:t>
      </w:r>
      <w:r w:rsidRPr="003B25B8">
        <w:rPr>
          <w:rFonts w:ascii="Times New Roman" w:hAnsi="Times New Roman" w:cs="Times New Roman"/>
        </w:rPr>
        <w:t xml:space="preserve"> ser um dispositivo com capacidade ativa, o mesmo vai apenas </w:t>
      </w:r>
      <w:r w:rsidRPr="003B25B8">
        <w:rPr>
          <w:rFonts w:ascii="Times New Roman" w:hAnsi="Times New Roman" w:cs="Times New Roman"/>
        </w:rPr>
        <w:lastRenderedPageBreak/>
        <w:t>operar como passivo durante essa comunicação</w:t>
      </w:r>
      <w:r w:rsidR="00E12063">
        <w:rPr>
          <w:rFonts w:ascii="Times New Roman" w:hAnsi="Times New Roman" w:cs="Times New Roman"/>
        </w:rPr>
        <w:t xml:space="preserve">, um exemplo disso é </w:t>
      </w:r>
      <w:r w:rsidR="008B69A9">
        <w:rPr>
          <w:rFonts w:ascii="Times New Roman" w:hAnsi="Times New Roman" w:cs="Times New Roman"/>
        </w:rPr>
        <w:t xml:space="preserve">quando </w:t>
      </w:r>
      <w:r w:rsidR="00E12063">
        <w:rPr>
          <w:rFonts w:ascii="Times New Roman" w:hAnsi="Times New Roman" w:cs="Times New Roman"/>
        </w:rPr>
        <w:t xml:space="preserve">dois </w:t>
      </w:r>
      <w:r w:rsidR="00E12063" w:rsidRPr="00EE0B20">
        <w:rPr>
          <w:rFonts w:ascii="Times New Roman" w:hAnsi="Times New Roman" w:cs="Times New Roman"/>
          <w:i/>
        </w:rPr>
        <w:t>smartphones</w:t>
      </w:r>
      <w:r w:rsidR="00E12063">
        <w:rPr>
          <w:rFonts w:ascii="Times New Roman" w:hAnsi="Times New Roman" w:cs="Times New Roman"/>
        </w:rPr>
        <w:t xml:space="preserve"> realiza</w:t>
      </w:r>
      <w:r w:rsidR="008B69A9">
        <w:rPr>
          <w:rFonts w:ascii="Times New Roman" w:hAnsi="Times New Roman" w:cs="Times New Roman"/>
        </w:rPr>
        <w:t>m</w:t>
      </w:r>
      <w:r w:rsidR="00E12063">
        <w:rPr>
          <w:rFonts w:ascii="Times New Roman" w:hAnsi="Times New Roman" w:cs="Times New Roman"/>
        </w:rPr>
        <w:t xml:space="preserve"> uma troca de dados via NFC, ambos tem capacidade ativa, mas durante o processo</w:t>
      </w:r>
      <w:r w:rsidR="008B69A9">
        <w:rPr>
          <w:rFonts w:ascii="Times New Roman" w:hAnsi="Times New Roman" w:cs="Times New Roman"/>
        </w:rPr>
        <w:t xml:space="preserve"> apenas</w:t>
      </w:r>
      <w:r w:rsidR="00E12063">
        <w:rPr>
          <w:rFonts w:ascii="Times New Roman" w:hAnsi="Times New Roman" w:cs="Times New Roman"/>
        </w:rPr>
        <w:t xml:space="preserve"> um deles vai assumir o papel passivo</w:t>
      </w:r>
      <w:r w:rsidRPr="003B25B8">
        <w:rPr>
          <w:rFonts w:ascii="Times New Roman" w:hAnsi="Times New Roman" w:cs="Times New Roman"/>
        </w:rPr>
        <w:t>.</w:t>
      </w:r>
      <w:bookmarkStart w:id="12" w:name="__RefHeading__583_843563022"/>
      <w:bookmarkStart w:id="13" w:name="__RefHeading__585_843563022"/>
      <w:bookmarkEnd w:id="12"/>
      <w:bookmarkEnd w:id="13"/>
    </w:p>
    <w:p w14:paraId="6318FD1F" w14:textId="382CE346" w:rsidR="009D7F5D" w:rsidRPr="00EB5A45" w:rsidRDefault="00361D5D" w:rsidP="00EB5A45">
      <w:pPr>
        <w:pStyle w:val="Ttulo3"/>
        <w:ind w:left="0" w:firstLine="0"/>
        <w:jc w:val="left"/>
        <w:rPr>
          <w:rFonts w:ascii="Times New Roman" w:hAnsi="Times New Roman" w:cs="Times New Roman"/>
          <w:b w:val="0"/>
        </w:rPr>
      </w:pPr>
      <w:bookmarkStart w:id="14" w:name="_Toc492922849"/>
      <w:r w:rsidRPr="00EB5A45">
        <w:rPr>
          <w:rFonts w:ascii="Times New Roman" w:hAnsi="Times New Roman" w:cs="Times New Roman"/>
        </w:rPr>
        <w:t>2.1</w:t>
      </w:r>
      <w:r w:rsidR="009D7F5D" w:rsidRPr="00EB5A45">
        <w:rPr>
          <w:rFonts w:ascii="Times New Roman" w:hAnsi="Times New Roman" w:cs="Times New Roman"/>
        </w:rPr>
        <w:t>.1 Comportamento Ativo e Passivo</w:t>
      </w:r>
      <w:bookmarkEnd w:id="14"/>
    </w:p>
    <w:p w14:paraId="5ADE5CBE" w14:textId="77777777" w:rsidR="001444E3" w:rsidRDefault="001444E3" w:rsidP="00392990">
      <w:pPr>
        <w:spacing w:after="0" w:line="360" w:lineRule="auto"/>
        <w:jc w:val="both"/>
        <w:rPr>
          <w:rFonts w:ascii="Times New Roman" w:hAnsi="Times New Roman" w:cs="Times New Roman"/>
        </w:rPr>
      </w:pPr>
    </w:p>
    <w:p w14:paraId="727587D5" w14:textId="1A568219" w:rsidR="005820A9" w:rsidRDefault="009D7F5D" w:rsidP="00392990">
      <w:pPr>
        <w:spacing w:after="0" w:line="360" w:lineRule="auto"/>
        <w:jc w:val="both"/>
        <w:rPr>
          <w:rFonts w:ascii="Times New Roman" w:hAnsi="Times New Roman" w:cs="Times New Roman"/>
        </w:rPr>
      </w:pPr>
      <w:r>
        <w:rPr>
          <w:rFonts w:ascii="Times New Roman" w:hAnsi="Times New Roman" w:cs="Times New Roman"/>
        </w:rPr>
        <w:tab/>
        <w:t>Os dispositivos NFC são classificados em duas categorias diferentes, ativos e passivos, o que os diferencia é como cada um é energizado. Dispositivos ativos são energizados fazendo uso de alguma fonte de energia, como baterias</w:t>
      </w:r>
      <w:r w:rsidR="00CB6BEB">
        <w:rPr>
          <w:rFonts w:ascii="Times New Roman" w:hAnsi="Times New Roman" w:cs="Times New Roman"/>
        </w:rPr>
        <w:t xml:space="preserve"> e fontes de alimentação</w:t>
      </w:r>
      <w:r w:rsidR="005820A9">
        <w:rPr>
          <w:rFonts w:ascii="Times New Roman" w:hAnsi="Times New Roman" w:cs="Times New Roman"/>
        </w:rPr>
        <w:t>, enquanto os dispositivos passivos não dispõem de nenhum tipo de fonte de energia, a sua energização é feita através do campo magnético gerado pelo dispositivo ativo, ou seja, o dispositivo passivo só é energizado durante uma troca de informações com um dispositivo ativo (COSKUN, OK, OZDENIZCI, 2012).</w:t>
      </w:r>
    </w:p>
    <w:p w14:paraId="1C71FB44" w14:textId="18EDE3A7" w:rsidR="005820A9" w:rsidRPr="00EB5A45" w:rsidRDefault="005820A9" w:rsidP="00EB5A45">
      <w:pPr>
        <w:pStyle w:val="Ttulo3"/>
        <w:ind w:left="0" w:firstLine="0"/>
        <w:rPr>
          <w:rFonts w:ascii="Times New Roman" w:hAnsi="Times New Roman" w:cs="Times New Roman"/>
        </w:rPr>
      </w:pPr>
      <w:bookmarkStart w:id="15" w:name="_Toc492922850"/>
      <w:r w:rsidRPr="00EB5A45">
        <w:rPr>
          <w:rFonts w:ascii="Times New Roman" w:hAnsi="Times New Roman" w:cs="Times New Roman"/>
        </w:rPr>
        <w:t>2.</w:t>
      </w:r>
      <w:r w:rsidR="00361D5D" w:rsidRPr="00EB5A45">
        <w:rPr>
          <w:rFonts w:ascii="Times New Roman" w:hAnsi="Times New Roman" w:cs="Times New Roman"/>
        </w:rPr>
        <w:t>1</w:t>
      </w:r>
      <w:r w:rsidRPr="00EB5A45">
        <w:rPr>
          <w:rFonts w:ascii="Times New Roman" w:hAnsi="Times New Roman" w:cs="Times New Roman"/>
        </w:rPr>
        <w:t>.2 Initiator e Target</w:t>
      </w:r>
      <w:bookmarkEnd w:id="15"/>
    </w:p>
    <w:p w14:paraId="754C09A4" w14:textId="248AF3BC" w:rsidR="005820A9" w:rsidRDefault="005820A9" w:rsidP="00392990">
      <w:pPr>
        <w:spacing w:after="0" w:line="360" w:lineRule="auto"/>
        <w:jc w:val="both"/>
        <w:rPr>
          <w:rFonts w:ascii="Times New Roman" w:hAnsi="Times New Roman" w:cs="Times New Roman"/>
        </w:rPr>
      </w:pPr>
    </w:p>
    <w:p w14:paraId="76F0B04D" w14:textId="7504BA91" w:rsidR="008D1FE4" w:rsidRDefault="005820A9" w:rsidP="00392990">
      <w:pPr>
        <w:spacing w:after="0" w:line="360" w:lineRule="auto"/>
        <w:jc w:val="both"/>
        <w:rPr>
          <w:rFonts w:ascii="Times New Roman" w:hAnsi="Times New Roman" w:cs="Times New Roman"/>
        </w:rPr>
      </w:pPr>
      <w:r>
        <w:rPr>
          <w:rFonts w:ascii="Times New Roman" w:hAnsi="Times New Roman" w:cs="Times New Roman"/>
        </w:rPr>
        <w:tab/>
      </w:r>
      <w:r w:rsidR="00563243">
        <w:rPr>
          <w:rFonts w:ascii="Times New Roman" w:hAnsi="Times New Roman" w:cs="Times New Roman"/>
        </w:rPr>
        <w:t xml:space="preserve">A comunicação NFC acontece somente entre dois dispositivos, onde um deles é o </w:t>
      </w:r>
      <w:r w:rsidR="00563243" w:rsidRPr="00E65225">
        <w:rPr>
          <w:rFonts w:ascii="Times New Roman" w:hAnsi="Times New Roman" w:cs="Times New Roman"/>
          <w:i/>
        </w:rPr>
        <w:t>initiator</w:t>
      </w:r>
      <w:r w:rsidR="00563243">
        <w:rPr>
          <w:rFonts w:ascii="Times New Roman" w:hAnsi="Times New Roman" w:cs="Times New Roman"/>
        </w:rPr>
        <w:t xml:space="preserve"> e o outro é o </w:t>
      </w:r>
      <w:r w:rsidR="00563243" w:rsidRPr="00E65225">
        <w:rPr>
          <w:rFonts w:ascii="Times New Roman" w:hAnsi="Times New Roman" w:cs="Times New Roman"/>
          <w:i/>
        </w:rPr>
        <w:t>target</w:t>
      </w:r>
      <w:r w:rsidR="00563243">
        <w:rPr>
          <w:rFonts w:ascii="Times New Roman" w:hAnsi="Times New Roman" w:cs="Times New Roman"/>
        </w:rPr>
        <w:t xml:space="preserve">. O iniciador é quem dá início a comunicação entre os dispositivos, enquanto o alvo é quem vai </w:t>
      </w:r>
      <w:r w:rsidR="008D1FE4">
        <w:rPr>
          <w:rFonts w:ascii="Times New Roman" w:hAnsi="Times New Roman" w:cs="Times New Roman"/>
        </w:rPr>
        <w:t>responder as solicitações do iniciador.</w:t>
      </w:r>
    </w:p>
    <w:p w14:paraId="21FD042D" w14:textId="5298D2A9" w:rsidR="003672DA" w:rsidRDefault="008D1FE4" w:rsidP="00392990">
      <w:pPr>
        <w:spacing w:after="0" w:line="360" w:lineRule="auto"/>
        <w:jc w:val="both"/>
        <w:rPr>
          <w:rFonts w:ascii="Times New Roman" w:hAnsi="Times New Roman" w:cs="Times New Roman"/>
        </w:rPr>
      </w:pPr>
      <w:r>
        <w:rPr>
          <w:rFonts w:ascii="Times New Roman" w:hAnsi="Times New Roman" w:cs="Times New Roman"/>
        </w:rPr>
        <w:tab/>
        <w:t>Como o iniciador é quem inicia a comunicação NFC supõe</w:t>
      </w:r>
      <w:r w:rsidR="00292D01">
        <w:rPr>
          <w:rFonts w:ascii="Times New Roman" w:hAnsi="Times New Roman" w:cs="Times New Roman"/>
        </w:rPr>
        <w:t xml:space="preserve">-se que o mesmo </w:t>
      </w:r>
      <w:r w:rsidR="00B40D36">
        <w:rPr>
          <w:rFonts w:ascii="Times New Roman" w:hAnsi="Times New Roman" w:cs="Times New Roman"/>
        </w:rPr>
        <w:t>seja o</w:t>
      </w:r>
      <w:r w:rsidR="00292D01">
        <w:rPr>
          <w:rFonts w:ascii="Times New Roman" w:hAnsi="Times New Roman" w:cs="Times New Roman"/>
        </w:rPr>
        <w:t xml:space="preserve"> dispositivo ativo, já que </w:t>
      </w:r>
      <w:r w:rsidR="00244FDB">
        <w:rPr>
          <w:rFonts w:ascii="Times New Roman" w:hAnsi="Times New Roman" w:cs="Times New Roman"/>
        </w:rPr>
        <w:t>para</w:t>
      </w:r>
      <w:r w:rsidR="00292D01">
        <w:rPr>
          <w:rFonts w:ascii="Times New Roman" w:hAnsi="Times New Roman" w:cs="Times New Roman"/>
        </w:rPr>
        <w:t xml:space="preserve"> iniciar a comunicação é necessário energia, e </w:t>
      </w:r>
      <w:r w:rsidR="001444E3">
        <w:rPr>
          <w:rFonts w:ascii="Times New Roman" w:hAnsi="Times New Roman" w:cs="Times New Roman"/>
        </w:rPr>
        <w:t xml:space="preserve">como citado anteriormente, </w:t>
      </w:r>
      <w:r w:rsidR="00292D01">
        <w:rPr>
          <w:rFonts w:ascii="Times New Roman" w:hAnsi="Times New Roman" w:cs="Times New Roman"/>
        </w:rPr>
        <w:t>somente o ativo tem um fonte de energia</w:t>
      </w:r>
      <w:r w:rsidR="00883EE7">
        <w:rPr>
          <w:rFonts w:ascii="Times New Roman" w:hAnsi="Times New Roman" w:cs="Times New Roman"/>
        </w:rPr>
        <w:t>, pra ser um iniciador o dispositivo obrigatoriamente deverá ser um ativo</w:t>
      </w:r>
      <w:r w:rsidR="00E13784">
        <w:rPr>
          <w:rFonts w:ascii="Times New Roman" w:hAnsi="Times New Roman" w:cs="Times New Roman"/>
        </w:rPr>
        <w:t>. No entanto, o alvo pode ser representado por ambos os tipos de dispositivo</w:t>
      </w:r>
      <w:r w:rsidR="008B69A9">
        <w:rPr>
          <w:rFonts w:ascii="Times New Roman" w:hAnsi="Times New Roman" w:cs="Times New Roman"/>
        </w:rPr>
        <w:t>s</w:t>
      </w:r>
      <w:r w:rsidR="00E13784">
        <w:rPr>
          <w:rFonts w:ascii="Times New Roman" w:hAnsi="Times New Roman" w:cs="Times New Roman"/>
        </w:rPr>
        <w:t>, tanto ativo quanto passivo</w:t>
      </w:r>
      <w:r w:rsidR="008B69A9">
        <w:rPr>
          <w:rFonts w:ascii="Times New Roman" w:hAnsi="Times New Roman" w:cs="Times New Roman"/>
        </w:rPr>
        <w:t>.</w:t>
      </w:r>
      <w:r w:rsidR="00E13784">
        <w:rPr>
          <w:rFonts w:ascii="Times New Roman" w:hAnsi="Times New Roman" w:cs="Times New Roman"/>
        </w:rPr>
        <w:t xml:space="preserve"> </w:t>
      </w:r>
      <w:r w:rsidR="008B69A9">
        <w:rPr>
          <w:rFonts w:ascii="Times New Roman" w:hAnsi="Times New Roman" w:cs="Times New Roman"/>
        </w:rPr>
        <w:t>P</w:t>
      </w:r>
      <w:r w:rsidR="00E13784">
        <w:rPr>
          <w:rFonts w:ascii="Times New Roman" w:hAnsi="Times New Roman" w:cs="Times New Roman"/>
        </w:rPr>
        <w:t>orém</w:t>
      </w:r>
      <w:r w:rsidR="008B69A9">
        <w:rPr>
          <w:rFonts w:ascii="Times New Roman" w:hAnsi="Times New Roman" w:cs="Times New Roman"/>
        </w:rPr>
        <w:t>,</w:t>
      </w:r>
      <w:r w:rsidR="00E13784">
        <w:rPr>
          <w:rFonts w:ascii="Times New Roman" w:hAnsi="Times New Roman" w:cs="Times New Roman"/>
        </w:rPr>
        <w:t xml:space="preserve"> caso seja um ativo o mesmo usará sua própria fonte de energia</w:t>
      </w:r>
      <w:r w:rsidR="00051387">
        <w:rPr>
          <w:rFonts w:ascii="Times New Roman" w:hAnsi="Times New Roman" w:cs="Times New Roman"/>
        </w:rPr>
        <w:t xml:space="preserve"> (COS</w:t>
      </w:r>
      <w:r w:rsidR="0093256C">
        <w:rPr>
          <w:rFonts w:ascii="Times New Roman" w:hAnsi="Times New Roman" w:cs="Times New Roman"/>
        </w:rPr>
        <w:t>KUN; OK;</w:t>
      </w:r>
      <w:r w:rsidR="00051387">
        <w:rPr>
          <w:rFonts w:ascii="Times New Roman" w:hAnsi="Times New Roman" w:cs="Times New Roman"/>
        </w:rPr>
        <w:t xml:space="preserve"> OZDENIZCI, 2012).</w:t>
      </w:r>
      <w:r w:rsidR="003672DA">
        <w:rPr>
          <w:rFonts w:ascii="Times New Roman" w:hAnsi="Times New Roman" w:cs="Times New Roman"/>
        </w:rPr>
        <w:t xml:space="preserve"> </w:t>
      </w:r>
      <w:r w:rsidR="001B4F4F">
        <w:rPr>
          <w:rFonts w:ascii="Times New Roman" w:hAnsi="Times New Roman" w:cs="Times New Roman"/>
        </w:rPr>
        <w:t>O Quadro</w:t>
      </w:r>
      <w:r w:rsidR="003672DA">
        <w:rPr>
          <w:rFonts w:ascii="Times New Roman" w:hAnsi="Times New Roman" w:cs="Times New Roman"/>
        </w:rPr>
        <w:t xml:space="preserve"> </w:t>
      </w:r>
      <w:r w:rsidR="00565FA1">
        <w:rPr>
          <w:rFonts w:ascii="Times New Roman" w:hAnsi="Times New Roman" w:cs="Times New Roman"/>
        </w:rPr>
        <w:t>1 abaixo</w:t>
      </w:r>
      <w:r w:rsidR="003672DA">
        <w:rPr>
          <w:rFonts w:ascii="Times New Roman" w:hAnsi="Times New Roman" w:cs="Times New Roman"/>
        </w:rPr>
        <w:t>, ilustra de forma clara que papel (iniciador ou alvo) cada tipo de dispositivo (ativo ou passivo) pode assumir</w:t>
      </w:r>
      <w:r w:rsidR="00E46609">
        <w:rPr>
          <w:rFonts w:ascii="Times New Roman" w:hAnsi="Times New Roman" w:cs="Times New Roman"/>
        </w:rPr>
        <w:t>, além de associar o qual possui alimentação constante e qual não possui</w:t>
      </w:r>
      <w:r w:rsidR="003672DA">
        <w:rPr>
          <w:rFonts w:ascii="Times New Roman" w:hAnsi="Times New Roman" w:cs="Times New Roman"/>
        </w:rPr>
        <w:t>.</w:t>
      </w:r>
    </w:p>
    <w:p w14:paraId="4BD68073" w14:textId="77777777" w:rsidR="008D599E" w:rsidRDefault="008D599E" w:rsidP="00392990">
      <w:pPr>
        <w:spacing w:after="0" w:line="360" w:lineRule="auto"/>
        <w:jc w:val="both"/>
        <w:rPr>
          <w:rFonts w:ascii="Times New Roman" w:hAnsi="Times New Roman" w:cs="Times New Roman"/>
        </w:rPr>
      </w:pPr>
    </w:p>
    <w:p w14:paraId="41399BFA" w14:textId="05157B48" w:rsidR="008D599E" w:rsidRPr="008D599E" w:rsidRDefault="0048157E" w:rsidP="008D599E">
      <w:pPr>
        <w:pStyle w:val="Legenda"/>
        <w:keepNext/>
        <w:jc w:val="left"/>
        <w:rPr>
          <w:sz w:val="24"/>
          <w:szCs w:val="24"/>
        </w:rPr>
      </w:pPr>
      <w:bookmarkStart w:id="16" w:name="_Toc508548209"/>
      <w:r>
        <w:rPr>
          <w:sz w:val="24"/>
          <w:szCs w:val="24"/>
        </w:rPr>
        <w:t>Quadro</w:t>
      </w:r>
      <w:r w:rsidR="008D599E" w:rsidRPr="008D599E">
        <w:rPr>
          <w:sz w:val="24"/>
          <w:szCs w:val="24"/>
        </w:rPr>
        <w:t xml:space="preserve"> </w:t>
      </w:r>
      <w:r w:rsidR="008D599E" w:rsidRPr="008D599E">
        <w:rPr>
          <w:sz w:val="24"/>
          <w:szCs w:val="24"/>
        </w:rPr>
        <w:fldChar w:fldCharType="begin"/>
      </w:r>
      <w:r w:rsidR="008D599E" w:rsidRPr="008D599E">
        <w:rPr>
          <w:sz w:val="24"/>
          <w:szCs w:val="24"/>
        </w:rPr>
        <w:instrText xml:space="preserve"> SEQ Figura \* ARABIC </w:instrText>
      </w:r>
      <w:r w:rsidR="008D599E" w:rsidRPr="008D599E">
        <w:rPr>
          <w:sz w:val="24"/>
          <w:szCs w:val="24"/>
        </w:rPr>
        <w:fldChar w:fldCharType="separate"/>
      </w:r>
      <w:r>
        <w:rPr>
          <w:noProof/>
          <w:sz w:val="24"/>
          <w:szCs w:val="24"/>
        </w:rPr>
        <w:t>1</w:t>
      </w:r>
      <w:r w:rsidR="008D599E" w:rsidRPr="008D599E">
        <w:rPr>
          <w:sz w:val="24"/>
          <w:szCs w:val="24"/>
        </w:rPr>
        <w:fldChar w:fldCharType="end"/>
      </w:r>
      <w:r w:rsidR="008D599E" w:rsidRPr="008D599E">
        <w:rPr>
          <w:sz w:val="24"/>
          <w:szCs w:val="24"/>
        </w:rPr>
        <w:t xml:space="preserve"> - Modos suportados por cada tipo de dispositivo.</w:t>
      </w:r>
      <w:bookmarkEnd w:id="16"/>
    </w:p>
    <w:tbl>
      <w:tblPr>
        <w:tblStyle w:val="Tabelacomgrade"/>
        <w:tblW w:w="0" w:type="auto"/>
        <w:tblLook w:val="04A0" w:firstRow="1" w:lastRow="0" w:firstColumn="1" w:lastColumn="0" w:noHBand="0" w:noVBand="1"/>
      </w:tblPr>
      <w:tblGrid>
        <w:gridCol w:w="2074"/>
        <w:gridCol w:w="2074"/>
        <w:gridCol w:w="2074"/>
        <w:gridCol w:w="2075"/>
      </w:tblGrid>
      <w:tr w:rsidR="00D84578" w14:paraId="2E1FA907" w14:textId="77777777" w:rsidTr="00D84578">
        <w:tc>
          <w:tcPr>
            <w:tcW w:w="2074" w:type="dxa"/>
          </w:tcPr>
          <w:p w14:paraId="7591FA09" w14:textId="25EF856A" w:rsidR="00D84578" w:rsidRDefault="00D84578" w:rsidP="00D84578">
            <w:pPr>
              <w:pStyle w:val="Legenda"/>
              <w:keepNext/>
              <w:jc w:val="left"/>
              <w:rPr>
                <w:sz w:val="24"/>
                <w:szCs w:val="24"/>
              </w:rPr>
            </w:pPr>
            <w:r>
              <w:rPr>
                <w:sz w:val="24"/>
                <w:szCs w:val="24"/>
              </w:rPr>
              <w:t>Dispositivo</w:t>
            </w:r>
          </w:p>
        </w:tc>
        <w:tc>
          <w:tcPr>
            <w:tcW w:w="2074" w:type="dxa"/>
          </w:tcPr>
          <w:p w14:paraId="7C322789" w14:textId="18C1D25B" w:rsidR="00D84578" w:rsidRDefault="00D84578" w:rsidP="00D84578">
            <w:pPr>
              <w:pStyle w:val="Legenda"/>
              <w:keepNext/>
              <w:jc w:val="left"/>
              <w:rPr>
                <w:sz w:val="24"/>
                <w:szCs w:val="24"/>
              </w:rPr>
            </w:pPr>
            <w:r>
              <w:rPr>
                <w:sz w:val="24"/>
                <w:szCs w:val="24"/>
              </w:rPr>
              <w:t>Iniciador</w:t>
            </w:r>
          </w:p>
        </w:tc>
        <w:tc>
          <w:tcPr>
            <w:tcW w:w="2074" w:type="dxa"/>
          </w:tcPr>
          <w:p w14:paraId="2B23A988" w14:textId="7FA1DAA3" w:rsidR="00D84578" w:rsidRDefault="00D84578" w:rsidP="00D84578">
            <w:pPr>
              <w:pStyle w:val="Legenda"/>
              <w:keepNext/>
              <w:jc w:val="left"/>
              <w:rPr>
                <w:sz w:val="24"/>
                <w:szCs w:val="24"/>
              </w:rPr>
            </w:pPr>
            <w:r>
              <w:rPr>
                <w:sz w:val="24"/>
                <w:szCs w:val="24"/>
              </w:rPr>
              <w:t>Alvo</w:t>
            </w:r>
          </w:p>
        </w:tc>
        <w:tc>
          <w:tcPr>
            <w:tcW w:w="2075" w:type="dxa"/>
          </w:tcPr>
          <w:p w14:paraId="122B9C81" w14:textId="719B4D70" w:rsidR="00D84578" w:rsidRDefault="00D84578" w:rsidP="00D84578">
            <w:pPr>
              <w:pStyle w:val="Legenda"/>
              <w:keepNext/>
              <w:jc w:val="left"/>
              <w:rPr>
                <w:sz w:val="24"/>
                <w:szCs w:val="24"/>
              </w:rPr>
            </w:pPr>
            <w:r>
              <w:rPr>
                <w:sz w:val="24"/>
                <w:szCs w:val="24"/>
              </w:rPr>
              <w:t>Fonte de energia</w:t>
            </w:r>
          </w:p>
        </w:tc>
      </w:tr>
      <w:tr w:rsidR="00D84578" w14:paraId="4EF656AD" w14:textId="77777777" w:rsidTr="00D84578">
        <w:tc>
          <w:tcPr>
            <w:tcW w:w="2074" w:type="dxa"/>
          </w:tcPr>
          <w:p w14:paraId="0FA432CF" w14:textId="15B28831" w:rsidR="00D84578" w:rsidRDefault="00D84578" w:rsidP="00D84578">
            <w:pPr>
              <w:pStyle w:val="Legenda"/>
              <w:keepNext/>
              <w:jc w:val="left"/>
              <w:rPr>
                <w:sz w:val="24"/>
                <w:szCs w:val="24"/>
              </w:rPr>
            </w:pPr>
            <w:r>
              <w:rPr>
                <w:sz w:val="24"/>
                <w:szCs w:val="24"/>
              </w:rPr>
              <w:t>Ativo</w:t>
            </w:r>
          </w:p>
        </w:tc>
        <w:tc>
          <w:tcPr>
            <w:tcW w:w="2074" w:type="dxa"/>
          </w:tcPr>
          <w:p w14:paraId="293DEAB2" w14:textId="05AB2237" w:rsidR="00D84578" w:rsidRDefault="00D84578" w:rsidP="00D84578">
            <w:pPr>
              <w:pStyle w:val="Legenda"/>
              <w:keepNext/>
              <w:jc w:val="left"/>
              <w:rPr>
                <w:sz w:val="24"/>
                <w:szCs w:val="24"/>
              </w:rPr>
            </w:pPr>
            <w:r>
              <w:rPr>
                <w:sz w:val="24"/>
                <w:szCs w:val="24"/>
              </w:rPr>
              <w:t>Sim</w:t>
            </w:r>
          </w:p>
        </w:tc>
        <w:tc>
          <w:tcPr>
            <w:tcW w:w="2074" w:type="dxa"/>
          </w:tcPr>
          <w:p w14:paraId="47616AAE" w14:textId="5977E8D9" w:rsidR="00D84578" w:rsidRDefault="00D84578" w:rsidP="00D84578">
            <w:pPr>
              <w:pStyle w:val="Legenda"/>
              <w:keepNext/>
              <w:jc w:val="left"/>
              <w:rPr>
                <w:sz w:val="24"/>
                <w:szCs w:val="24"/>
              </w:rPr>
            </w:pPr>
            <w:r>
              <w:rPr>
                <w:sz w:val="24"/>
                <w:szCs w:val="24"/>
              </w:rPr>
              <w:t>Sim</w:t>
            </w:r>
          </w:p>
        </w:tc>
        <w:tc>
          <w:tcPr>
            <w:tcW w:w="2075" w:type="dxa"/>
          </w:tcPr>
          <w:p w14:paraId="7F468201" w14:textId="182C3B57" w:rsidR="00D84578" w:rsidRDefault="00D84578" w:rsidP="00D84578">
            <w:pPr>
              <w:pStyle w:val="Legenda"/>
              <w:keepNext/>
              <w:jc w:val="left"/>
              <w:rPr>
                <w:sz w:val="24"/>
                <w:szCs w:val="24"/>
              </w:rPr>
            </w:pPr>
            <w:r>
              <w:rPr>
                <w:sz w:val="24"/>
                <w:szCs w:val="24"/>
              </w:rPr>
              <w:t>Possui</w:t>
            </w:r>
          </w:p>
        </w:tc>
      </w:tr>
      <w:tr w:rsidR="00D84578" w14:paraId="0BD22EF7" w14:textId="77777777" w:rsidTr="00D84578">
        <w:tc>
          <w:tcPr>
            <w:tcW w:w="2074" w:type="dxa"/>
          </w:tcPr>
          <w:p w14:paraId="5B67FD7E" w14:textId="10634F44" w:rsidR="00D84578" w:rsidRDefault="00D84578" w:rsidP="00D84578">
            <w:pPr>
              <w:pStyle w:val="Legenda"/>
              <w:keepNext/>
              <w:jc w:val="left"/>
              <w:rPr>
                <w:sz w:val="24"/>
                <w:szCs w:val="24"/>
              </w:rPr>
            </w:pPr>
            <w:r>
              <w:rPr>
                <w:sz w:val="24"/>
                <w:szCs w:val="24"/>
              </w:rPr>
              <w:t>Passivo</w:t>
            </w:r>
          </w:p>
        </w:tc>
        <w:tc>
          <w:tcPr>
            <w:tcW w:w="2074" w:type="dxa"/>
          </w:tcPr>
          <w:p w14:paraId="3F74B206" w14:textId="55659EF9" w:rsidR="00D84578" w:rsidRDefault="00D84578" w:rsidP="00D84578">
            <w:pPr>
              <w:pStyle w:val="Legenda"/>
              <w:keepNext/>
              <w:jc w:val="left"/>
              <w:rPr>
                <w:sz w:val="24"/>
                <w:szCs w:val="24"/>
              </w:rPr>
            </w:pPr>
            <w:r>
              <w:rPr>
                <w:sz w:val="24"/>
                <w:szCs w:val="24"/>
              </w:rPr>
              <w:t>Não</w:t>
            </w:r>
          </w:p>
        </w:tc>
        <w:tc>
          <w:tcPr>
            <w:tcW w:w="2074" w:type="dxa"/>
          </w:tcPr>
          <w:p w14:paraId="7ADE758E" w14:textId="6B338AD1" w:rsidR="00D84578" w:rsidRDefault="00D84578" w:rsidP="00D84578">
            <w:pPr>
              <w:pStyle w:val="Legenda"/>
              <w:keepNext/>
              <w:jc w:val="left"/>
              <w:rPr>
                <w:sz w:val="24"/>
                <w:szCs w:val="24"/>
              </w:rPr>
            </w:pPr>
            <w:r>
              <w:rPr>
                <w:sz w:val="24"/>
                <w:szCs w:val="24"/>
              </w:rPr>
              <w:t>Sim</w:t>
            </w:r>
          </w:p>
        </w:tc>
        <w:tc>
          <w:tcPr>
            <w:tcW w:w="2075" w:type="dxa"/>
          </w:tcPr>
          <w:p w14:paraId="4350BF92" w14:textId="098D155A" w:rsidR="00D84578" w:rsidRDefault="00D84578" w:rsidP="00D84578">
            <w:pPr>
              <w:pStyle w:val="Legenda"/>
              <w:keepNext/>
              <w:jc w:val="left"/>
              <w:rPr>
                <w:sz w:val="24"/>
                <w:szCs w:val="24"/>
              </w:rPr>
            </w:pPr>
            <w:r>
              <w:rPr>
                <w:sz w:val="24"/>
                <w:szCs w:val="24"/>
              </w:rPr>
              <w:t>Não possui</w:t>
            </w:r>
          </w:p>
        </w:tc>
      </w:tr>
    </w:tbl>
    <w:p w14:paraId="02C92D91" w14:textId="4BF4E036" w:rsidR="00565FA1" w:rsidRPr="003B25B8" w:rsidRDefault="00C65C96" w:rsidP="00204A1E">
      <w:pPr>
        <w:pStyle w:val="Legenda"/>
        <w:spacing w:line="360" w:lineRule="auto"/>
        <w:jc w:val="both"/>
      </w:pPr>
      <w:r w:rsidRPr="00C02842">
        <w:t xml:space="preserve">Fonte: </w:t>
      </w:r>
      <w:r w:rsidR="00D84578">
        <w:t>Autoria própria</w:t>
      </w:r>
      <w:r w:rsidR="00273EB4">
        <w:t xml:space="preserve"> (2017</w:t>
      </w:r>
      <w:r w:rsidRPr="00C02842">
        <w:t>).</w:t>
      </w:r>
    </w:p>
    <w:p w14:paraId="7CDF750A" w14:textId="06DCD294" w:rsidR="00711CD2" w:rsidRPr="00EB5A45" w:rsidRDefault="00A77B50" w:rsidP="00EB5A45">
      <w:pPr>
        <w:pStyle w:val="Ttulo3"/>
        <w:ind w:left="0" w:firstLine="0"/>
        <w:rPr>
          <w:rFonts w:ascii="Times New Roman" w:hAnsi="Times New Roman" w:cs="Times New Roman"/>
          <w:b w:val="0"/>
        </w:rPr>
      </w:pPr>
      <w:bookmarkStart w:id="17" w:name="_Toc492922851"/>
      <w:r w:rsidRPr="00EB5A45">
        <w:rPr>
          <w:rFonts w:ascii="Times New Roman" w:hAnsi="Times New Roman" w:cs="Times New Roman"/>
        </w:rPr>
        <w:lastRenderedPageBreak/>
        <w:t>2.</w:t>
      </w:r>
      <w:r w:rsidR="00361D5D" w:rsidRPr="00EB5A45">
        <w:rPr>
          <w:rFonts w:ascii="Times New Roman" w:hAnsi="Times New Roman" w:cs="Times New Roman"/>
        </w:rPr>
        <w:t>1</w:t>
      </w:r>
      <w:r w:rsidR="00711CD2" w:rsidRPr="00EB5A45">
        <w:rPr>
          <w:rFonts w:ascii="Times New Roman" w:hAnsi="Times New Roman" w:cs="Times New Roman"/>
        </w:rPr>
        <w:t>.</w:t>
      </w:r>
      <w:r w:rsidR="00361D5D" w:rsidRPr="00EB5A45">
        <w:rPr>
          <w:rFonts w:ascii="Times New Roman" w:hAnsi="Times New Roman" w:cs="Times New Roman"/>
        </w:rPr>
        <w:t>3</w:t>
      </w:r>
      <w:r w:rsidR="00711CD2" w:rsidRPr="00EB5A45">
        <w:rPr>
          <w:rFonts w:ascii="Times New Roman" w:hAnsi="Times New Roman" w:cs="Times New Roman"/>
        </w:rPr>
        <w:t xml:space="preserve"> Modos de Operação</w:t>
      </w:r>
      <w:bookmarkEnd w:id="17"/>
    </w:p>
    <w:p w14:paraId="2399F992" w14:textId="77777777" w:rsidR="00711CD2" w:rsidRPr="003B25B8" w:rsidRDefault="00711CD2" w:rsidP="00711CD2">
      <w:pPr>
        <w:tabs>
          <w:tab w:val="left" w:pos="990"/>
        </w:tabs>
        <w:spacing w:after="0" w:line="360" w:lineRule="auto"/>
        <w:rPr>
          <w:rFonts w:ascii="Times New Roman" w:hAnsi="Times New Roman" w:cs="Times New Roman"/>
        </w:rPr>
      </w:pPr>
    </w:p>
    <w:p w14:paraId="015ED340" w14:textId="53997D8A" w:rsidR="00711CD2" w:rsidRPr="003B25B8" w:rsidRDefault="00711CD2" w:rsidP="00EB5A45">
      <w:pPr>
        <w:spacing w:after="0" w:line="360" w:lineRule="auto"/>
        <w:ind w:firstLine="578"/>
        <w:jc w:val="both"/>
        <w:rPr>
          <w:rFonts w:ascii="Times New Roman" w:eastAsia="Droid Sans Fallback" w:hAnsi="Times New Roman" w:cs="Times New Roman"/>
          <w:bCs/>
          <w:color w:val="auto"/>
          <w:sz w:val="20"/>
          <w:szCs w:val="20"/>
          <w:lang w:bidi="hi-IN"/>
        </w:rPr>
      </w:pPr>
      <w:r w:rsidRPr="003B25B8">
        <w:rPr>
          <w:rFonts w:ascii="Times New Roman" w:hAnsi="Times New Roman" w:cs="Times New Roman"/>
        </w:rPr>
        <w:t xml:space="preserve">O NFC trabalha com 3 </w:t>
      </w:r>
      <w:r w:rsidR="003B2B69">
        <w:rPr>
          <w:rFonts w:ascii="Times New Roman" w:hAnsi="Times New Roman" w:cs="Times New Roman"/>
        </w:rPr>
        <w:t>modos</w:t>
      </w:r>
      <w:r w:rsidR="003B2B69" w:rsidRPr="00317EEA">
        <w:rPr>
          <w:rFonts w:ascii="Times New Roman" w:hAnsi="Times New Roman" w:cs="Times New Roman"/>
        </w:rPr>
        <w:t xml:space="preserve"> </w:t>
      </w:r>
      <w:r w:rsidRPr="00317EEA">
        <w:rPr>
          <w:rFonts w:ascii="Times New Roman" w:hAnsi="Times New Roman" w:cs="Times New Roman"/>
        </w:rPr>
        <w:t>de operações diferentes, são elas</w:t>
      </w:r>
      <w:r w:rsidR="003B2B69">
        <w:rPr>
          <w:rFonts w:ascii="Times New Roman" w:hAnsi="Times New Roman" w:cs="Times New Roman"/>
        </w:rPr>
        <w:t>:</w:t>
      </w:r>
      <w:r w:rsidRPr="00317EEA">
        <w:rPr>
          <w:rFonts w:ascii="Times New Roman" w:hAnsi="Times New Roman" w:cs="Times New Roman"/>
        </w:rPr>
        <w:t xml:space="preserve"> </w:t>
      </w:r>
      <w:r w:rsidR="00B956E9">
        <w:rPr>
          <w:rFonts w:ascii="Times New Roman" w:hAnsi="Times New Roman" w:cs="Times New Roman"/>
        </w:rPr>
        <w:t>Leitor/Escritor</w:t>
      </w:r>
      <w:r w:rsidRPr="00317EEA">
        <w:rPr>
          <w:rFonts w:ascii="Times New Roman" w:hAnsi="Times New Roman" w:cs="Times New Roman"/>
        </w:rPr>
        <w:t xml:space="preserve">, </w:t>
      </w:r>
      <w:r w:rsidR="003B2B69">
        <w:rPr>
          <w:rFonts w:ascii="Times New Roman" w:hAnsi="Times New Roman" w:cs="Times New Roman"/>
        </w:rPr>
        <w:t xml:space="preserve">o </w:t>
      </w:r>
      <w:r w:rsidRPr="00317EEA">
        <w:rPr>
          <w:rFonts w:ascii="Times New Roman" w:hAnsi="Times New Roman" w:cs="Times New Roman"/>
          <w:i/>
        </w:rPr>
        <w:t>Peer-to-Peer</w:t>
      </w:r>
      <w:r w:rsidRPr="00317EEA">
        <w:rPr>
          <w:rFonts w:ascii="Times New Roman" w:hAnsi="Times New Roman" w:cs="Times New Roman"/>
        </w:rPr>
        <w:t xml:space="preserve"> e o </w:t>
      </w:r>
      <w:r w:rsidR="00C271BA" w:rsidRPr="00133C4A">
        <w:rPr>
          <w:rFonts w:ascii="Times New Roman" w:hAnsi="Times New Roman" w:cs="Times New Roman"/>
          <w:i/>
        </w:rPr>
        <w:t>Proximity Integrated Circuit Card</w:t>
      </w:r>
      <w:r w:rsidR="00C271BA" w:rsidRPr="00317EEA" w:rsidDel="00C271BA">
        <w:rPr>
          <w:rFonts w:ascii="Times New Roman" w:hAnsi="Times New Roman" w:cs="Times New Roman"/>
        </w:rPr>
        <w:t xml:space="preserve"> </w:t>
      </w:r>
      <w:r w:rsidRPr="00317EEA">
        <w:rPr>
          <w:rFonts w:ascii="Times New Roman" w:hAnsi="Times New Roman" w:cs="Times New Roman"/>
        </w:rPr>
        <w:t xml:space="preserve"> (FERRAZ FILHO, 2010).</w:t>
      </w:r>
      <w:r w:rsidR="003569DD">
        <w:rPr>
          <w:rFonts w:ascii="Times New Roman" w:hAnsi="Times New Roman" w:cs="Times New Roman"/>
        </w:rPr>
        <w:t xml:space="preserve"> Ambos serão melhores descritos a seguir.</w:t>
      </w:r>
    </w:p>
    <w:p w14:paraId="2DDADFE5" w14:textId="36F488B7" w:rsidR="00711CD2" w:rsidRPr="00EB5A45" w:rsidRDefault="00544EE6" w:rsidP="00EB5A45">
      <w:pPr>
        <w:pStyle w:val="Ttulo4"/>
        <w:rPr>
          <w:rFonts w:ascii="Times New Roman" w:eastAsia="Droid Sans Fallback" w:hAnsi="Times New Roman" w:cs="Times New Roman"/>
          <w:bCs w:val="0"/>
        </w:rPr>
      </w:pPr>
      <w:bookmarkStart w:id="18" w:name="_Toc492922852"/>
      <w:r w:rsidRPr="00EB5A45">
        <w:rPr>
          <w:rFonts w:ascii="Times New Roman" w:eastAsia="Droid Sans Fallback" w:hAnsi="Times New Roman" w:cs="Times New Roman"/>
        </w:rPr>
        <w:t>2.</w:t>
      </w:r>
      <w:r w:rsidR="00361D5D" w:rsidRPr="00EB5A45">
        <w:rPr>
          <w:rFonts w:ascii="Times New Roman" w:eastAsia="Droid Sans Fallback" w:hAnsi="Times New Roman" w:cs="Times New Roman"/>
        </w:rPr>
        <w:t>1</w:t>
      </w:r>
      <w:r w:rsidR="00711CD2" w:rsidRPr="00EB5A45">
        <w:rPr>
          <w:rFonts w:ascii="Times New Roman" w:eastAsia="Droid Sans Fallback" w:hAnsi="Times New Roman" w:cs="Times New Roman"/>
        </w:rPr>
        <w:t>.</w:t>
      </w:r>
      <w:r w:rsidR="00361D5D" w:rsidRPr="00EB5A45">
        <w:rPr>
          <w:rFonts w:ascii="Times New Roman" w:eastAsia="Droid Sans Fallback" w:hAnsi="Times New Roman" w:cs="Times New Roman"/>
        </w:rPr>
        <w:t>3</w:t>
      </w:r>
      <w:r w:rsidR="00711CD2" w:rsidRPr="00EB5A45">
        <w:rPr>
          <w:rFonts w:ascii="Times New Roman" w:eastAsia="Droid Sans Fallback" w:hAnsi="Times New Roman" w:cs="Times New Roman"/>
        </w:rPr>
        <w:t xml:space="preserve">.1 </w:t>
      </w:r>
      <w:r w:rsidR="00022AAA" w:rsidRPr="00EB5A45">
        <w:rPr>
          <w:rFonts w:ascii="Times New Roman" w:eastAsia="Droid Sans Fallback" w:hAnsi="Times New Roman" w:cs="Times New Roman"/>
        </w:rPr>
        <w:t>Modo Leitor/Escritor</w:t>
      </w:r>
      <w:bookmarkEnd w:id="18"/>
    </w:p>
    <w:p w14:paraId="40CC1D06" w14:textId="77777777" w:rsidR="00711CD2" w:rsidRPr="003B25B8" w:rsidRDefault="00711CD2" w:rsidP="00711CD2">
      <w:pPr>
        <w:spacing w:after="0" w:line="360" w:lineRule="auto"/>
        <w:jc w:val="both"/>
        <w:rPr>
          <w:rFonts w:ascii="Times New Roman" w:eastAsia="Droid Sans Fallback" w:hAnsi="Times New Roman" w:cs="Times New Roman"/>
          <w:bCs/>
          <w:color w:val="auto"/>
          <w:lang w:bidi="hi-IN"/>
        </w:rPr>
      </w:pPr>
    </w:p>
    <w:p w14:paraId="7182436F" w14:textId="6AC849F8" w:rsidR="00711CD2" w:rsidRPr="00813BFA" w:rsidRDefault="00E86379">
      <w:pPr>
        <w:spacing w:after="0" w:line="360" w:lineRule="auto"/>
        <w:ind w:firstLine="578"/>
        <w:jc w:val="both"/>
        <w:rPr>
          <w:rFonts w:ascii="Times New Roman" w:hAnsi="Times New Roman" w:cs="Times New Roman"/>
        </w:rPr>
      </w:pPr>
      <w:r>
        <w:rPr>
          <w:rFonts w:ascii="Times New Roman" w:hAnsi="Times New Roman" w:cs="Times New Roman"/>
        </w:rPr>
        <w:t>No modo Leitura/Escrita o dispositivo ativ</w:t>
      </w:r>
      <w:r w:rsidR="00D2140B">
        <w:rPr>
          <w:rFonts w:ascii="Times New Roman" w:hAnsi="Times New Roman" w:cs="Times New Roman"/>
        </w:rPr>
        <w:t>o</w:t>
      </w:r>
      <w:r>
        <w:rPr>
          <w:rFonts w:ascii="Times New Roman" w:hAnsi="Times New Roman" w:cs="Times New Roman"/>
        </w:rPr>
        <w:t xml:space="preserve"> inicia uma operação ao detectar um dispositivo passivo</w:t>
      </w:r>
      <w:r w:rsidR="00D2140B">
        <w:rPr>
          <w:rFonts w:ascii="Times New Roman" w:hAnsi="Times New Roman" w:cs="Times New Roman"/>
        </w:rPr>
        <w:t>.</w:t>
      </w:r>
      <w:r>
        <w:rPr>
          <w:rFonts w:ascii="Times New Roman" w:hAnsi="Times New Roman" w:cs="Times New Roman"/>
        </w:rPr>
        <w:t xml:space="preserve"> </w:t>
      </w:r>
      <w:r w:rsidR="00D2140B">
        <w:rPr>
          <w:rFonts w:ascii="Times New Roman" w:hAnsi="Times New Roman" w:cs="Times New Roman"/>
        </w:rPr>
        <w:t>A</w:t>
      </w:r>
      <w:r>
        <w:rPr>
          <w:rFonts w:ascii="Times New Roman" w:hAnsi="Times New Roman" w:cs="Times New Roman"/>
        </w:rPr>
        <w:t xml:space="preserve"> ação tomada pelo dispositivo ativo vai depender do tipo de informação obtida durante a comunicação.</w:t>
      </w:r>
      <w:r w:rsidR="00711CD2" w:rsidRPr="00813BFA">
        <w:rPr>
          <w:rFonts w:ascii="Times New Roman" w:hAnsi="Times New Roman" w:cs="Times New Roman"/>
        </w:rPr>
        <w:t xml:space="preserve"> Nesse modo, o </w:t>
      </w:r>
      <w:r>
        <w:rPr>
          <w:rFonts w:ascii="Times New Roman" w:hAnsi="Times New Roman" w:cs="Times New Roman"/>
        </w:rPr>
        <w:t>iniciador</w:t>
      </w:r>
      <w:r w:rsidRPr="00813BFA">
        <w:rPr>
          <w:rFonts w:ascii="Times New Roman" w:hAnsi="Times New Roman" w:cs="Times New Roman"/>
        </w:rPr>
        <w:t xml:space="preserve"> </w:t>
      </w:r>
      <w:r w:rsidR="00711CD2" w:rsidRPr="00813BFA">
        <w:rPr>
          <w:rFonts w:ascii="Times New Roman" w:hAnsi="Times New Roman" w:cs="Times New Roman"/>
        </w:rPr>
        <w:t>inicia uma sessão de comunicação com um</w:t>
      </w:r>
      <w:r>
        <w:rPr>
          <w:rFonts w:ascii="Times New Roman" w:hAnsi="Times New Roman" w:cs="Times New Roman"/>
        </w:rPr>
        <w:t>a</w:t>
      </w:r>
      <w:r w:rsidR="00711CD2" w:rsidRPr="00813BFA">
        <w:rPr>
          <w:rFonts w:ascii="Times New Roman" w:hAnsi="Times New Roman" w:cs="Times New Roman"/>
        </w:rPr>
        <w:t xml:space="preserve"> </w:t>
      </w:r>
      <w:r w:rsidR="00711CD2" w:rsidRPr="00813BFA">
        <w:rPr>
          <w:rFonts w:ascii="Times New Roman" w:hAnsi="Times New Roman" w:cs="Times New Roman"/>
          <w:i/>
        </w:rPr>
        <w:t xml:space="preserve">tag </w:t>
      </w:r>
      <w:r w:rsidR="00711CD2" w:rsidRPr="00813BFA">
        <w:rPr>
          <w:rFonts w:ascii="Times New Roman" w:hAnsi="Times New Roman" w:cs="Times New Roman"/>
        </w:rPr>
        <w:t>(</w:t>
      </w:r>
      <w:r w:rsidRPr="00D2140B">
        <w:rPr>
          <w:rFonts w:ascii="Times New Roman" w:hAnsi="Times New Roman" w:cs="Times New Roman"/>
        </w:rPr>
        <w:t>alvo</w:t>
      </w:r>
      <w:r w:rsidRPr="00813BFA">
        <w:rPr>
          <w:rFonts w:ascii="Times New Roman" w:hAnsi="Times New Roman" w:cs="Times New Roman"/>
        </w:rPr>
        <w:t xml:space="preserve"> </w:t>
      </w:r>
      <w:r w:rsidR="00711CD2" w:rsidRPr="00813BFA">
        <w:rPr>
          <w:rFonts w:ascii="Times New Roman" w:hAnsi="Times New Roman" w:cs="Times New Roman"/>
        </w:rPr>
        <w:t>passivo), onde o ativo</w:t>
      </w:r>
      <w:r>
        <w:rPr>
          <w:rFonts w:ascii="Times New Roman" w:hAnsi="Times New Roman" w:cs="Times New Roman"/>
        </w:rPr>
        <w:t xml:space="preserve"> (o iniciador)</w:t>
      </w:r>
      <w:r w:rsidR="00711CD2" w:rsidRPr="00813BFA">
        <w:rPr>
          <w:rFonts w:ascii="Times New Roman" w:hAnsi="Times New Roman" w:cs="Times New Roman"/>
        </w:rPr>
        <w:t xml:space="preserve"> vai ler as</w:t>
      </w:r>
      <w:r w:rsidR="00D2140B">
        <w:rPr>
          <w:rFonts w:ascii="Times New Roman" w:hAnsi="Times New Roman" w:cs="Times New Roman"/>
        </w:rPr>
        <w:t xml:space="preserve"> suas</w:t>
      </w:r>
      <w:r w:rsidR="00711CD2" w:rsidRPr="00813BFA">
        <w:rPr>
          <w:rFonts w:ascii="Times New Roman" w:hAnsi="Times New Roman" w:cs="Times New Roman"/>
        </w:rPr>
        <w:t xml:space="preserve"> informações. Um exemplo desse tipo de conexão é quando um dispositivo equipado com um sensor leitor NFC verifica informações contidas em uma </w:t>
      </w:r>
      <w:r w:rsidR="00D2235A" w:rsidRPr="00D2140B">
        <w:rPr>
          <w:rFonts w:ascii="Times New Roman" w:hAnsi="Times New Roman" w:cs="Times New Roman"/>
          <w:i/>
        </w:rPr>
        <w:t>tag</w:t>
      </w:r>
      <w:r w:rsidR="00D2235A" w:rsidRPr="00813BFA">
        <w:rPr>
          <w:rFonts w:ascii="Times New Roman" w:hAnsi="Times New Roman" w:cs="Times New Roman"/>
        </w:rPr>
        <w:t xml:space="preserve"> </w:t>
      </w:r>
      <w:r w:rsidR="00711CD2" w:rsidRPr="00813BFA">
        <w:rPr>
          <w:rFonts w:ascii="Times New Roman" w:hAnsi="Times New Roman" w:cs="Times New Roman"/>
        </w:rPr>
        <w:t xml:space="preserve">compatível embutida em algum produto, </w:t>
      </w:r>
      <w:r w:rsidR="00D2235A">
        <w:rPr>
          <w:rFonts w:ascii="Times New Roman" w:hAnsi="Times New Roman" w:cs="Times New Roman"/>
        </w:rPr>
        <w:t xml:space="preserve">essa informação pode conter o endereço de um </w:t>
      </w:r>
      <w:r w:rsidR="00D2235A" w:rsidRPr="00D2140B">
        <w:rPr>
          <w:rFonts w:ascii="Times New Roman" w:hAnsi="Times New Roman" w:cs="Times New Roman"/>
          <w:i/>
        </w:rPr>
        <w:t>website</w:t>
      </w:r>
      <w:r w:rsidR="00D2235A">
        <w:rPr>
          <w:rFonts w:ascii="Times New Roman" w:hAnsi="Times New Roman" w:cs="Times New Roman"/>
        </w:rPr>
        <w:t xml:space="preserve"> hospedado na rede mundial de computadores que será aberto automaticamente no dispositivo do usuário, além de enviar uma </w:t>
      </w:r>
      <w:r w:rsidR="003569DD">
        <w:rPr>
          <w:rFonts w:ascii="Times New Roman" w:hAnsi="Times New Roman" w:cs="Times New Roman"/>
          <w:i/>
        </w:rPr>
        <w:t>S</w:t>
      </w:r>
      <w:r w:rsidR="00D2235A" w:rsidRPr="00D2140B">
        <w:rPr>
          <w:rFonts w:ascii="Times New Roman" w:hAnsi="Times New Roman" w:cs="Times New Roman"/>
          <w:i/>
        </w:rPr>
        <w:t xml:space="preserve">hort </w:t>
      </w:r>
      <w:r w:rsidR="003569DD">
        <w:rPr>
          <w:rFonts w:ascii="Times New Roman" w:hAnsi="Times New Roman" w:cs="Times New Roman"/>
          <w:i/>
        </w:rPr>
        <w:t>M</w:t>
      </w:r>
      <w:r w:rsidR="00D2235A" w:rsidRPr="00D2140B">
        <w:rPr>
          <w:rFonts w:ascii="Times New Roman" w:hAnsi="Times New Roman" w:cs="Times New Roman"/>
          <w:i/>
        </w:rPr>
        <w:t xml:space="preserve">essage </w:t>
      </w:r>
      <w:r w:rsidR="003569DD">
        <w:rPr>
          <w:rFonts w:ascii="Times New Roman" w:hAnsi="Times New Roman" w:cs="Times New Roman"/>
          <w:i/>
        </w:rPr>
        <w:t>S</w:t>
      </w:r>
      <w:r w:rsidR="00D2235A" w:rsidRPr="00D2140B">
        <w:rPr>
          <w:rFonts w:ascii="Times New Roman" w:hAnsi="Times New Roman" w:cs="Times New Roman"/>
          <w:i/>
        </w:rPr>
        <w:t>ervice</w:t>
      </w:r>
      <w:r w:rsidR="00D2235A">
        <w:rPr>
          <w:rFonts w:ascii="Times New Roman" w:hAnsi="Times New Roman" w:cs="Times New Roman"/>
          <w:i/>
        </w:rPr>
        <w:t xml:space="preserve"> </w:t>
      </w:r>
      <w:r w:rsidR="00D2235A">
        <w:rPr>
          <w:rFonts w:ascii="Times New Roman" w:hAnsi="Times New Roman" w:cs="Times New Roman"/>
        </w:rPr>
        <w:t xml:space="preserve">(SMS), ou serviço de mensagens curtas, obter detalhes sobre </w:t>
      </w:r>
      <w:r w:rsidR="00711CD2" w:rsidRPr="00813BFA">
        <w:rPr>
          <w:rFonts w:ascii="Times New Roman" w:hAnsi="Times New Roman" w:cs="Times New Roman"/>
        </w:rPr>
        <w:t>filmes, produtos alimentícios e etc</w:t>
      </w:r>
      <w:r w:rsidR="00EB5A45">
        <w:rPr>
          <w:rFonts w:ascii="Times New Roman" w:hAnsi="Times New Roman" w:cs="Times New Roman"/>
        </w:rPr>
        <w:t>.</w:t>
      </w:r>
      <w:r w:rsidR="00D2235A">
        <w:rPr>
          <w:rFonts w:ascii="Times New Roman" w:hAnsi="Times New Roman" w:cs="Times New Roman"/>
        </w:rPr>
        <w:t xml:space="preserve"> (STMICROELECTRONICS, 2016)</w:t>
      </w:r>
      <w:r w:rsidR="00711CD2" w:rsidRPr="00813BFA">
        <w:rPr>
          <w:rFonts w:ascii="Times New Roman" w:hAnsi="Times New Roman" w:cs="Times New Roman"/>
        </w:rPr>
        <w:t>.</w:t>
      </w:r>
      <w:r w:rsidR="00311C1E" w:rsidRPr="00813BFA">
        <w:rPr>
          <w:rFonts w:ascii="Times New Roman" w:hAnsi="Times New Roman" w:cs="Times New Roman"/>
        </w:rPr>
        <w:t xml:space="preserve"> Na Figura </w:t>
      </w:r>
      <w:r w:rsidR="0092325F">
        <w:rPr>
          <w:rFonts w:ascii="Times New Roman" w:hAnsi="Times New Roman" w:cs="Times New Roman"/>
        </w:rPr>
        <w:t>1</w:t>
      </w:r>
      <w:r w:rsidR="00311C1E" w:rsidRPr="00813BFA">
        <w:rPr>
          <w:rFonts w:ascii="Times New Roman" w:hAnsi="Times New Roman" w:cs="Times New Roman"/>
        </w:rPr>
        <w:t xml:space="preserve"> podemos ver um pedestre fazendo uso da tecnologia NFC </w:t>
      </w:r>
      <w:r w:rsidR="004740A3" w:rsidRPr="00813BFA">
        <w:rPr>
          <w:rFonts w:ascii="Times New Roman" w:hAnsi="Times New Roman" w:cs="Times New Roman"/>
        </w:rPr>
        <w:t>para obter informações sobre um evento.</w:t>
      </w:r>
    </w:p>
    <w:p w14:paraId="2D61F029" w14:textId="77777777" w:rsidR="00B877B9" w:rsidRPr="00317EEA" w:rsidRDefault="00B877B9" w:rsidP="00204A1E">
      <w:pPr>
        <w:spacing w:after="0" w:line="360" w:lineRule="auto"/>
        <w:jc w:val="both"/>
        <w:rPr>
          <w:rFonts w:ascii="Times New Roman" w:hAnsi="Times New Roman" w:cs="Times New Roman"/>
        </w:rPr>
      </w:pPr>
    </w:p>
    <w:p w14:paraId="6467C890" w14:textId="106BF78F" w:rsidR="000F01C1" w:rsidRPr="00DA2C61" w:rsidRDefault="008D599E" w:rsidP="009531BB">
      <w:pPr>
        <w:pStyle w:val="Legenda"/>
        <w:keepNext/>
        <w:ind w:left="1416"/>
        <w:jc w:val="left"/>
        <w:rPr>
          <w:sz w:val="24"/>
          <w:szCs w:val="24"/>
        </w:rPr>
      </w:pPr>
      <w:r>
        <w:rPr>
          <w:sz w:val="24"/>
          <w:szCs w:val="24"/>
        </w:rPr>
        <w:t xml:space="preserve">      </w:t>
      </w:r>
      <w:bookmarkStart w:id="19" w:name="_Toc508548210"/>
      <w:r w:rsidR="00AF6C24" w:rsidRPr="00DA2C61">
        <w:rPr>
          <w:sz w:val="24"/>
          <w:szCs w:val="24"/>
        </w:rPr>
        <w:t xml:space="preserve">Figura </w:t>
      </w:r>
      <w:r w:rsidR="0048157E">
        <w:rPr>
          <w:sz w:val="24"/>
          <w:szCs w:val="24"/>
        </w:rPr>
        <w:t>1</w:t>
      </w:r>
      <w:r w:rsidR="00AF6C24" w:rsidRPr="00DA2C61">
        <w:rPr>
          <w:sz w:val="24"/>
          <w:szCs w:val="24"/>
        </w:rPr>
        <w:t xml:space="preserve"> - Exemplo de uso do NFC</w:t>
      </w:r>
      <w:bookmarkEnd w:id="19"/>
    </w:p>
    <w:p w14:paraId="43572E47" w14:textId="77777777" w:rsidR="00867954" w:rsidRPr="00317EEA" w:rsidRDefault="00B877B9" w:rsidP="009416C9">
      <w:pPr>
        <w:keepNext/>
        <w:spacing w:after="0" w:line="240" w:lineRule="auto"/>
        <w:jc w:val="center"/>
      </w:pPr>
      <w:r w:rsidRPr="00317EEA">
        <w:rPr>
          <w:rFonts w:ascii="Times New Roman" w:hAnsi="Times New Roman" w:cs="Times New Roman"/>
          <w:noProof/>
          <w:lang w:eastAsia="pt-BR"/>
        </w:rPr>
        <w:drawing>
          <wp:inline distT="0" distB="0" distL="0" distR="0" wp14:anchorId="089EB740" wp14:editId="35DCD673">
            <wp:extent cx="3505655" cy="223765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FC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5655" cy="2237652"/>
                    </a:xfrm>
                    <a:prstGeom prst="rect">
                      <a:avLst/>
                    </a:prstGeom>
                  </pic:spPr>
                </pic:pic>
              </a:graphicData>
            </a:graphic>
          </wp:inline>
        </w:drawing>
      </w:r>
    </w:p>
    <w:p w14:paraId="7F25CE31" w14:textId="3B3CD5CB" w:rsidR="00B877B9" w:rsidRDefault="009416C9">
      <w:pPr>
        <w:pStyle w:val="Legenda"/>
        <w:spacing w:line="360" w:lineRule="auto"/>
        <w:jc w:val="left"/>
        <w:rPr>
          <w:lang w:val="en-US"/>
        </w:rPr>
      </w:pPr>
      <w:r>
        <w:rPr>
          <w:lang w:val="en-US"/>
        </w:rPr>
        <w:t xml:space="preserve">                       </w:t>
      </w:r>
      <w:r w:rsidR="00EB47B3">
        <w:rPr>
          <w:lang w:val="en-US"/>
        </w:rPr>
        <w:t xml:space="preserve">      </w:t>
      </w:r>
      <w:r w:rsidR="008D599E">
        <w:rPr>
          <w:lang w:val="en-US"/>
        </w:rPr>
        <w:t xml:space="preserve">      </w:t>
      </w:r>
      <w:r w:rsidR="00867954" w:rsidRPr="009C0158">
        <w:rPr>
          <w:lang w:val="en-US"/>
        </w:rPr>
        <w:t xml:space="preserve">Fonte: </w:t>
      </w:r>
      <w:r w:rsidR="00891A2D">
        <w:rPr>
          <w:lang w:val="en-US"/>
        </w:rPr>
        <w:t>RFID I</w:t>
      </w:r>
      <w:r w:rsidR="00B62A89">
        <w:rPr>
          <w:lang w:val="en-US"/>
        </w:rPr>
        <w:t>NSIDER</w:t>
      </w:r>
      <w:r w:rsidR="00867954" w:rsidRPr="009C0158">
        <w:rPr>
          <w:lang w:val="en-US"/>
        </w:rPr>
        <w:t xml:space="preserve"> (201</w:t>
      </w:r>
      <w:r w:rsidR="00891A2D">
        <w:rPr>
          <w:lang w:val="en-US"/>
        </w:rPr>
        <w:t>3</w:t>
      </w:r>
      <w:r w:rsidR="00867954" w:rsidRPr="009C0158">
        <w:rPr>
          <w:lang w:val="en-US"/>
        </w:rPr>
        <w:t>).</w:t>
      </w:r>
    </w:p>
    <w:p w14:paraId="27E29A39" w14:textId="3B434F81" w:rsidR="007064B5" w:rsidRDefault="007064B5">
      <w:pPr>
        <w:pStyle w:val="Legenda"/>
        <w:spacing w:line="360" w:lineRule="auto"/>
        <w:jc w:val="left"/>
        <w:rPr>
          <w:sz w:val="24"/>
          <w:szCs w:val="24"/>
          <w:lang w:val="en-US"/>
        </w:rPr>
      </w:pPr>
    </w:p>
    <w:p w14:paraId="204DD6B1" w14:textId="77777777" w:rsidR="007064B5" w:rsidRPr="009C0158" w:rsidRDefault="007064B5">
      <w:pPr>
        <w:pStyle w:val="Legenda"/>
        <w:spacing w:line="360" w:lineRule="auto"/>
        <w:jc w:val="left"/>
        <w:rPr>
          <w:sz w:val="24"/>
          <w:szCs w:val="24"/>
          <w:lang w:val="en-US"/>
        </w:rPr>
      </w:pPr>
    </w:p>
    <w:p w14:paraId="68641E6B" w14:textId="6583CB7F" w:rsidR="00B877B9" w:rsidRPr="00EB5A45" w:rsidRDefault="00544EE6" w:rsidP="00EB5A45">
      <w:pPr>
        <w:pStyle w:val="Ttulo4"/>
        <w:rPr>
          <w:rFonts w:ascii="Times New Roman" w:hAnsi="Times New Roman" w:cs="Times New Roman"/>
          <w:lang w:val="en-US"/>
        </w:rPr>
      </w:pPr>
      <w:bookmarkStart w:id="20" w:name="_Toc492922853"/>
      <w:r w:rsidRPr="00EB5A45">
        <w:rPr>
          <w:rFonts w:ascii="Times New Roman" w:hAnsi="Times New Roman" w:cs="Times New Roman"/>
          <w:lang w:val="en-US"/>
        </w:rPr>
        <w:lastRenderedPageBreak/>
        <w:t>2.</w:t>
      </w:r>
      <w:r w:rsidR="00361D5D" w:rsidRPr="00EB5A45">
        <w:rPr>
          <w:rFonts w:ascii="Times New Roman" w:hAnsi="Times New Roman" w:cs="Times New Roman"/>
          <w:lang w:val="en-US"/>
        </w:rPr>
        <w:t>1</w:t>
      </w:r>
      <w:r w:rsidR="00B877B9" w:rsidRPr="00EB5A45">
        <w:rPr>
          <w:rFonts w:ascii="Times New Roman" w:hAnsi="Times New Roman" w:cs="Times New Roman"/>
          <w:lang w:val="en-US"/>
        </w:rPr>
        <w:t>.</w:t>
      </w:r>
      <w:r w:rsidR="00361D5D" w:rsidRPr="00EB5A45">
        <w:rPr>
          <w:rFonts w:ascii="Times New Roman" w:hAnsi="Times New Roman" w:cs="Times New Roman"/>
          <w:lang w:val="en-US"/>
        </w:rPr>
        <w:t>3</w:t>
      </w:r>
      <w:r w:rsidR="00B877B9" w:rsidRPr="00EB5A45">
        <w:rPr>
          <w:rFonts w:ascii="Times New Roman" w:hAnsi="Times New Roman" w:cs="Times New Roman"/>
          <w:lang w:val="en-US"/>
        </w:rPr>
        <w:t>.2 Peer-to-Peer</w:t>
      </w:r>
      <w:bookmarkEnd w:id="20"/>
    </w:p>
    <w:p w14:paraId="63EFDFF0" w14:textId="77777777" w:rsidR="00B877B9" w:rsidRPr="009C0158" w:rsidRDefault="00B877B9" w:rsidP="00B877B9">
      <w:pPr>
        <w:spacing w:after="0" w:line="360" w:lineRule="auto"/>
        <w:jc w:val="both"/>
        <w:rPr>
          <w:rFonts w:ascii="Times New Roman" w:hAnsi="Times New Roman" w:cs="Times New Roman"/>
          <w:i/>
          <w:lang w:val="en-US"/>
        </w:rPr>
      </w:pPr>
    </w:p>
    <w:p w14:paraId="046ED7B4" w14:textId="2E9DC9D1" w:rsidR="00867954" w:rsidRPr="003B25B8" w:rsidRDefault="00B877B9" w:rsidP="00867954">
      <w:pPr>
        <w:pStyle w:val="Legenda"/>
        <w:spacing w:line="360" w:lineRule="auto"/>
        <w:ind w:firstLine="567"/>
        <w:jc w:val="both"/>
        <w:rPr>
          <w:sz w:val="24"/>
          <w:szCs w:val="24"/>
        </w:rPr>
      </w:pPr>
      <w:r w:rsidRPr="00317EEA">
        <w:rPr>
          <w:sz w:val="24"/>
          <w:szCs w:val="24"/>
        </w:rPr>
        <w:t xml:space="preserve">O modo </w:t>
      </w:r>
      <w:r w:rsidRPr="00317EEA">
        <w:rPr>
          <w:i/>
          <w:sz w:val="24"/>
          <w:szCs w:val="24"/>
        </w:rPr>
        <w:t>Peer-to-Peer</w:t>
      </w:r>
      <w:r w:rsidRPr="003B25B8">
        <w:rPr>
          <w:sz w:val="24"/>
          <w:szCs w:val="24"/>
        </w:rPr>
        <w:t xml:space="preserve"> acontece quando dois dispositivos ativos estabele</w:t>
      </w:r>
      <w:r w:rsidR="00890BD4">
        <w:rPr>
          <w:sz w:val="24"/>
          <w:szCs w:val="24"/>
        </w:rPr>
        <w:t>cem</w:t>
      </w:r>
      <w:r w:rsidRPr="003B25B8">
        <w:rPr>
          <w:sz w:val="24"/>
          <w:szCs w:val="24"/>
        </w:rPr>
        <w:t xml:space="preserve"> uma conexão para envio e recebimento de dados. Nesse caso um deles vai agir efetivamente como ativo, sendo o </w:t>
      </w:r>
      <w:r w:rsidR="00022AAA">
        <w:rPr>
          <w:sz w:val="24"/>
          <w:szCs w:val="24"/>
        </w:rPr>
        <w:t>iniciador</w:t>
      </w:r>
      <w:r w:rsidRPr="003B25B8">
        <w:rPr>
          <w:sz w:val="24"/>
          <w:szCs w:val="24"/>
        </w:rPr>
        <w:t>, enquanto o outro, apesar de ter a mesma capacidade, vai</w:t>
      </w:r>
      <w:r w:rsidR="00890BD4">
        <w:rPr>
          <w:sz w:val="24"/>
          <w:szCs w:val="24"/>
        </w:rPr>
        <w:t xml:space="preserve"> </w:t>
      </w:r>
      <w:r w:rsidRPr="003B25B8">
        <w:rPr>
          <w:sz w:val="24"/>
          <w:szCs w:val="24"/>
        </w:rPr>
        <w:t xml:space="preserve">trabalhar como </w:t>
      </w:r>
      <w:r w:rsidR="00022AAA">
        <w:rPr>
          <w:sz w:val="24"/>
          <w:szCs w:val="24"/>
        </w:rPr>
        <w:t>alvo</w:t>
      </w:r>
      <w:r w:rsidRPr="003B25B8">
        <w:rPr>
          <w:sz w:val="24"/>
          <w:szCs w:val="24"/>
        </w:rPr>
        <w:t xml:space="preserve">. Um exemplo é quando dois </w:t>
      </w:r>
      <w:r w:rsidRPr="003B25B8">
        <w:rPr>
          <w:i/>
          <w:sz w:val="24"/>
          <w:szCs w:val="24"/>
        </w:rPr>
        <w:t>smartphones</w:t>
      </w:r>
      <w:r w:rsidRPr="003B25B8">
        <w:rPr>
          <w:sz w:val="24"/>
          <w:szCs w:val="24"/>
        </w:rPr>
        <w:t xml:space="preserve"> são pareados para compartilhar um ou mais </w:t>
      </w:r>
      <w:r w:rsidR="00131A64">
        <w:rPr>
          <w:sz w:val="24"/>
          <w:szCs w:val="24"/>
        </w:rPr>
        <w:t>arquivos digitais (</w:t>
      </w:r>
      <w:r w:rsidRPr="00317EEA">
        <w:rPr>
          <w:sz w:val="24"/>
          <w:szCs w:val="24"/>
        </w:rPr>
        <w:t>músicas, fotos</w:t>
      </w:r>
      <w:r w:rsidR="00131A64">
        <w:rPr>
          <w:sz w:val="24"/>
          <w:szCs w:val="24"/>
        </w:rPr>
        <w:t xml:space="preserve">, </w:t>
      </w:r>
      <w:r w:rsidRPr="00317EEA">
        <w:rPr>
          <w:sz w:val="24"/>
          <w:szCs w:val="24"/>
        </w:rPr>
        <w:t>etc.</w:t>
      </w:r>
      <w:r w:rsidR="00131A64">
        <w:rPr>
          <w:sz w:val="24"/>
          <w:szCs w:val="24"/>
        </w:rPr>
        <w:t>).</w:t>
      </w:r>
      <w:r w:rsidR="004740A3" w:rsidRPr="00317EEA">
        <w:rPr>
          <w:sz w:val="24"/>
          <w:szCs w:val="24"/>
        </w:rPr>
        <w:t xml:space="preserve"> A Figura </w:t>
      </w:r>
      <w:r w:rsidR="0092325F">
        <w:rPr>
          <w:sz w:val="24"/>
          <w:szCs w:val="24"/>
        </w:rPr>
        <w:t>2</w:t>
      </w:r>
      <w:r w:rsidR="004740A3" w:rsidRPr="00317EEA">
        <w:rPr>
          <w:sz w:val="24"/>
          <w:szCs w:val="24"/>
        </w:rPr>
        <w:t xml:space="preserve"> retrata</w:t>
      </w:r>
      <w:r w:rsidR="001022FA" w:rsidRPr="00317EEA">
        <w:rPr>
          <w:sz w:val="24"/>
          <w:szCs w:val="24"/>
        </w:rPr>
        <w:t xml:space="preserve"> o emparelhamento de do</w:t>
      </w:r>
      <w:r w:rsidR="001022FA" w:rsidRPr="003B25B8">
        <w:rPr>
          <w:sz w:val="24"/>
          <w:szCs w:val="24"/>
        </w:rPr>
        <w:t xml:space="preserve">is </w:t>
      </w:r>
      <w:r w:rsidR="001022FA" w:rsidRPr="003B25B8">
        <w:rPr>
          <w:i/>
          <w:sz w:val="24"/>
          <w:szCs w:val="24"/>
        </w:rPr>
        <w:t>smartphones</w:t>
      </w:r>
      <w:r w:rsidR="001022FA" w:rsidRPr="003B25B8">
        <w:rPr>
          <w:sz w:val="24"/>
          <w:szCs w:val="24"/>
        </w:rPr>
        <w:t xml:space="preserve"> para compartilhamento de arquivos via NFC.</w:t>
      </w:r>
    </w:p>
    <w:p w14:paraId="13157604" w14:textId="57BD1E83" w:rsidR="00B20586" w:rsidRPr="003B25B8" w:rsidRDefault="00B20586" w:rsidP="00EB5A45">
      <w:pPr>
        <w:pStyle w:val="Legenda"/>
        <w:spacing w:line="360" w:lineRule="auto"/>
        <w:jc w:val="both"/>
        <w:rPr>
          <w:sz w:val="24"/>
          <w:szCs w:val="24"/>
        </w:rPr>
      </w:pPr>
    </w:p>
    <w:p w14:paraId="07B10261" w14:textId="6A1BD82E" w:rsidR="000F01C1" w:rsidRPr="00DA2C61" w:rsidRDefault="008D599E" w:rsidP="009531BB">
      <w:pPr>
        <w:pStyle w:val="Legenda"/>
        <w:keepNext/>
        <w:ind w:left="2124"/>
        <w:jc w:val="left"/>
        <w:rPr>
          <w:sz w:val="24"/>
          <w:szCs w:val="24"/>
        </w:rPr>
      </w:pPr>
      <w:r>
        <w:rPr>
          <w:sz w:val="24"/>
          <w:szCs w:val="24"/>
        </w:rPr>
        <w:t xml:space="preserve">     </w:t>
      </w:r>
      <w:bookmarkStart w:id="21" w:name="_Toc508548211"/>
      <w:r w:rsidR="00DE0DA8" w:rsidRPr="00DA2C61">
        <w:rPr>
          <w:sz w:val="24"/>
          <w:szCs w:val="24"/>
        </w:rPr>
        <w:t xml:space="preserve">Figura </w:t>
      </w:r>
      <w:r w:rsidR="0048157E">
        <w:rPr>
          <w:sz w:val="24"/>
          <w:szCs w:val="24"/>
        </w:rPr>
        <w:t>2</w:t>
      </w:r>
      <w:r w:rsidR="00DE0DA8" w:rsidRPr="00DA2C61">
        <w:rPr>
          <w:sz w:val="24"/>
          <w:szCs w:val="24"/>
        </w:rPr>
        <w:t xml:space="preserve"> - Trocando dados com emparelhamento NFC</w:t>
      </w:r>
      <w:bookmarkEnd w:id="21"/>
    </w:p>
    <w:p w14:paraId="395D31AC" w14:textId="77777777" w:rsidR="00B20586" w:rsidRPr="003B25B8" w:rsidRDefault="00B20586" w:rsidP="009416C9">
      <w:pPr>
        <w:pStyle w:val="Legenda"/>
        <w:keepNext/>
      </w:pPr>
      <w:r w:rsidRPr="0055673F">
        <w:rPr>
          <w:noProof/>
          <w:sz w:val="24"/>
          <w:szCs w:val="24"/>
          <w:lang w:eastAsia="pt-BR" w:bidi="ar-SA"/>
        </w:rPr>
        <w:drawing>
          <wp:inline distT="0" distB="0" distL="0" distR="0" wp14:anchorId="3AABB11E" wp14:editId="0CE4F067">
            <wp:extent cx="2699376" cy="152641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FC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376" cy="1526410"/>
                    </a:xfrm>
                    <a:prstGeom prst="rect">
                      <a:avLst/>
                    </a:prstGeom>
                  </pic:spPr>
                </pic:pic>
              </a:graphicData>
            </a:graphic>
          </wp:inline>
        </w:drawing>
      </w:r>
    </w:p>
    <w:p w14:paraId="1B0031E7" w14:textId="34078677" w:rsidR="00B20586" w:rsidRPr="003B25B8" w:rsidRDefault="009416C9" w:rsidP="00EB5A45">
      <w:pPr>
        <w:pStyle w:val="Legenda"/>
        <w:spacing w:line="360" w:lineRule="auto"/>
        <w:jc w:val="left"/>
        <w:rPr>
          <w:sz w:val="24"/>
          <w:szCs w:val="24"/>
        </w:rPr>
      </w:pPr>
      <w:r>
        <w:t xml:space="preserve">                                  </w:t>
      </w:r>
      <w:r w:rsidR="00F00A81">
        <w:t xml:space="preserve">       </w:t>
      </w:r>
      <w:r w:rsidR="008D599E">
        <w:t xml:space="preserve">      </w:t>
      </w:r>
      <w:r w:rsidR="00F00A81">
        <w:t xml:space="preserve"> </w:t>
      </w:r>
      <w:r w:rsidR="00B20586" w:rsidRPr="003B25B8">
        <w:t xml:space="preserve">Fonte: </w:t>
      </w:r>
      <w:r w:rsidR="00B62A89">
        <w:t>TECHTUDO</w:t>
      </w:r>
      <w:r w:rsidR="00B20586" w:rsidRPr="003B25B8">
        <w:t xml:space="preserve"> (201</w:t>
      </w:r>
      <w:r w:rsidR="00B62A89">
        <w:t>3</w:t>
      </w:r>
      <w:r w:rsidR="00B20586" w:rsidRPr="003B25B8">
        <w:t>)</w:t>
      </w:r>
      <w:r w:rsidR="00A77B50" w:rsidRPr="003B25B8">
        <w:t>.</w:t>
      </w:r>
    </w:p>
    <w:p w14:paraId="7187347F" w14:textId="53271D0E" w:rsidR="00B20586" w:rsidRPr="00EB5A45" w:rsidRDefault="00544EE6" w:rsidP="00EB5A45">
      <w:pPr>
        <w:pStyle w:val="Ttulo4"/>
        <w:rPr>
          <w:rFonts w:ascii="Times New Roman" w:hAnsi="Times New Roman" w:cs="Times New Roman"/>
        </w:rPr>
      </w:pPr>
      <w:bookmarkStart w:id="22" w:name="_Toc492922854"/>
      <w:r w:rsidRPr="00EB5A45">
        <w:rPr>
          <w:rFonts w:ascii="Times New Roman" w:hAnsi="Times New Roman" w:cs="Times New Roman"/>
        </w:rPr>
        <w:t>2.</w:t>
      </w:r>
      <w:r w:rsidR="00361D5D" w:rsidRPr="00EB5A45">
        <w:rPr>
          <w:rFonts w:ascii="Times New Roman" w:hAnsi="Times New Roman" w:cs="Times New Roman"/>
        </w:rPr>
        <w:t>1</w:t>
      </w:r>
      <w:r w:rsidR="00B20586" w:rsidRPr="00EB5A45">
        <w:rPr>
          <w:rFonts w:ascii="Times New Roman" w:hAnsi="Times New Roman" w:cs="Times New Roman"/>
        </w:rPr>
        <w:t>.</w:t>
      </w:r>
      <w:r w:rsidR="00361D5D" w:rsidRPr="00EB5A45">
        <w:rPr>
          <w:rFonts w:ascii="Times New Roman" w:hAnsi="Times New Roman" w:cs="Times New Roman"/>
        </w:rPr>
        <w:t>3</w:t>
      </w:r>
      <w:r w:rsidR="00B20586" w:rsidRPr="00EB5A45">
        <w:rPr>
          <w:rFonts w:ascii="Times New Roman" w:hAnsi="Times New Roman" w:cs="Times New Roman"/>
        </w:rPr>
        <w:t>.3 PICC</w:t>
      </w:r>
      <w:bookmarkEnd w:id="22"/>
    </w:p>
    <w:p w14:paraId="6AF5D436" w14:textId="77777777" w:rsidR="00B20586" w:rsidRPr="003B25B8" w:rsidRDefault="00B20586" w:rsidP="00B20586">
      <w:pPr>
        <w:spacing w:after="0" w:line="360" w:lineRule="auto"/>
        <w:jc w:val="both"/>
        <w:rPr>
          <w:rFonts w:ascii="Times New Roman" w:hAnsi="Times New Roman" w:cs="Times New Roman"/>
        </w:rPr>
      </w:pPr>
    </w:p>
    <w:p w14:paraId="0D4A857D" w14:textId="3EF9F02A" w:rsidR="001022FA" w:rsidRPr="003B25B8" w:rsidRDefault="00B20586" w:rsidP="00E8256F">
      <w:pPr>
        <w:pStyle w:val="Legenda"/>
        <w:spacing w:line="360" w:lineRule="auto"/>
        <w:ind w:firstLine="567"/>
        <w:jc w:val="both"/>
      </w:pPr>
      <w:r w:rsidRPr="00EF37A2">
        <w:rPr>
          <w:i/>
          <w:sz w:val="24"/>
          <w:szCs w:val="24"/>
        </w:rPr>
        <w:t>Proximity Integrated Circuit Card</w:t>
      </w:r>
      <w:r w:rsidRPr="00EF37A2">
        <w:rPr>
          <w:sz w:val="24"/>
          <w:szCs w:val="24"/>
        </w:rPr>
        <w:t xml:space="preserve">, ou PICC, basicamente é um emulador de </w:t>
      </w:r>
      <w:r w:rsidR="00A825CE" w:rsidRPr="00E8256F">
        <w:rPr>
          <w:i/>
          <w:sz w:val="24"/>
          <w:szCs w:val="24"/>
        </w:rPr>
        <w:t>tag</w:t>
      </w:r>
      <w:r w:rsidRPr="00EF37A2">
        <w:rPr>
          <w:sz w:val="24"/>
          <w:szCs w:val="24"/>
        </w:rPr>
        <w:t xml:space="preserve">. Nesse modo, o dispositivo </w:t>
      </w:r>
      <w:r w:rsidR="00A825CE">
        <w:rPr>
          <w:sz w:val="24"/>
          <w:szCs w:val="24"/>
        </w:rPr>
        <w:t>ativo</w:t>
      </w:r>
      <w:r w:rsidR="00A825CE" w:rsidRPr="00EF37A2">
        <w:rPr>
          <w:sz w:val="24"/>
          <w:szCs w:val="24"/>
        </w:rPr>
        <w:t xml:space="preserve"> </w:t>
      </w:r>
      <w:r w:rsidRPr="00EF37A2">
        <w:rPr>
          <w:sz w:val="24"/>
          <w:szCs w:val="24"/>
        </w:rPr>
        <w:t xml:space="preserve">vai parar de gerar seu próprio campo magnético, fazendo o mesmo trabalhar como se fosse apenas uma </w:t>
      </w:r>
      <w:r w:rsidRPr="00EF37A2">
        <w:rPr>
          <w:i/>
          <w:sz w:val="24"/>
          <w:szCs w:val="24"/>
        </w:rPr>
        <w:t>tag</w:t>
      </w:r>
      <w:r w:rsidR="00022AAA">
        <w:rPr>
          <w:sz w:val="24"/>
          <w:szCs w:val="24"/>
        </w:rPr>
        <w:t>, ou seja, como um dispositivo passivo</w:t>
      </w:r>
      <w:r w:rsidRPr="00EF37A2">
        <w:rPr>
          <w:sz w:val="24"/>
          <w:szCs w:val="24"/>
        </w:rPr>
        <w:t xml:space="preserve">. Essa tecnologia está atualmente em ampla expansão, principalmente nos </w:t>
      </w:r>
      <w:r w:rsidRPr="00317EEA">
        <w:rPr>
          <w:i/>
          <w:sz w:val="24"/>
          <w:szCs w:val="24"/>
        </w:rPr>
        <w:t>smartphones</w:t>
      </w:r>
      <w:r w:rsidRPr="00317EEA">
        <w:rPr>
          <w:sz w:val="24"/>
          <w:szCs w:val="24"/>
        </w:rPr>
        <w:t>, onde alguns fabricantes</w:t>
      </w:r>
      <w:r w:rsidR="00022AAA">
        <w:rPr>
          <w:sz w:val="24"/>
          <w:szCs w:val="24"/>
        </w:rPr>
        <w:t xml:space="preserve">, como </w:t>
      </w:r>
      <w:r w:rsidR="00022AAA" w:rsidRPr="003569DD">
        <w:rPr>
          <w:i/>
          <w:sz w:val="24"/>
          <w:szCs w:val="24"/>
        </w:rPr>
        <w:t>Apple</w:t>
      </w:r>
      <w:r w:rsidR="00022AAA">
        <w:rPr>
          <w:sz w:val="24"/>
          <w:szCs w:val="24"/>
        </w:rPr>
        <w:t xml:space="preserve"> e </w:t>
      </w:r>
      <w:r w:rsidR="00022AAA" w:rsidRPr="003569DD">
        <w:rPr>
          <w:i/>
          <w:sz w:val="24"/>
          <w:szCs w:val="24"/>
        </w:rPr>
        <w:t>Samsung</w:t>
      </w:r>
      <w:r w:rsidR="00022AAA">
        <w:rPr>
          <w:sz w:val="24"/>
          <w:szCs w:val="24"/>
        </w:rPr>
        <w:t>,</w:t>
      </w:r>
      <w:r w:rsidRPr="00317EEA">
        <w:rPr>
          <w:sz w:val="24"/>
          <w:szCs w:val="24"/>
        </w:rPr>
        <w:t xml:space="preserve"> estão usando esse modo </w:t>
      </w:r>
      <w:r w:rsidRPr="003B25B8">
        <w:rPr>
          <w:sz w:val="24"/>
          <w:szCs w:val="24"/>
        </w:rPr>
        <w:t xml:space="preserve">de operação para substituir o cartão de crédito dos seus consumidores pelo próprio </w:t>
      </w:r>
      <w:r w:rsidRPr="003B25B8">
        <w:rPr>
          <w:i/>
          <w:sz w:val="24"/>
          <w:szCs w:val="24"/>
        </w:rPr>
        <w:t>smartphone</w:t>
      </w:r>
      <w:r w:rsidR="00EF37A2">
        <w:rPr>
          <w:sz w:val="24"/>
          <w:szCs w:val="24"/>
        </w:rPr>
        <w:t>.</w:t>
      </w:r>
      <w:r w:rsidRPr="00317EEA">
        <w:rPr>
          <w:sz w:val="24"/>
          <w:szCs w:val="24"/>
        </w:rPr>
        <w:t xml:space="preserve"> </w:t>
      </w:r>
      <w:r w:rsidR="00EF37A2">
        <w:rPr>
          <w:sz w:val="24"/>
          <w:szCs w:val="24"/>
        </w:rPr>
        <w:t>S</w:t>
      </w:r>
      <w:r w:rsidRPr="00317EEA">
        <w:rPr>
          <w:sz w:val="24"/>
          <w:szCs w:val="24"/>
        </w:rPr>
        <w:t xml:space="preserve">endo assim, alguém que use essa funcionalidade não precisará mais portar o seu cartão de crédito real, pois o seu </w:t>
      </w:r>
      <w:r w:rsidRPr="003B25B8">
        <w:rPr>
          <w:i/>
          <w:sz w:val="24"/>
          <w:szCs w:val="24"/>
        </w:rPr>
        <w:t>smartphone</w:t>
      </w:r>
      <w:r w:rsidRPr="003B25B8">
        <w:rPr>
          <w:sz w:val="24"/>
          <w:szCs w:val="24"/>
        </w:rPr>
        <w:t xml:space="preserve"> já fará a função do mesmo.</w:t>
      </w:r>
      <w:r w:rsidR="001022FA" w:rsidRPr="003B25B8">
        <w:rPr>
          <w:sz w:val="24"/>
          <w:szCs w:val="24"/>
        </w:rPr>
        <w:t xml:space="preserve"> A Figura 3 retrata o pagamento de uma compra usando cartão de crédito virtual, que usa a tecnologia NFC.</w:t>
      </w:r>
    </w:p>
    <w:p w14:paraId="7EEFC2BB" w14:textId="77777777" w:rsidR="001022FA" w:rsidRPr="003B25B8" w:rsidRDefault="001022FA" w:rsidP="00EB5A45">
      <w:pPr>
        <w:spacing w:after="0" w:line="360" w:lineRule="auto"/>
        <w:rPr>
          <w:rFonts w:ascii="Times New Roman" w:hAnsi="Times New Roman" w:cs="Times New Roman"/>
        </w:rPr>
      </w:pPr>
    </w:p>
    <w:p w14:paraId="1874949F" w14:textId="6BFDCA06" w:rsidR="000F01C1" w:rsidRPr="00DA2C61" w:rsidRDefault="008D599E" w:rsidP="009531BB">
      <w:pPr>
        <w:pStyle w:val="Legenda"/>
        <w:keepNext/>
        <w:ind w:left="1416"/>
        <w:jc w:val="left"/>
        <w:rPr>
          <w:sz w:val="24"/>
          <w:szCs w:val="24"/>
        </w:rPr>
      </w:pPr>
      <w:r>
        <w:rPr>
          <w:sz w:val="24"/>
          <w:szCs w:val="24"/>
        </w:rPr>
        <w:lastRenderedPageBreak/>
        <w:t xml:space="preserve">       </w:t>
      </w:r>
      <w:bookmarkStart w:id="23" w:name="_Toc508548212"/>
      <w:r w:rsidR="00DE0DA8" w:rsidRPr="00DA2C61">
        <w:rPr>
          <w:sz w:val="24"/>
          <w:szCs w:val="24"/>
        </w:rPr>
        <w:t xml:space="preserve">Figura </w:t>
      </w:r>
      <w:r w:rsidR="0048157E">
        <w:rPr>
          <w:sz w:val="24"/>
          <w:szCs w:val="24"/>
        </w:rPr>
        <w:t>3</w:t>
      </w:r>
      <w:r w:rsidR="00DE0DA8" w:rsidRPr="00DA2C61">
        <w:rPr>
          <w:sz w:val="24"/>
          <w:szCs w:val="24"/>
        </w:rPr>
        <w:t xml:space="preserve"> - Usando o NFC para pagamentos com cartão de crédito virtual</w:t>
      </w:r>
      <w:bookmarkEnd w:id="23"/>
    </w:p>
    <w:p w14:paraId="4E0B9C48" w14:textId="77777777" w:rsidR="00F00A81" w:rsidRDefault="00B20586">
      <w:pPr>
        <w:pStyle w:val="Legenda"/>
        <w:keepNext/>
      </w:pPr>
      <w:r w:rsidRPr="0055673F">
        <w:rPr>
          <w:noProof/>
          <w:sz w:val="24"/>
          <w:szCs w:val="24"/>
          <w:lang w:eastAsia="pt-BR" w:bidi="ar-SA"/>
        </w:rPr>
        <w:drawing>
          <wp:inline distT="0" distB="0" distL="0" distR="0" wp14:anchorId="613860EA" wp14:editId="5D818952">
            <wp:extent cx="3419574" cy="22977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FC3.jpg"/>
                    <pic:cNvPicPr/>
                  </pic:nvPicPr>
                  <pic:blipFill>
                    <a:blip r:embed="rId16">
                      <a:extLst>
                        <a:ext uri="{28A0092B-C50C-407E-A947-70E740481C1C}">
                          <a14:useLocalDpi xmlns:a14="http://schemas.microsoft.com/office/drawing/2010/main" val="0"/>
                        </a:ext>
                      </a:extLst>
                    </a:blip>
                    <a:stretch>
                      <a:fillRect/>
                    </a:stretch>
                  </pic:blipFill>
                  <pic:spPr>
                    <a:xfrm>
                      <a:off x="0" y="0"/>
                      <a:ext cx="3419574" cy="2297770"/>
                    </a:xfrm>
                    <a:prstGeom prst="rect">
                      <a:avLst/>
                    </a:prstGeom>
                  </pic:spPr>
                </pic:pic>
              </a:graphicData>
            </a:graphic>
          </wp:inline>
        </w:drawing>
      </w:r>
    </w:p>
    <w:p w14:paraId="6A044431" w14:textId="62DEF725" w:rsidR="00B20586" w:rsidRPr="006A2479" w:rsidRDefault="00F00A81" w:rsidP="00EB5A45">
      <w:pPr>
        <w:pStyle w:val="Legenda"/>
        <w:spacing w:line="360" w:lineRule="auto"/>
        <w:jc w:val="left"/>
        <w:rPr>
          <w:sz w:val="24"/>
          <w:szCs w:val="24"/>
          <w:lang w:val="en-US"/>
        </w:rPr>
      </w:pPr>
      <w:r w:rsidRPr="006A2479">
        <w:rPr>
          <w:lang w:val="en-US"/>
        </w:rPr>
        <w:t xml:space="preserve">                             </w:t>
      </w:r>
      <w:r w:rsidR="008D599E">
        <w:rPr>
          <w:lang w:val="en-US"/>
        </w:rPr>
        <w:t xml:space="preserve">        </w:t>
      </w:r>
      <w:r w:rsidRPr="006A2479">
        <w:rPr>
          <w:lang w:val="en-US"/>
        </w:rPr>
        <w:t>Fonte:</w:t>
      </w:r>
      <w:r w:rsidR="00B62A89">
        <w:rPr>
          <w:lang w:val="en-US"/>
        </w:rPr>
        <w:t xml:space="preserve"> NFC WORLD</w:t>
      </w:r>
      <w:r w:rsidRPr="006A2479">
        <w:rPr>
          <w:lang w:val="en-US"/>
        </w:rPr>
        <w:t xml:space="preserve"> (2013).</w:t>
      </w:r>
    </w:p>
    <w:p w14:paraId="40B8FC58" w14:textId="3D406939" w:rsidR="00B20586" w:rsidRPr="00EB5A45" w:rsidRDefault="00A77B50" w:rsidP="00EB5A45">
      <w:pPr>
        <w:pStyle w:val="Ttulo3"/>
        <w:ind w:left="0" w:firstLine="0"/>
        <w:rPr>
          <w:rFonts w:ascii="Times New Roman" w:hAnsi="Times New Roman" w:cs="Times New Roman"/>
          <w:lang w:val="en-US"/>
        </w:rPr>
      </w:pPr>
      <w:bookmarkStart w:id="24" w:name="_Toc492922855"/>
      <w:r w:rsidRPr="00EB5A45">
        <w:rPr>
          <w:rFonts w:ascii="Times New Roman" w:hAnsi="Times New Roman" w:cs="Times New Roman"/>
          <w:lang w:val="en-US"/>
        </w:rPr>
        <w:t>2.</w:t>
      </w:r>
      <w:r w:rsidR="00361D5D" w:rsidRPr="00EB5A45">
        <w:rPr>
          <w:rFonts w:ascii="Times New Roman" w:hAnsi="Times New Roman" w:cs="Times New Roman"/>
          <w:lang w:val="en-US"/>
        </w:rPr>
        <w:t>1</w:t>
      </w:r>
      <w:r w:rsidR="00B20586" w:rsidRPr="00EB5A45">
        <w:rPr>
          <w:rFonts w:ascii="Times New Roman" w:hAnsi="Times New Roman" w:cs="Times New Roman"/>
          <w:lang w:val="en-US"/>
        </w:rPr>
        <w:t>.</w:t>
      </w:r>
      <w:r w:rsidR="00361D5D" w:rsidRPr="00EB5A45">
        <w:rPr>
          <w:rFonts w:ascii="Times New Roman" w:hAnsi="Times New Roman" w:cs="Times New Roman"/>
          <w:lang w:val="en-US"/>
        </w:rPr>
        <w:t>4</w:t>
      </w:r>
      <w:r w:rsidR="00B20586" w:rsidRPr="00EB5A45">
        <w:rPr>
          <w:rFonts w:ascii="Times New Roman" w:hAnsi="Times New Roman" w:cs="Times New Roman"/>
          <w:lang w:val="en-US"/>
        </w:rPr>
        <w:t xml:space="preserve"> </w:t>
      </w:r>
      <w:r w:rsidR="00B20586" w:rsidRPr="006433E6">
        <w:rPr>
          <w:rFonts w:ascii="Times New Roman" w:hAnsi="Times New Roman" w:cs="Times New Roman"/>
          <w:lang w:val="en-US"/>
        </w:rPr>
        <w:t>Smart</w:t>
      </w:r>
      <w:r w:rsidR="00EC0516" w:rsidRPr="006433E6">
        <w:rPr>
          <w:rFonts w:ascii="Times New Roman" w:hAnsi="Times New Roman" w:cs="Times New Roman"/>
          <w:lang w:val="en-US"/>
        </w:rPr>
        <w:t xml:space="preserve"> </w:t>
      </w:r>
      <w:r w:rsidR="00B20586" w:rsidRPr="006433E6">
        <w:rPr>
          <w:rFonts w:ascii="Times New Roman" w:hAnsi="Times New Roman" w:cs="Times New Roman"/>
          <w:lang w:val="en-US"/>
        </w:rPr>
        <w:t>Cards</w:t>
      </w:r>
      <w:r w:rsidR="00B20586" w:rsidRPr="00EB5A45">
        <w:rPr>
          <w:rFonts w:ascii="Times New Roman" w:hAnsi="Times New Roman" w:cs="Times New Roman"/>
          <w:lang w:val="en-US"/>
        </w:rPr>
        <w:t xml:space="preserve"> NFC</w:t>
      </w:r>
      <w:bookmarkEnd w:id="24"/>
    </w:p>
    <w:p w14:paraId="13B58F11" w14:textId="77777777" w:rsidR="00B20586" w:rsidRPr="00E8256F" w:rsidRDefault="00B20586" w:rsidP="00B20586">
      <w:pPr>
        <w:spacing w:after="0" w:line="360" w:lineRule="auto"/>
        <w:rPr>
          <w:rFonts w:ascii="Times New Roman" w:hAnsi="Times New Roman" w:cs="Times New Roman"/>
          <w:lang w:val="en-US"/>
        </w:rPr>
      </w:pPr>
    </w:p>
    <w:p w14:paraId="6417B3D1" w14:textId="62256175" w:rsidR="000F01C1" w:rsidRDefault="009B7509" w:rsidP="00EB5A45">
      <w:pPr>
        <w:pStyle w:val="Legenda"/>
        <w:spacing w:line="360" w:lineRule="auto"/>
        <w:jc w:val="both"/>
        <w:rPr>
          <w:sz w:val="24"/>
          <w:szCs w:val="24"/>
        </w:rPr>
      </w:pPr>
      <w:r w:rsidRPr="009B7509">
        <w:rPr>
          <w:i/>
          <w:sz w:val="24"/>
          <w:szCs w:val="24"/>
        </w:rPr>
        <w:t>S</w:t>
      </w:r>
      <w:r w:rsidR="00EC0516" w:rsidRPr="00E8256F">
        <w:rPr>
          <w:i/>
          <w:sz w:val="24"/>
          <w:szCs w:val="24"/>
        </w:rPr>
        <w:t>mart card</w:t>
      </w:r>
      <w:r w:rsidR="00C83385">
        <w:rPr>
          <w:sz w:val="24"/>
          <w:szCs w:val="24"/>
        </w:rPr>
        <w:t xml:space="preserve"> é </w:t>
      </w:r>
      <w:r w:rsidR="00334111">
        <w:rPr>
          <w:sz w:val="24"/>
          <w:szCs w:val="24"/>
        </w:rPr>
        <w:t xml:space="preserve">como são chamados os pequenos </w:t>
      </w:r>
      <w:r w:rsidR="00334111" w:rsidRPr="007532B4">
        <w:rPr>
          <w:i/>
          <w:sz w:val="24"/>
          <w:szCs w:val="24"/>
        </w:rPr>
        <w:t>chip</w:t>
      </w:r>
      <w:r w:rsidR="00334111">
        <w:rPr>
          <w:sz w:val="24"/>
          <w:szCs w:val="24"/>
        </w:rPr>
        <w:t xml:space="preserve">s encontrados hoje em dia em cartões de crédito/débito, </w:t>
      </w:r>
      <w:r w:rsidR="00334111" w:rsidRPr="007532B4">
        <w:rPr>
          <w:i/>
          <w:sz w:val="24"/>
          <w:szCs w:val="24"/>
        </w:rPr>
        <w:t>chips</w:t>
      </w:r>
      <w:r w:rsidR="00334111">
        <w:rPr>
          <w:sz w:val="24"/>
          <w:szCs w:val="24"/>
        </w:rPr>
        <w:t xml:space="preserve"> de celu</w:t>
      </w:r>
      <w:r w:rsidR="001D3E5D">
        <w:rPr>
          <w:sz w:val="24"/>
          <w:szCs w:val="24"/>
        </w:rPr>
        <w:t>lar, certificados digitais e outros</w:t>
      </w:r>
      <w:r w:rsidR="00C83385">
        <w:rPr>
          <w:sz w:val="24"/>
          <w:szCs w:val="24"/>
        </w:rPr>
        <w:t xml:space="preserve">. </w:t>
      </w:r>
      <w:r w:rsidR="003708D3">
        <w:rPr>
          <w:sz w:val="24"/>
          <w:szCs w:val="24"/>
        </w:rPr>
        <w:t>A Figura 4 é uma representação genérica d</w:t>
      </w:r>
      <w:r>
        <w:rPr>
          <w:sz w:val="24"/>
          <w:szCs w:val="24"/>
        </w:rPr>
        <w:t>e um</w:t>
      </w:r>
      <w:r w:rsidR="003708D3">
        <w:rPr>
          <w:sz w:val="24"/>
          <w:szCs w:val="24"/>
        </w:rPr>
        <w:t xml:space="preserve"> </w:t>
      </w:r>
      <w:r w:rsidR="003708D3" w:rsidRPr="00204A1E">
        <w:rPr>
          <w:i/>
          <w:sz w:val="24"/>
          <w:szCs w:val="24"/>
        </w:rPr>
        <w:t>smart card</w:t>
      </w:r>
      <w:r w:rsidR="003708D3">
        <w:rPr>
          <w:sz w:val="24"/>
          <w:szCs w:val="24"/>
        </w:rPr>
        <w:t>, onde o mesmo é mostrado como a parte amarela (nem sempre ficando visível para o usuário), a área branca serve apenas para facilitar o uso.</w:t>
      </w:r>
    </w:p>
    <w:p w14:paraId="69D11211" w14:textId="77777777" w:rsidR="009531BB" w:rsidRPr="00DA2C61" w:rsidRDefault="009531BB" w:rsidP="00EB5A45">
      <w:pPr>
        <w:pStyle w:val="Legenda"/>
        <w:spacing w:line="360" w:lineRule="auto"/>
        <w:jc w:val="both"/>
        <w:rPr>
          <w:sz w:val="24"/>
          <w:szCs w:val="24"/>
        </w:rPr>
      </w:pPr>
    </w:p>
    <w:p w14:paraId="33A93BDF" w14:textId="58A4238B" w:rsidR="00EB47B3" w:rsidRPr="00EB5A45" w:rsidRDefault="008D599E" w:rsidP="009531BB">
      <w:pPr>
        <w:pStyle w:val="Legenda"/>
        <w:keepNext/>
        <w:ind w:left="2124"/>
        <w:jc w:val="left"/>
        <w:rPr>
          <w:sz w:val="24"/>
          <w:szCs w:val="24"/>
        </w:rPr>
      </w:pPr>
      <w:r>
        <w:rPr>
          <w:sz w:val="24"/>
          <w:szCs w:val="24"/>
        </w:rPr>
        <w:t xml:space="preserve">     </w:t>
      </w:r>
      <w:bookmarkStart w:id="25" w:name="_Toc508548213"/>
      <w:r w:rsidR="00EB47B3" w:rsidRPr="00EB5A45">
        <w:rPr>
          <w:sz w:val="24"/>
          <w:szCs w:val="24"/>
        </w:rPr>
        <w:t xml:space="preserve">Figura </w:t>
      </w:r>
      <w:r w:rsidR="0048157E">
        <w:rPr>
          <w:sz w:val="24"/>
          <w:szCs w:val="24"/>
        </w:rPr>
        <w:t>4</w:t>
      </w:r>
      <w:r w:rsidR="00EB47B3" w:rsidRPr="00EB5A45">
        <w:rPr>
          <w:sz w:val="24"/>
          <w:szCs w:val="24"/>
        </w:rPr>
        <w:t xml:space="preserve"> - Representação de uma das várias formas de </w:t>
      </w:r>
      <w:r w:rsidR="00EB47B3" w:rsidRPr="007532B4">
        <w:rPr>
          <w:i/>
          <w:sz w:val="24"/>
          <w:szCs w:val="24"/>
        </w:rPr>
        <w:t>smart card</w:t>
      </w:r>
      <w:bookmarkEnd w:id="25"/>
    </w:p>
    <w:p w14:paraId="497E91CD" w14:textId="77777777" w:rsidR="003A7668" w:rsidRDefault="00415E1A" w:rsidP="00EE3967">
      <w:pPr>
        <w:pStyle w:val="Legenda"/>
        <w:keepNext/>
      </w:pPr>
      <w:r w:rsidRPr="00EB5A45">
        <w:rPr>
          <w:noProof/>
          <w:sz w:val="24"/>
          <w:szCs w:val="24"/>
          <w:lang w:eastAsia="pt-BR" w:bidi="ar-SA"/>
        </w:rPr>
        <w:drawing>
          <wp:inline distT="0" distB="0" distL="0" distR="0" wp14:anchorId="2F197E7F" wp14:editId="6334A71B">
            <wp:extent cx="2667000" cy="21336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jpg"/>
                    <pic:cNvPicPr/>
                  </pic:nvPicPr>
                  <pic:blipFill>
                    <a:blip r:embed="rId17">
                      <a:extLst>
                        <a:ext uri="{28A0092B-C50C-407E-A947-70E740481C1C}">
                          <a14:useLocalDpi xmlns:a14="http://schemas.microsoft.com/office/drawing/2010/main" val="0"/>
                        </a:ext>
                      </a:extLst>
                    </a:blip>
                    <a:stretch>
                      <a:fillRect/>
                    </a:stretch>
                  </pic:blipFill>
                  <pic:spPr>
                    <a:xfrm>
                      <a:off x="0" y="0"/>
                      <a:ext cx="2667631" cy="2134105"/>
                    </a:xfrm>
                    <a:prstGeom prst="rect">
                      <a:avLst/>
                    </a:prstGeom>
                  </pic:spPr>
                </pic:pic>
              </a:graphicData>
            </a:graphic>
          </wp:inline>
        </w:drawing>
      </w:r>
    </w:p>
    <w:p w14:paraId="31FC84E3" w14:textId="1EBC2321" w:rsidR="0079101D" w:rsidRDefault="00D62D8E" w:rsidP="001D4695">
      <w:pPr>
        <w:pStyle w:val="Legenda"/>
        <w:jc w:val="both"/>
      </w:pPr>
      <w:r>
        <w:t xml:space="preserve">                                                 </w:t>
      </w:r>
      <w:r w:rsidR="003A7668" w:rsidRPr="0028690E">
        <w:t xml:space="preserve">Fonte: </w:t>
      </w:r>
      <w:r w:rsidR="008D0D31">
        <w:t>NEWSHAWK TIME (2017)</w:t>
      </w:r>
    </w:p>
    <w:p w14:paraId="7A0E5F32" w14:textId="77777777" w:rsidR="003A7668" w:rsidRPr="001D4695" w:rsidRDefault="003A7668" w:rsidP="001D4695">
      <w:pPr>
        <w:pStyle w:val="Legenda"/>
        <w:spacing w:line="360" w:lineRule="auto"/>
        <w:jc w:val="left"/>
      </w:pPr>
    </w:p>
    <w:p w14:paraId="03C30F78" w14:textId="4F8AE86A" w:rsidR="001D4695" w:rsidRDefault="003708D3" w:rsidP="001D4695">
      <w:pPr>
        <w:pStyle w:val="Legenda"/>
        <w:spacing w:line="360" w:lineRule="auto"/>
        <w:ind w:firstLine="708"/>
        <w:jc w:val="both"/>
        <w:rPr>
          <w:sz w:val="24"/>
          <w:szCs w:val="24"/>
        </w:rPr>
      </w:pPr>
      <w:r>
        <w:rPr>
          <w:sz w:val="24"/>
          <w:szCs w:val="24"/>
        </w:rPr>
        <w:t xml:space="preserve"> </w:t>
      </w:r>
      <w:r w:rsidR="00C83385">
        <w:rPr>
          <w:sz w:val="24"/>
          <w:szCs w:val="24"/>
        </w:rPr>
        <w:t xml:space="preserve">Ele não inclui </w:t>
      </w:r>
      <w:r w:rsidR="009B7509">
        <w:rPr>
          <w:sz w:val="24"/>
          <w:szCs w:val="24"/>
        </w:rPr>
        <w:t>periféricos como</w:t>
      </w:r>
      <w:r w:rsidR="00C83385">
        <w:rPr>
          <w:sz w:val="24"/>
          <w:szCs w:val="24"/>
        </w:rPr>
        <w:t xml:space="preserve"> teclado</w:t>
      </w:r>
      <w:r w:rsidR="009B7509">
        <w:rPr>
          <w:sz w:val="24"/>
          <w:szCs w:val="24"/>
        </w:rPr>
        <w:t>,</w:t>
      </w:r>
      <w:r w:rsidR="00C83385">
        <w:rPr>
          <w:sz w:val="24"/>
          <w:szCs w:val="24"/>
        </w:rPr>
        <w:t xml:space="preserve"> </w:t>
      </w:r>
      <w:r w:rsidR="00EC0516">
        <w:rPr>
          <w:sz w:val="24"/>
          <w:szCs w:val="24"/>
        </w:rPr>
        <w:t>monitor</w:t>
      </w:r>
      <w:r w:rsidR="009B7509">
        <w:rPr>
          <w:sz w:val="24"/>
          <w:szCs w:val="24"/>
        </w:rPr>
        <w:t>, e etc.,</w:t>
      </w:r>
      <w:r w:rsidR="00EC0516">
        <w:rPr>
          <w:sz w:val="24"/>
          <w:szCs w:val="24"/>
        </w:rPr>
        <w:t xml:space="preserve"> mas possui todos os elementos </w:t>
      </w:r>
      <w:r w:rsidR="00D216AD">
        <w:rPr>
          <w:sz w:val="24"/>
          <w:szCs w:val="24"/>
        </w:rPr>
        <w:t xml:space="preserve">da plataforma de computação de propósito geral </w:t>
      </w:r>
      <w:r w:rsidR="00675308">
        <w:rPr>
          <w:sz w:val="24"/>
          <w:szCs w:val="24"/>
        </w:rPr>
        <w:t>(JURGENSEN;</w:t>
      </w:r>
      <w:r w:rsidR="00D216AD">
        <w:rPr>
          <w:sz w:val="24"/>
          <w:szCs w:val="24"/>
        </w:rPr>
        <w:t xml:space="preserve"> GUTHERY, 2002). </w:t>
      </w:r>
      <w:r w:rsidR="00154789">
        <w:rPr>
          <w:sz w:val="24"/>
          <w:szCs w:val="24"/>
        </w:rPr>
        <w:t xml:space="preserve">No caso dos </w:t>
      </w:r>
      <w:r w:rsidR="00154789" w:rsidRPr="001D4695">
        <w:rPr>
          <w:i/>
          <w:sz w:val="24"/>
          <w:szCs w:val="24"/>
        </w:rPr>
        <w:t>smart cards</w:t>
      </w:r>
      <w:r w:rsidR="00154789">
        <w:rPr>
          <w:sz w:val="24"/>
          <w:szCs w:val="24"/>
        </w:rPr>
        <w:t xml:space="preserve">, sua arquitetura é formada por uma </w:t>
      </w:r>
      <w:r w:rsidR="00323585">
        <w:rPr>
          <w:sz w:val="24"/>
          <w:szCs w:val="24"/>
        </w:rPr>
        <w:t>unidade de processamento, memória RAM, memória ROM e memória EEPROM</w:t>
      </w:r>
      <w:r w:rsidR="00872E04">
        <w:rPr>
          <w:sz w:val="24"/>
          <w:szCs w:val="24"/>
        </w:rPr>
        <w:t xml:space="preserve"> (</w:t>
      </w:r>
      <w:r w:rsidR="008A63F0">
        <w:rPr>
          <w:sz w:val="24"/>
          <w:szCs w:val="24"/>
        </w:rPr>
        <w:t>UFRJ)</w:t>
      </w:r>
      <w:r w:rsidR="001D4695">
        <w:rPr>
          <w:sz w:val="24"/>
          <w:szCs w:val="24"/>
        </w:rPr>
        <w:t>:</w:t>
      </w:r>
    </w:p>
    <w:p w14:paraId="0B0C5957" w14:textId="413654BA" w:rsidR="00872E04" w:rsidRDefault="00872E04" w:rsidP="001D4695">
      <w:pPr>
        <w:pStyle w:val="Legenda"/>
        <w:spacing w:line="360" w:lineRule="auto"/>
        <w:ind w:firstLine="708"/>
        <w:jc w:val="both"/>
        <w:rPr>
          <w:sz w:val="24"/>
          <w:szCs w:val="24"/>
        </w:rPr>
      </w:pPr>
    </w:p>
    <w:p w14:paraId="1084D629" w14:textId="4ADA5687" w:rsidR="00872E04" w:rsidRDefault="001B4F4F" w:rsidP="00FE1D43">
      <w:pPr>
        <w:pStyle w:val="Legenda"/>
        <w:numPr>
          <w:ilvl w:val="0"/>
          <w:numId w:val="11"/>
        </w:numPr>
        <w:spacing w:line="360" w:lineRule="auto"/>
        <w:jc w:val="both"/>
        <w:rPr>
          <w:sz w:val="24"/>
          <w:szCs w:val="24"/>
        </w:rPr>
      </w:pPr>
      <w:r>
        <w:rPr>
          <w:sz w:val="24"/>
          <w:szCs w:val="24"/>
        </w:rPr>
        <w:lastRenderedPageBreak/>
        <w:t>u</w:t>
      </w:r>
      <w:r w:rsidR="00872E04">
        <w:rPr>
          <w:sz w:val="24"/>
          <w:szCs w:val="24"/>
        </w:rPr>
        <w:t xml:space="preserve">nidade de Processamento: </w:t>
      </w:r>
      <w:r w:rsidR="008A63F0">
        <w:rPr>
          <w:sz w:val="24"/>
          <w:szCs w:val="24"/>
        </w:rPr>
        <w:t xml:space="preserve">processador do tipo </w:t>
      </w:r>
      <w:r w:rsidR="008A63F0" w:rsidRPr="001D4695">
        <w:rPr>
          <w:i/>
          <w:sz w:val="24"/>
          <w:szCs w:val="24"/>
        </w:rPr>
        <w:t>Reduced Instruction Set Computer</w:t>
      </w:r>
      <w:r w:rsidR="008A63F0">
        <w:rPr>
          <w:sz w:val="24"/>
          <w:szCs w:val="24"/>
        </w:rPr>
        <w:t xml:space="preserve"> (RISC), ou Computador com Conjunto de Instruções Reduzidas, em tradução livre. Com arquitetura variando entre 8, 16 e 32bits</w:t>
      </w:r>
      <w:r w:rsidR="0070620F">
        <w:rPr>
          <w:sz w:val="24"/>
          <w:szCs w:val="24"/>
        </w:rPr>
        <w:t xml:space="preserve"> e podendo chegar até 35MHz de </w:t>
      </w:r>
      <w:r w:rsidR="0070620F" w:rsidRPr="001D4695">
        <w:rPr>
          <w:i/>
          <w:sz w:val="24"/>
          <w:szCs w:val="24"/>
        </w:rPr>
        <w:t>clock</w:t>
      </w:r>
      <w:r w:rsidR="0070620F">
        <w:rPr>
          <w:sz w:val="24"/>
          <w:szCs w:val="24"/>
        </w:rPr>
        <w:t>;</w:t>
      </w:r>
    </w:p>
    <w:p w14:paraId="134626AA" w14:textId="2D9D1944" w:rsidR="00872E04" w:rsidRDefault="00872E04" w:rsidP="00FE1D43">
      <w:pPr>
        <w:pStyle w:val="Legenda"/>
        <w:numPr>
          <w:ilvl w:val="0"/>
          <w:numId w:val="11"/>
        </w:numPr>
        <w:spacing w:line="360" w:lineRule="auto"/>
        <w:jc w:val="both"/>
        <w:rPr>
          <w:sz w:val="24"/>
          <w:szCs w:val="24"/>
        </w:rPr>
      </w:pPr>
      <w:r>
        <w:rPr>
          <w:sz w:val="24"/>
          <w:szCs w:val="24"/>
        </w:rPr>
        <w:t>RAM:</w:t>
      </w:r>
      <w:r w:rsidR="008A63F0">
        <w:rPr>
          <w:sz w:val="24"/>
          <w:szCs w:val="24"/>
        </w:rPr>
        <w:t xml:space="preserve"> </w:t>
      </w:r>
      <w:r w:rsidR="0070620F">
        <w:rPr>
          <w:sz w:val="24"/>
          <w:szCs w:val="24"/>
        </w:rPr>
        <w:t>com uma capacidade média de 512bytes, a RAM é utilizada para armazenar os dados voláteis que vão ser solicitados pelo processador;</w:t>
      </w:r>
    </w:p>
    <w:p w14:paraId="1D75069E" w14:textId="07A50819" w:rsidR="00872E04" w:rsidRDefault="00872E04" w:rsidP="00FE1D43">
      <w:pPr>
        <w:pStyle w:val="Legenda"/>
        <w:numPr>
          <w:ilvl w:val="0"/>
          <w:numId w:val="11"/>
        </w:numPr>
        <w:spacing w:line="360" w:lineRule="auto"/>
        <w:jc w:val="both"/>
        <w:rPr>
          <w:sz w:val="24"/>
          <w:szCs w:val="24"/>
        </w:rPr>
      </w:pPr>
      <w:r>
        <w:rPr>
          <w:sz w:val="24"/>
          <w:szCs w:val="24"/>
        </w:rPr>
        <w:t>ROM:</w:t>
      </w:r>
      <w:r w:rsidR="0070620F">
        <w:rPr>
          <w:sz w:val="24"/>
          <w:szCs w:val="24"/>
        </w:rPr>
        <w:t xml:space="preserve"> memória usada para armazenar dados que não podem ser perdidos, essas informações são gravadas durante a fabricação do chip, como o sistema operacional, usado para controlar o processador. Sua capacidade costuma ser de 16kB;</w:t>
      </w:r>
    </w:p>
    <w:p w14:paraId="216BB10E" w14:textId="193D860F" w:rsidR="001B4F4F" w:rsidRDefault="00872E04" w:rsidP="00FE1D43">
      <w:pPr>
        <w:pStyle w:val="Legenda"/>
        <w:numPr>
          <w:ilvl w:val="0"/>
          <w:numId w:val="11"/>
        </w:numPr>
        <w:spacing w:line="360" w:lineRule="auto"/>
        <w:jc w:val="both"/>
        <w:rPr>
          <w:sz w:val="24"/>
          <w:szCs w:val="24"/>
        </w:rPr>
      </w:pPr>
      <w:r>
        <w:rPr>
          <w:sz w:val="24"/>
          <w:szCs w:val="24"/>
        </w:rPr>
        <w:t>EEPROM:</w:t>
      </w:r>
      <w:r w:rsidR="0070620F">
        <w:rPr>
          <w:sz w:val="24"/>
          <w:szCs w:val="24"/>
        </w:rPr>
        <w:t xml:space="preserve"> utilizada para armazenar dados de segurança. Ela pode ser apagada por processos elétricos e rescrita até 10.000 vezes.</w:t>
      </w:r>
      <w:r w:rsidR="0015253B">
        <w:rPr>
          <w:sz w:val="24"/>
          <w:szCs w:val="24"/>
        </w:rPr>
        <w:t xml:space="preserve"> Capacidade de até 64 kB (UNICAMP)</w:t>
      </w:r>
      <w:r w:rsidR="0015253B" w:rsidRPr="0015253B">
        <w:rPr>
          <w:sz w:val="24"/>
          <w:szCs w:val="24"/>
        </w:rPr>
        <w:t>.</w:t>
      </w:r>
      <w:bookmarkStart w:id="26" w:name="_Toc492922856"/>
    </w:p>
    <w:p w14:paraId="684CA1F9" w14:textId="77777777" w:rsidR="001B4F4F" w:rsidRPr="001B4F4F" w:rsidRDefault="001B4F4F" w:rsidP="001B4F4F">
      <w:pPr>
        <w:pStyle w:val="Legenda"/>
        <w:spacing w:line="360" w:lineRule="auto"/>
        <w:jc w:val="both"/>
        <w:rPr>
          <w:sz w:val="24"/>
          <w:szCs w:val="24"/>
        </w:rPr>
      </w:pPr>
    </w:p>
    <w:p w14:paraId="1A8BAE66" w14:textId="367FEE65" w:rsidR="00906BD6" w:rsidRPr="00F96BE3" w:rsidRDefault="00544EE6" w:rsidP="00EB5A45">
      <w:pPr>
        <w:pStyle w:val="Ttulo4"/>
      </w:pPr>
      <w:r w:rsidRPr="00EB5A45">
        <w:rPr>
          <w:rFonts w:ascii="Times New Roman" w:hAnsi="Times New Roman" w:cs="Times New Roman"/>
        </w:rPr>
        <w:t>2.</w:t>
      </w:r>
      <w:r w:rsidR="00361D5D" w:rsidRPr="00EB5A45">
        <w:rPr>
          <w:rFonts w:ascii="Times New Roman" w:hAnsi="Times New Roman" w:cs="Times New Roman"/>
        </w:rPr>
        <w:t>1</w:t>
      </w:r>
      <w:r w:rsidR="00906BD6" w:rsidRPr="00EB5A45">
        <w:rPr>
          <w:rFonts w:ascii="Times New Roman" w:hAnsi="Times New Roman" w:cs="Times New Roman"/>
        </w:rPr>
        <w:t>.</w:t>
      </w:r>
      <w:r w:rsidR="00361D5D" w:rsidRPr="00EB5A45">
        <w:rPr>
          <w:rFonts w:ascii="Times New Roman" w:hAnsi="Times New Roman" w:cs="Times New Roman"/>
        </w:rPr>
        <w:t>4</w:t>
      </w:r>
      <w:r w:rsidR="00906BD6" w:rsidRPr="00EB5A45">
        <w:rPr>
          <w:rFonts w:ascii="Times New Roman" w:hAnsi="Times New Roman" w:cs="Times New Roman"/>
        </w:rPr>
        <w:t>.1 MIFARE</w:t>
      </w:r>
      <w:bookmarkEnd w:id="26"/>
    </w:p>
    <w:p w14:paraId="7BAE2E7B" w14:textId="77777777" w:rsidR="00906BD6" w:rsidRPr="003B25B8" w:rsidRDefault="00906BD6" w:rsidP="00906BD6">
      <w:pPr>
        <w:pStyle w:val="Legenda"/>
        <w:spacing w:line="360" w:lineRule="auto"/>
        <w:jc w:val="both"/>
        <w:rPr>
          <w:sz w:val="24"/>
          <w:szCs w:val="24"/>
        </w:rPr>
      </w:pPr>
    </w:p>
    <w:p w14:paraId="643A240F" w14:textId="2DF435B3" w:rsidR="00906BD6" w:rsidRDefault="00906BD6" w:rsidP="00906BD6">
      <w:pPr>
        <w:pStyle w:val="Legenda"/>
        <w:spacing w:line="360" w:lineRule="auto"/>
        <w:ind w:firstLine="708"/>
        <w:jc w:val="both"/>
        <w:rPr>
          <w:sz w:val="24"/>
          <w:szCs w:val="24"/>
        </w:rPr>
      </w:pPr>
      <w:r w:rsidRPr="003B25B8">
        <w:rPr>
          <w:sz w:val="24"/>
          <w:szCs w:val="24"/>
        </w:rPr>
        <w:t>MIFARE (</w:t>
      </w:r>
      <w:r w:rsidRPr="003B25B8">
        <w:rPr>
          <w:i/>
          <w:sz w:val="24"/>
          <w:szCs w:val="24"/>
        </w:rPr>
        <w:t>Mikron FARE Collection System</w:t>
      </w:r>
      <w:r w:rsidRPr="003B25B8">
        <w:rPr>
          <w:sz w:val="24"/>
          <w:szCs w:val="24"/>
        </w:rPr>
        <w:t xml:space="preserve">) é a linha de </w:t>
      </w:r>
      <w:r w:rsidRPr="003B25B8">
        <w:rPr>
          <w:i/>
          <w:sz w:val="24"/>
          <w:szCs w:val="24"/>
        </w:rPr>
        <w:t>smart</w:t>
      </w:r>
      <w:r w:rsidR="00334111">
        <w:rPr>
          <w:i/>
          <w:sz w:val="24"/>
          <w:szCs w:val="24"/>
        </w:rPr>
        <w:t xml:space="preserve"> </w:t>
      </w:r>
      <w:r w:rsidRPr="003B25B8">
        <w:rPr>
          <w:i/>
          <w:sz w:val="24"/>
          <w:szCs w:val="24"/>
        </w:rPr>
        <w:t>cards,</w:t>
      </w:r>
      <w:r w:rsidRPr="003B25B8">
        <w:rPr>
          <w:sz w:val="24"/>
          <w:szCs w:val="24"/>
        </w:rPr>
        <w:t xml:space="preserve"> compatíveis com NFC</w:t>
      </w:r>
      <w:r w:rsidRPr="003B25B8">
        <w:rPr>
          <w:i/>
          <w:sz w:val="24"/>
          <w:szCs w:val="24"/>
        </w:rPr>
        <w:t xml:space="preserve"> </w:t>
      </w:r>
      <w:r w:rsidRPr="003B25B8">
        <w:rPr>
          <w:sz w:val="24"/>
          <w:szCs w:val="24"/>
        </w:rPr>
        <w:t xml:space="preserve">da </w:t>
      </w:r>
      <w:r w:rsidRPr="003B25B8">
        <w:rPr>
          <w:i/>
          <w:sz w:val="24"/>
          <w:szCs w:val="24"/>
        </w:rPr>
        <w:t>NXP Semiconductors</w:t>
      </w:r>
      <w:r w:rsidRPr="003B25B8">
        <w:rPr>
          <w:sz w:val="24"/>
          <w:szCs w:val="24"/>
        </w:rPr>
        <w:t xml:space="preserve"> (antiga </w:t>
      </w:r>
      <w:r w:rsidRPr="003B25B8">
        <w:rPr>
          <w:i/>
          <w:sz w:val="24"/>
          <w:szCs w:val="24"/>
        </w:rPr>
        <w:t>Philips Semiconductors</w:t>
      </w:r>
      <w:r w:rsidRPr="003B25B8">
        <w:rPr>
          <w:sz w:val="24"/>
          <w:szCs w:val="24"/>
        </w:rPr>
        <w:t xml:space="preserve">). Segundo a fabricante, é o modelo de </w:t>
      </w:r>
      <w:r w:rsidRPr="003B25B8">
        <w:rPr>
          <w:i/>
          <w:sz w:val="24"/>
          <w:szCs w:val="24"/>
        </w:rPr>
        <w:t>smart</w:t>
      </w:r>
      <w:r w:rsidR="00334111">
        <w:rPr>
          <w:i/>
          <w:sz w:val="24"/>
          <w:szCs w:val="24"/>
        </w:rPr>
        <w:t xml:space="preserve"> </w:t>
      </w:r>
      <w:r w:rsidRPr="003B25B8">
        <w:rPr>
          <w:i/>
          <w:sz w:val="24"/>
          <w:szCs w:val="24"/>
        </w:rPr>
        <w:t>card</w:t>
      </w:r>
      <w:r w:rsidRPr="003B25B8">
        <w:rPr>
          <w:sz w:val="24"/>
          <w:szCs w:val="24"/>
        </w:rPr>
        <w:t xml:space="preserve"> mais popular do mundo, sendo compatível com mais de 40 aplicações, além de ter vendido 260 milhões de leitores, e 10 bilhões de cartões (NXP SEMICONDUCTORS, 2016). A linha MIFARE é baseada na ISO 14443 e atualmente conta com 6 modelos, o </w:t>
      </w:r>
      <w:r w:rsidRPr="003B25B8">
        <w:rPr>
          <w:i/>
          <w:sz w:val="24"/>
          <w:szCs w:val="24"/>
        </w:rPr>
        <w:t>Classic</w:t>
      </w:r>
      <w:r w:rsidRPr="003B25B8">
        <w:rPr>
          <w:sz w:val="24"/>
          <w:szCs w:val="24"/>
        </w:rPr>
        <w:t xml:space="preserve">, </w:t>
      </w:r>
      <w:r w:rsidRPr="003B25B8">
        <w:rPr>
          <w:i/>
          <w:sz w:val="24"/>
          <w:szCs w:val="24"/>
        </w:rPr>
        <w:t>DESFire</w:t>
      </w:r>
      <w:r w:rsidRPr="003B25B8">
        <w:rPr>
          <w:sz w:val="24"/>
          <w:szCs w:val="24"/>
        </w:rPr>
        <w:t xml:space="preserve">, </w:t>
      </w:r>
      <w:r w:rsidRPr="003B25B8">
        <w:rPr>
          <w:i/>
          <w:sz w:val="24"/>
          <w:szCs w:val="24"/>
        </w:rPr>
        <w:t>Plus</w:t>
      </w:r>
      <w:r w:rsidRPr="003B25B8">
        <w:rPr>
          <w:sz w:val="24"/>
          <w:szCs w:val="24"/>
        </w:rPr>
        <w:t xml:space="preserve">, </w:t>
      </w:r>
      <w:r w:rsidRPr="003B25B8">
        <w:rPr>
          <w:i/>
          <w:sz w:val="24"/>
          <w:szCs w:val="24"/>
        </w:rPr>
        <w:t>Ultralight</w:t>
      </w:r>
      <w:r w:rsidRPr="003B25B8">
        <w:rPr>
          <w:sz w:val="24"/>
          <w:szCs w:val="24"/>
        </w:rPr>
        <w:t xml:space="preserve"> e </w:t>
      </w:r>
      <w:r w:rsidRPr="003B25B8">
        <w:rPr>
          <w:i/>
          <w:sz w:val="24"/>
          <w:szCs w:val="24"/>
        </w:rPr>
        <w:t>SAMs for Reader Systems</w:t>
      </w:r>
      <w:r w:rsidRPr="003B25B8">
        <w:rPr>
          <w:sz w:val="24"/>
          <w:szCs w:val="24"/>
        </w:rPr>
        <w:t>.</w:t>
      </w:r>
    </w:p>
    <w:p w14:paraId="7783D0B6" w14:textId="0E345449" w:rsidR="00B1536A" w:rsidRPr="00317EEA" w:rsidRDefault="009B7509" w:rsidP="00EB5A45">
      <w:pPr>
        <w:pStyle w:val="Legenda"/>
        <w:spacing w:line="360" w:lineRule="auto"/>
        <w:ind w:firstLine="708"/>
        <w:jc w:val="both"/>
        <w:rPr>
          <w:sz w:val="24"/>
          <w:szCs w:val="24"/>
        </w:rPr>
      </w:pPr>
      <w:r>
        <w:rPr>
          <w:sz w:val="24"/>
          <w:szCs w:val="24"/>
        </w:rPr>
        <w:t>Os</w:t>
      </w:r>
      <w:r w:rsidR="00115E50">
        <w:rPr>
          <w:sz w:val="24"/>
          <w:szCs w:val="24"/>
        </w:rPr>
        <w:t xml:space="preserve"> cartões MIFARE são capazes de receber e enviar dados</w:t>
      </w:r>
      <w:r w:rsidR="008712C8">
        <w:rPr>
          <w:sz w:val="24"/>
          <w:szCs w:val="24"/>
        </w:rPr>
        <w:t xml:space="preserve"> a 106</w:t>
      </w:r>
      <w:r w:rsidR="00FE715B">
        <w:rPr>
          <w:sz w:val="24"/>
          <w:szCs w:val="24"/>
        </w:rPr>
        <w:t xml:space="preserve"> kbps </w:t>
      </w:r>
      <w:r w:rsidR="00EC46F5">
        <w:rPr>
          <w:sz w:val="24"/>
          <w:szCs w:val="24"/>
        </w:rPr>
        <w:t xml:space="preserve">sem necessariamente realizar um contato físico com </w:t>
      </w:r>
      <w:r w:rsidR="008712C8">
        <w:rPr>
          <w:sz w:val="24"/>
          <w:szCs w:val="24"/>
        </w:rPr>
        <w:t>um dispositivo ativo</w:t>
      </w:r>
      <w:r w:rsidR="00EC46F5">
        <w:rPr>
          <w:sz w:val="24"/>
          <w:szCs w:val="24"/>
        </w:rPr>
        <w:t>, suportando uma distância de até 10</w:t>
      </w:r>
      <w:r w:rsidR="007E5779">
        <w:rPr>
          <w:sz w:val="24"/>
          <w:szCs w:val="24"/>
        </w:rPr>
        <w:t xml:space="preserve"> </w:t>
      </w:r>
      <w:r w:rsidR="00EC46F5">
        <w:rPr>
          <w:sz w:val="24"/>
          <w:szCs w:val="24"/>
        </w:rPr>
        <w:t>cm</w:t>
      </w:r>
      <w:r w:rsidR="007E5779">
        <w:rPr>
          <w:sz w:val="24"/>
          <w:szCs w:val="24"/>
        </w:rPr>
        <w:t xml:space="preserve"> </w:t>
      </w:r>
      <w:r w:rsidR="00EC46F5">
        <w:rPr>
          <w:sz w:val="24"/>
          <w:szCs w:val="24"/>
        </w:rPr>
        <w:t xml:space="preserve">dependendo da antena do </w:t>
      </w:r>
      <w:r w:rsidR="008712C8">
        <w:rPr>
          <w:sz w:val="24"/>
          <w:szCs w:val="24"/>
        </w:rPr>
        <w:t>ativo</w:t>
      </w:r>
      <w:r w:rsidR="00EC46F5">
        <w:rPr>
          <w:sz w:val="24"/>
          <w:szCs w:val="24"/>
        </w:rPr>
        <w:t xml:space="preserve"> (</w:t>
      </w:r>
      <w:r w:rsidR="00EC46F5" w:rsidRPr="003B25B8">
        <w:rPr>
          <w:sz w:val="24"/>
          <w:szCs w:val="24"/>
        </w:rPr>
        <w:t>NXP SEMICONDUCTORS</w:t>
      </w:r>
      <w:r w:rsidR="00EC46F5">
        <w:rPr>
          <w:sz w:val="24"/>
          <w:szCs w:val="24"/>
        </w:rPr>
        <w:t>, 2014). Outra característica importante é a sua independência em relação a uma fonte constante de energia, os cartões MIFARE só precisam ser energizados durante a troca de informações com um dispositivo leitor/escritor</w:t>
      </w:r>
      <w:r w:rsidR="008712C8">
        <w:rPr>
          <w:sz w:val="24"/>
          <w:szCs w:val="24"/>
        </w:rPr>
        <w:t xml:space="preserve"> (ou seja, um dispositivo ativo)</w:t>
      </w:r>
      <w:r w:rsidR="00EC46F5">
        <w:rPr>
          <w:sz w:val="24"/>
          <w:szCs w:val="24"/>
        </w:rPr>
        <w:t>, no caso, sua energizaç</w:t>
      </w:r>
      <w:r w:rsidR="008712C8">
        <w:rPr>
          <w:sz w:val="24"/>
          <w:szCs w:val="24"/>
        </w:rPr>
        <w:t>ão</w:t>
      </w:r>
      <w:r w:rsidR="00EC46F5">
        <w:rPr>
          <w:sz w:val="24"/>
          <w:szCs w:val="24"/>
        </w:rPr>
        <w:t xml:space="preserve"> aconte</w:t>
      </w:r>
      <w:r w:rsidR="008712C8">
        <w:rPr>
          <w:sz w:val="24"/>
          <w:szCs w:val="24"/>
        </w:rPr>
        <w:t>ce via indução eletromagnética (</w:t>
      </w:r>
      <w:r w:rsidR="008712C8" w:rsidRPr="003B25B8">
        <w:rPr>
          <w:sz w:val="24"/>
          <w:szCs w:val="24"/>
        </w:rPr>
        <w:t>NXP SEMICONDUCTORS</w:t>
      </w:r>
      <w:r w:rsidR="008712C8">
        <w:rPr>
          <w:sz w:val="24"/>
          <w:szCs w:val="24"/>
        </w:rPr>
        <w:t>, 2014).</w:t>
      </w:r>
    </w:p>
    <w:p w14:paraId="0A885C64" w14:textId="7821A139" w:rsidR="00EF46B3" w:rsidRPr="00EB5A45" w:rsidRDefault="00A77B50" w:rsidP="00EB5A45">
      <w:pPr>
        <w:pStyle w:val="Ttulo2"/>
        <w:rPr>
          <w:sz w:val="24"/>
          <w:szCs w:val="24"/>
        </w:rPr>
      </w:pPr>
      <w:bookmarkStart w:id="27" w:name="_Toc492922857"/>
      <w:r w:rsidRPr="00EB5A45">
        <w:rPr>
          <w:rFonts w:ascii="Times New Roman" w:hAnsi="Times New Roman" w:cs="Times New Roman"/>
          <w:b w:val="0"/>
          <w:sz w:val="24"/>
          <w:szCs w:val="24"/>
        </w:rPr>
        <w:t>2.</w:t>
      </w:r>
      <w:r w:rsidR="00361D5D" w:rsidRPr="00EB5A45">
        <w:rPr>
          <w:rFonts w:ascii="Times New Roman" w:hAnsi="Times New Roman" w:cs="Times New Roman"/>
          <w:b w:val="0"/>
          <w:sz w:val="24"/>
          <w:szCs w:val="24"/>
        </w:rPr>
        <w:t>2</w:t>
      </w:r>
      <w:r w:rsidR="00B1536A" w:rsidRPr="00EB5A45">
        <w:rPr>
          <w:rFonts w:ascii="Times New Roman" w:hAnsi="Times New Roman" w:cs="Times New Roman"/>
          <w:b w:val="0"/>
          <w:sz w:val="24"/>
          <w:szCs w:val="24"/>
        </w:rPr>
        <w:t xml:space="preserve"> WINDOWS SERVER 2012</w:t>
      </w:r>
      <w:bookmarkEnd w:id="27"/>
    </w:p>
    <w:p w14:paraId="67BA2289" w14:textId="2C4D1D01" w:rsidR="008E349A" w:rsidRDefault="008E349A" w:rsidP="00B1536A">
      <w:pPr>
        <w:pStyle w:val="Legenda"/>
        <w:spacing w:line="360" w:lineRule="auto"/>
        <w:jc w:val="both"/>
        <w:rPr>
          <w:sz w:val="24"/>
          <w:szCs w:val="24"/>
        </w:rPr>
      </w:pPr>
    </w:p>
    <w:p w14:paraId="2DC198BF" w14:textId="01277517" w:rsidR="0030560D" w:rsidRPr="00317EEA" w:rsidRDefault="00E07EF5">
      <w:pPr>
        <w:pStyle w:val="Legenda"/>
        <w:spacing w:line="360" w:lineRule="auto"/>
        <w:jc w:val="both"/>
        <w:rPr>
          <w:sz w:val="24"/>
          <w:szCs w:val="24"/>
        </w:rPr>
      </w:pPr>
      <w:r>
        <w:rPr>
          <w:sz w:val="24"/>
          <w:szCs w:val="24"/>
        </w:rPr>
        <w:tab/>
      </w:r>
      <w:r w:rsidR="009B7509">
        <w:rPr>
          <w:sz w:val="24"/>
          <w:szCs w:val="24"/>
        </w:rPr>
        <w:t>O</w:t>
      </w:r>
      <w:r>
        <w:rPr>
          <w:sz w:val="24"/>
          <w:szCs w:val="24"/>
        </w:rPr>
        <w:t xml:space="preserve"> </w:t>
      </w:r>
      <w:r w:rsidRPr="002C154C">
        <w:rPr>
          <w:i/>
          <w:sz w:val="24"/>
          <w:szCs w:val="24"/>
        </w:rPr>
        <w:t>Windows Server 2000</w:t>
      </w:r>
      <w:r>
        <w:rPr>
          <w:sz w:val="24"/>
          <w:szCs w:val="24"/>
        </w:rPr>
        <w:t xml:space="preserve"> </w:t>
      </w:r>
      <w:r w:rsidR="009B7509">
        <w:rPr>
          <w:sz w:val="24"/>
          <w:szCs w:val="24"/>
        </w:rPr>
        <w:t xml:space="preserve">foi </w:t>
      </w:r>
      <w:r>
        <w:rPr>
          <w:sz w:val="24"/>
          <w:szCs w:val="24"/>
        </w:rPr>
        <w:t>lançad</w:t>
      </w:r>
      <w:r w:rsidR="009B7509">
        <w:rPr>
          <w:sz w:val="24"/>
          <w:szCs w:val="24"/>
        </w:rPr>
        <w:t>o</w:t>
      </w:r>
      <w:r>
        <w:rPr>
          <w:sz w:val="24"/>
          <w:szCs w:val="24"/>
        </w:rPr>
        <w:t xml:space="preserve"> </w:t>
      </w:r>
      <w:r w:rsidR="00E21077">
        <w:rPr>
          <w:sz w:val="24"/>
          <w:szCs w:val="24"/>
        </w:rPr>
        <w:t xml:space="preserve">no início dos anos 2000 para substituir o </w:t>
      </w:r>
      <w:r w:rsidR="00E21077" w:rsidRPr="002C154C">
        <w:rPr>
          <w:i/>
          <w:sz w:val="24"/>
          <w:szCs w:val="24"/>
        </w:rPr>
        <w:t>Windows NT Server 4.0</w:t>
      </w:r>
      <w:r w:rsidR="00E21077">
        <w:rPr>
          <w:sz w:val="24"/>
          <w:szCs w:val="24"/>
        </w:rPr>
        <w:t xml:space="preserve">, sendo o quinto sistema operacional da </w:t>
      </w:r>
      <w:r w:rsidR="00E21077" w:rsidRPr="002C154C">
        <w:rPr>
          <w:i/>
          <w:sz w:val="24"/>
          <w:szCs w:val="24"/>
        </w:rPr>
        <w:t>Microsoft</w:t>
      </w:r>
      <w:r w:rsidR="00E21077">
        <w:rPr>
          <w:sz w:val="24"/>
          <w:szCs w:val="24"/>
        </w:rPr>
        <w:t xml:space="preserve"> voltado para servidores.</w:t>
      </w:r>
      <w:r w:rsidR="00F712C0">
        <w:rPr>
          <w:sz w:val="24"/>
          <w:szCs w:val="24"/>
        </w:rPr>
        <w:t xml:space="preserve"> A</w:t>
      </w:r>
      <w:r w:rsidR="00E70744">
        <w:rPr>
          <w:sz w:val="24"/>
          <w:szCs w:val="24"/>
        </w:rPr>
        <w:t xml:space="preserve"> nova versão do </w:t>
      </w:r>
      <w:r w:rsidR="009B7509">
        <w:rPr>
          <w:sz w:val="24"/>
          <w:szCs w:val="24"/>
        </w:rPr>
        <w:t>sistema operacional</w:t>
      </w:r>
      <w:r w:rsidR="00E70744">
        <w:rPr>
          <w:sz w:val="24"/>
          <w:szCs w:val="24"/>
        </w:rPr>
        <w:t xml:space="preserve"> buscava oferecer ao usuário uma maior confiabilidade, </w:t>
      </w:r>
      <w:r w:rsidR="00E70744">
        <w:rPr>
          <w:sz w:val="24"/>
          <w:szCs w:val="24"/>
        </w:rPr>
        <w:lastRenderedPageBreak/>
        <w:t xml:space="preserve">disponibilidade e escalabilidade, reduzindo custos através de um gerenciamento simplificado, além de fornecer um servidor robusto para aplicações (WALSHAW, </w:t>
      </w:r>
      <w:r w:rsidR="00F712C0">
        <w:rPr>
          <w:sz w:val="24"/>
          <w:szCs w:val="24"/>
        </w:rPr>
        <w:t>2000)</w:t>
      </w:r>
      <w:r w:rsidR="00E70744">
        <w:rPr>
          <w:sz w:val="24"/>
          <w:szCs w:val="24"/>
        </w:rPr>
        <w:t>.</w:t>
      </w:r>
    </w:p>
    <w:p w14:paraId="418809F0" w14:textId="33F0F9DA" w:rsidR="00B1536A" w:rsidRPr="003B25B8" w:rsidRDefault="009B7509" w:rsidP="00B1536A">
      <w:pPr>
        <w:pStyle w:val="Legenda"/>
        <w:spacing w:line="360" w:lineRule="auto"/>
        <w:ind w:firstLine="708"/>
        <w:jc w:val="both"/>
        <w:rPr>
          <w:sz w:val="24"/>
          <w:szCs w:val="24"/>
        </w:rPr>
      </w:pPr>
      <w:r>
        <w:rPr>
          <w:sz w:val="24"/>
          <w:szCs w:val="24"/>
        </w:rPr>
        <w:t>A</w:t>
      </w:r>
      <w:r w:rsidR="00F712C0">
        <w:rPr>
          <w:sz w:val="24"/>
          <w:szCs w:val="24"/>
        </w:rPr>
        <w:t xml:space="preserve"> versão mais atual </w:t>
      </w:r>
      <w:r>
        <w:rPr>
          <w:sz w:val="24"/>
          <w:szCs w:val="24"/>
        </w:rPr>
        <w:t xml:space="preserve">é </w:t>
      </w:r>
      <w:r w:rsidR="00F712C0">
        <w:rPr>
          <w:sz w:val="24"/>
          <w:szCs w:val="24"/>
        </w:rPr>
        <w:t xml:space="preserve">o </w:t>
      </w:r>
      <w:r w:rsidR="00F712C0" w:rsidRPr="002C154C">
        <w:rPr>
          <w:i/>
          <w:sz w:val="24"/>
          <w:szCs w:val="24"/>
        </w:rPr>
        <w:t xml:space="preserve">Windows Server </w:t>
      </w:r>
      <w:r w:rsidR="00B1536A" w:rsidRPr="002C154C">
        <w:rPr>
          <w:i/>
          <w:sz w:val="24"/>
          <w:szCs w:val="24"/>
        </w:rPr>
        <w:t>2012</w:t>
      </w:r>
      <w:r w:rsidR="00F712C0">
        <w:rPr>
          <w:sz w:val="24"/>
          <w:szCs w:val="24"/>
        </w:rPr>
        <w:t>, sendo</w:t>
      </w:r>
      <w:r w:rsidR="00B1536A" w:rsidRPr="003B25B8">
        <w:rPr>
          <w:sz w:val="24"/>
          <w:szCs w:val="24"/>
        </w:rPr>
        <w:t xml:space="preserve"> um sistema operacional robusto com foco em servidores, substituindo sua versão anterior, o </w:t>
      </w:r>
      <w:r w:rsidR="00B1536A" w:rsidRPr="002C154C">
        <w:rPr>
          <w:i/>
          <w:sz w:val="24"/>
          <w:szCs w:val="24"/>
        </w:rPr>
        <w:t>Windows Server 2008</w:t>
      </w:r>
      <w:r w:rsidR="00B1536A" w:rsidRPr="003B25B8">
        <w:rPr>
          <w:sz w:val="24"/>
          <w:szCs w:val="24"/>
        </w:rPr>
        <w:t>.</w:t>
      </w:r>
    </w:p>
    <w:p w14:paraId="1AF21C2C" w14:textId="77E3723D" w:rsidR="00B1536A" w:rsidRPr="003B25B8" w:rsidRDefault="00B1536A" w:rsidP="00B1536A">
      <w:pPr>
        <w:pStyle w:val="Legenda"/>
        <w:spacing w:line="360" w:lineRule="auto"/>
        <w:ind w:firstLine="708"/>
        <w:jc w:val="both"/>
        <w:rPr>
          <w:sz w:val="24"/>
          <w:szCs w:val="24"/>
        </w:rPr>
      </w:pPr>
      <w:r w:rsidRPr="003B25B8">
        <w:rPr>
          <w:sz w:val="24"/>
          <w:szCs w:val="24"/>
        </w:rPr>
        <w:t xml:space="preserve">Dentre as novidades em relação a versão anterior, </w:t>
      </w:r>
      <w:r w:rsidR="009B7509">
        <w:rPr>
          <w:sz w:val="24"/>
          <w:szCs w:val="24"/>
        </w:rPr>
        <w:t>possui</w:t>
      </w:r>
      <w:r w:rsidRPr="003B25B8">
        <w:rPr>
          <w:sz w:val="24"/>
          <w:szCs w:val="24"/>
        </w:rPr>
        <w:t xml:space="preserve"> suporte para computação na nuvem e a interface similar ao </w:t>
      </w:r>
      <w:r w:rsidRPr="002C154C">
        <w:rPr>
          <w:i/>
          <w:sz w:val="24"/>
          <w:szCs w:val="24"/>
        </w:rPr>
        <w:t>Windows 8</w:t>
      </w:r>
      <w:r w:rsidRPr="003B25B8">
        <w:rPr>
          <w:sz w:val="24"/>
          <w:szCs w:val="24"/>
        </w:rPr>
        <w:t xml:space="preserve"> (versão do sistema operacional para uso doméstico e empresarial, com foco no usuário).</w:t>
      </w:r>
    </w:p>
    <w:p w14:paraId="552F919C" w14:textId="77777777" w:rsidR="00B1536A" w:rsidRPr="003B25B8" w:rsidRDefault="00B1536A" w:rsidP="00B1536A">
      <w:pPr>
        <w:pStyle w:val="Legenda"/>
        <w:spacing w:line="360" w:lineRule="auto"/>
        <w:ind w:firstLine="708"/>
        <w:jc w:val="both"/>
        <w:rPr>
          <w:sz w:val="24"/>
          <w:szCs w:val="24"/>
        </w:rPr>
      </w:pPr>
      <w:r w:rsidRPr="003B25B8">
        <w:rPr>
          <w:sz w:val="24"/>
          <w:szCs w:val="24"/>
        </w:rPr>
        <w:t xml:space="preserve">Foi lançado no mercado em 4 versões distintas, são elas: </w:t>
      </w:r>
      <w:r w:rsidRPr="003B25B8">
        <w:rPr>
          <w:i/>
          <w:sz w:val="24"/>
          <w:szCs w:val="24"/>
        </w:rPr>
        <w:t>Datacenter</w:t>
      </w:r>
      <w:r w:rsidRPr="003B25B8">
        <w:rPr>
          <w:sz w:val="24"/>
          <w:szCs w:val="24"/>
        </w:rPr>
        <w:t xml:space="preserve">, </w:t>
      </w:r>
      <w:r w:rsidRPr="003B25B8">
        <w:rPr>
          <w:i/>
          <w:sz w:val="24"/>
          <w:szCs w:val="24"/>
        </w:rPr>
        <w:t>Standart</w:t>
      </w:r>
      <w:r w:rsidRPr="003B25B8">
        <w:rPr>
          <w:sz w:val="24"/>
          <w:szCs w:val="24"/>
        </w:rPr>
        <w:t xml:space="preserve">, </w:t>
      </w:r>
      <w:r w:rsidRPr="003B25B8">
        <w:rPr>
          <w:i/>
          <w:sz w:val="24"/>
          <w:szCs w:val="24"/>
        </w:rPr>
        <w:t>Essentials</w:t>
      </w:r>
      <w:r w:rsidRPr="003B25B8">
        <w:rPr>
          <w:sz w:val="24"/>
          <w:szCs w:val="24"/>
        </w:rPr>
        <w:t xml:space="preserve"> e </w:t>
      </w:r>
      <w:r w:rsidRPr="003B25B8">
        <w:rPr>
          <w:i/>
          <w:sz w:val="24"/>
          <w:szCs w:val="24"/>
        </w:rPr>
        <w:t>Foundation</w:t>
      </w:r>
      <w:r w:rsidRPr="003B25B8">
        <w:rPr>
          <w:sz w:val="24"/>
          <w:szCs w:val="24"/>
        </w:rPr>
        <w:t>.</w:t>
      </w:r>
    </w:p>
    <w:p w14:paraId="0853D25E" w14:textId="47EA61E3" w:rsidR="00B1536A" w:rsidRPr="003B25B8" w:rsidRDefault="00B1536A" w:rsidP="00A56C2B">
      <w:pPr>
        <w:pStyle w:val="Legenda"/>
        <w:spacing w:line="360" w:lineRule="auto"/>
        <w:ind w:firstLine="708"/>
        <w:jc w:val="both"/>
        <w:rPr>
          <w:sz w:val="24"/>
          <w:szCs w:val="24"/>
        </w:rPr>
      </w:pPr>
      <w:r w:rsidRPr="003B25B8">
        <w:rPr>
          <w:sz w:val="24"/>
          <w:szCs w:val="24"/>
        </w:rPr>
        <w:t xml:space="preserve">Um dos principais diferenciais do </w:t>
      </w:r>
      <w:r w:rsidRPr="002C154C">
        <w:rPr>
          <w:i/>
          <w:sz w:val="24"/>
          <w:szCs w:val="24"/>
        </w:rPr>
        <w:t>Windows Server</w:t>
      </w:r>
      <w:r w:rsidRPr="003B25B8">
        <w:rPr>
          <w:sz w:val="24"/>
          <w:szCs w:val="24"/>
        </w:rPr>
        <w:t xml:space="preserve"> quando comparado a outros sistemas operacionais para servidores, é que ele vem equipado com um serviço de diretório, o </w:t>
      </w:r>
      <w:r w:rsidRPr="003B25B8">
        <w:rPr>
          <w:i/>
          <w:sz w:val="24"/>
          <w:szCs w:val="24"/>
        </w:rPr>
        <w:t>Active Directory</w:t>
      </w:r>
      <w:r w:rsidRPr="003B25B8">
        <w:rPr>
          <w:sz w:val="24"/>
          <w:szCs w:val="24"/>
        </w:rPr>
        <w:t xml:space="preserve">, que é baseado no </w:t>
      </w:r>
      <w:r w:rsidR="00EE3967">
        <w:rPr>
          <w:sz w:val="24"/>
          <w:szCs w:val="24"/>
        </w:rPr>
        <w:t xml:space="preserve">difundido </w:t>
      </w:r>
      <w:r w:rsidRPr="003B25B8">
        <w:rPr>
          <w:sz w:val="24"/>
          <w:szCs w:val="24"/>
        </w:rPr>
        <w:t>protocolo LDAP</w:t>
      </w:r>
      <w:r w:rsidRPr="003B25B8">
        <w:rPr>
          <w:rFonts w:ascii="Arial" w:hAnsi="Arial" w:cs="Arial"/>
        </w:rPr>
        <w:t>.</w:t>
      </w:r>
    </w:p>
    <w:p w14:paraId="12BA17AC" w14:textId="07FCF526" w:rsidR="00B1536A" w:rsidRPr="00B625F9" w:rsidRDefault="00A77B50" w:rsidP="00A56C2B">
      <w:pPr>
        <w:pStyle w:val="Ttulo2"/>
        <w:rPr>
          <w:sz w:val="24"/>
          <w:szCs w:val="24"/>
        </w:rPr>
      </w:pPr>
      <w:bookmarkStart w:id="28" w:name="_Toc492922858"/>
      <w:r w:rsidRPr="00B625F9">
        <w:rPr>
          <w:rFonts w:ascii="Times New Roman" w:hAnsi="Times New Roman" w:cs="Times New Roman"/>
          <w:b w:val="0"/>
          <w:sz w:val="24"/>
          <w:szCs w:val="24"/>
        </w:rPr>
        <w:t>2.</w:t>
      </w:r>
      <w:r w:rsidR="00361D5D" w:rsidRPr="00B625F9">
        <w:rPr>
          <w:rFonts w:ascii="Times New Roman" w:hAnsi="Times New Roman" w:cs="Times New Roman"/>
          <w:b w:val="0"/>
          <w:sz w:val="24"/>
          <w:szCs w:val="24"/>
        </w:rPr>
        <w:t>3</w:t>
      </w:r>
      <w:r w:rsidR="00B1536A" w:rsidRPr="00B625F9">
        <w:rPr>
          <w:rFonts w:ascii="Times New Roman" w:hAnsi="Times New Roman" w:cs="Times New Roman"/>
          <w:b w:val="0"/>
          <w:sz w:val="24"/>
          <w:szCs w:val="24"/>
        </w:rPr>
        <w:t xml:space="preserve"> ACTIVE DIRECTORY</w:t>
      </w:r>
      <w:bookmarkEnd w:id="28"/>
    </w:p>
    <w:p w14:paraId="082AEBD1" w14:textId="50C81720" w:rsidR="00B1536A" w:rsidRDefault="00B1536A" w:rsidP="00B1536A">
      <w:pPr>
        <w:pStyle w:val="Legenda"/>
        <w:spacing w:line="360" w:lineRule="auto"/>
        <w:jc w:val="both"/>
        <w:rPr>
          <w:sz w:val="24"/>
          <w:szCs w:val="24"/>
        </w:rPr>
      </w:pPr>
    </w:p>
    <w:p w14:paraId="160F4B34" w14:textId="77777777" w:rsidR="00316AB5" w:rsidRDefault="00316AB5" w:rsidP="00316AB5">
      <w:pPr>
        <w:pStyle w:val="Legenda"/>
        <w:spacing w:line="360" w:lineRule="auto"/>
        <w:jc w:val="both"/>
        <w:rPr>
          <w:sz w:val="24"/>
          <w:szCs w:val="24"/>
        </w:rPr>
      </w:pPr>
      <w:r>
        <w:rPr>
          <w:sz w:val="24"/>
          <w:szCs w:val="24"/>
        </w:rPr>
        <w:tab/>
        <w:t xml:space="preserve">Em 1980, com a expansão da </w:t>
      </w:r>
      <w:r w:rsidRPr="00213974">
        <w:rPr>
          <w:i/>
          <w:sz w:val="24"/>
          <w:szCs w:val="24"/>
        </w:rPr>
        <w:t>Internet</w:t>
      </w:r>
      <w:r>
        <w:rPr>
          <w:sz w:val="24"/>
          <w:szCs w:val="24"/>
        </w:rPr>
        <w:t xml:space="preserve"> e a crescente preocupação com a organização dos diretórios de rede, foi publicada a ISO 9594, ou </w:t>
      </w:r>
      <w:r w:rsidRPr="00213974">
        <w:rPr>
          <w:i/>
          <w:sz w:val="24"/>
          <w:szCs w:val="24"/>
        </w:rPr>
        <w:t>Directory Access Protocol</w:t>
      </w:r>
      <w:r>
        <w:rPr>
          <w:sz w:val="24"/>
          <w:szCs w:val="24"/>
        </w:rPr>
        <w:t xml:space="preserve"> (DAP). O DAP não foi muito utilizado devido ao consumo excessivo de banda e dependência do protocolo </w:t>
      </w:r>
      <w:r w:rsidRPr="00213974">
        <w:rPr>
          <w:i/>
          <w:sz w:val="24"/>
          <w:szCs w:val="24"/>
        </w:rPr>
        <w:t>Open System Interconnection</w:t>
      </w:r>
      <w:r>
        <w:rPr>
          <w:sz w:val="24"/>
          <w:szCs w:val="24"/>
        </w:rPr>
        <w:t xml:space="preserve"> (OSI), que já estava ultrapassado.</w:t>
      </w:r>
    </w:p>
    <w:p w14:paraId="272C0F14" w14:textId="530D3660" w:rsidR="00316AB5" w:rsidRPr="003B25B8" w:rsidRDefault="00316AB5" w:rsidP="00B1536A">
      <w:pPr>
        <w:pStyle w:val="Legenda"/>
        <w:spacing w:line="360" w:lineRule="auto"/>
        <w:jc w:val="both"/>
        <w:rPr>
          <w:sz w:val="24"/>
          <w:szCs w:val="24"/>
        </w:rPr>
      </w:pPr>
      <w:r>
        <w:rPr>
          <w:sz w:val="24"/>
          <w:szCs w:val="24"/>
        </w:rPr>
        <w:tab/>
      </w:r>
      <w:r w:rsidR="00E3596E">
        <w:rPr>
          <w:sz w:val="24"/>
          <w:szCs w:val="24"/>
        </w:rPr>
        <w:t xml:space="preserve">Segundo </w:t>
      </w:r>
      <w:r w:rsidR="00805A99">
        <w:rPr>
          <w:sz w:val="24"/>
          <w:szCs w:val="24"/>
        </w:rPr>
        <w:t>Marco Auré</w:t>
      </w:r>
      <w:r w:rsidR="00B76315">
        <w:rPr>
          <w:sz w:val="24"/>
          <w:szCs w:val="24"/>
        </w:rPr>
        <w:t xml:space="preserve">lio </w:t>
      </w:r>
      <w:r w:rsidR="00805A99">
        <w:rPr>
          <w:sz w:val="24"/>
          <w:szCs w:val="24"/>
        </w:rPr>
        <w:t>(2013</w:t>
      </w:r>
      <w:r w:rsidR="00E3596E">
        <w:rPr>
          <w:sz w:val="24"/>
          <w:szCs w:val="24"/>
        </w:rPr>
        <w:t xml:space="preserve">, p. </w:t>
      </w:r>
      <w:r w:rsidR="00805A99">
        <w:rPr>
          <w:sz w:val="24"/>
          <w:szCs w:val="24"/>
        </w:rPr>
        <w:t>235</w:t>
      </w:r>
      <w:r w:rsidR="00E3596E">
        <w:rPr>
          <w:sz w:val="24"/>
          <w:szCs w:val="24"/>
        </w:rPr>
        <w:t>), d</w:t>
      </w:r>
      <w:r>
        <w:rPr>
          <w:sz w:val="24"/>
          <w:szCs w:val="24"/>
        </w:rPr>
        <w:t xml:space="preserve">evido aos problemas do DAP o </w:t>
      </w:r>
      <w:r w:rsidRPr="00213974">
        <w:rPr>
          <w:i/>
          <w:sz w:val="24"/>
          <w:szCs w:val="24"/>
        </w:rPr>
        <w:t>Internet Engineering Task Force</w:t>
      </w:r>
      <w:r>
        <w:rPr>
          <w:sz w:val="24"/>
          <w:szCs w:val="24"/>
        </w:rPr>
        <w:t>, ou IETF,</w:t>
      </w:r>
      <w:r w:rsidR="00241BA6">
        <w:rPr>
          <w:sz w:val="24"/>
          <w:szCs w:val="24"/>
        </w:rPr>
        <w:t xml:space="preserve"> criou a </w:t>
      </w:r>
      <w:r w:rsidR="00241BA6" w:rsidRPr="008E4B67">
        <w:rPr>
          <w:i/>
          <w:sz w:val="24"/>
          <w:szCs w:val="24"/>
        </w:rPr>
        <w:t>Request for Comments</w:t>
      </w:r>
      <w:r w:rsidR="00241BA6">
        <w:rPr>
          <w:sz w:val="24"/>
          <w:szCs w:val="24"/>
        </w:rPr>
        <w:t xml:space="preserve"> 1777 (RFC 1777)</w:t>
      </w:r>
      <w:r w:rsidR="002B772B">
        <w:rPr>
          <w:sz w:val="24"/>
          <w:szCs w:val="24"/>
        </w:rPr>
        <w:t xml:space="preserve">, batizada de </w:t>
      </w:r>
      <w:r w:rsidR="002B772B" w:rsidRPr="008E4B67">
        <w:rPr>
          <w:i/>
          <w:sz w:val="24"/>
          <w:szCs w:val="24"/>
        </w:rPr>
        <w:t>Lighweight Directory Access Protocol</w:t>
      </w:r>
      <w:r w:rsidR="002B772B">
        <w:rPr>
          <w:sz w:val="24"/>
          <w:szCs w:val="24"/>
        </w:rPr>
        <w:t>, ou LDAP.</w:t>
      </w:r>
      <w:r w:rsidR="00E3596E">
        <w:rPr>
          <w:sz w:val="24"/>
          <w:szCs w:val="24"/>
        </w:rPr>
        <w:t xml:space="preserve"> Com o uso da pilha de protocolo TCP/IP (uma evolução do modelo OSI) e menor consumo de banda, o LDAP conseguiu obter o sucesso que o DAP não teve, sendo utilizado em larga escala.</w:t>
      </w:r>
    </w:p>
    <w:p w14:paraId="71A56B98" w14:textId="798EEC23" w:rsidR="00B1536A" w:rsidRPr="003B25B8" w:rsidRDefault="00B1536A" w:rsidP="00B1536A">
      <w:pPr>
        <w:pStyle w:val="Legenda"/>
        <w:spacing w:line="360" w:lineRule="auto"/>
        <w:ind w:firstLine="708"/>
        <w:jc w:val="both"/>
        <w:rPr>
          <w:sz w:val="24"/>
          <w:szCs w:val="24"/>
        </w:rPr>
      </w:pPr>
      <w:r w:rsidRPr="003B25B8">
        <w:rPr>
          <w:sz w:val="24"/>
          <w:szCs w:val="24"/>
        </w:rPr>
        <w:t xml:space="preserve">O </w:t>
      </w:r>
      <w:r w:rsidRPr="003B25B8">
        <w:rPr>
          <w:i/>
          <w:sz w:val="24"/>
          <w:szCs w:val="24"/>
        </w:rPr>
        <w:t>Active Directory</w:t>
      </w:r>
      <w:r w:rsidRPr="003B25B8">
        <w:rPr>
          <w:sz w:val="24"/>
          <w:szCs w:val="24"/>
        </w:rPr>
        <w:t>, vastamente conhecido como AD, é o serviço de diretório</w:t>
      </w:r>
      <w:r w:rsidR="009137D5">
        <w:rPr>
          <w:sz w:val="24"/>
          <w:szCs w:val="24"/>
        </w:rPr>
        <w:t xml:space="preserve"> </w:t>
      </w:r>
      <w:r w:rsidR="009137D5" w:rsidRPr="00F2630C">
        <w:rPr>
          <w:sz w:val="24"/>
          <w:szCs w:val="24"/>
        </w:rPr>
        <w:t xml:space="preserve">da </w:t>
      </w:r>
      <w:r w:rsidR="009137D5" w:rsidRPr="00F2630C">
        <w:rPr>
          <w:i/>
          <w:sz w:val="24"/>
          <w:szCs w:val="24"/>
        </w:rPr>
        <w:t>Microsoft</w:t>
      </w:r>
      <w:r w:rsidRPr="00317EEA">
        <w:rPr>
          <w:sz w:val="24"/>
          <w:szCs w:val="24"/>
        </w:rPr>
        <w:t xml:space="preserve"> baseado no protocolo LDAP</w:t>
      </w:r>
      <w:r w:rsidR="009137D5">
        <w:rPr>
          <w:sz w:val="24"/>
          <w:szCs w:val="24"/>
        </w:rPr>
        <w:t>.</w:t>
      </w:r>
      <w:r w:rsidRPr="003B25B8">
        <w:rPr>
          <w:sz w:val="24"/>
          <w:szCs w:val="24"/>
        </w:rPr>
        <w:t xml:space="preserve"> </w:t>
      </w:r>
      <w:r w:rsidR="009137D5">
        <w:rPr>
          <w:sz w:val="24"/>
          <w:szCs w:val="24"/>
        </w:rPr>
        <w:t>E</w:t>
      </w:r>
      <w:r w:rsidRPr="00317EEA">
        <w:rPr>
          <w:sz w:val="24"/>
          <w:szCs w:val="24"/>
        </w:rPr>
        <w:t xml:space="preserve">stá presente na plataforma </w:t>
      </w:r>
      <w:r w:rsidRPr="003B25B8">
        <w:rPr>
          <w:i/>
          <w:sz w:val="24"/>
          <w:szCs w:val="24"/>
        </w:rPr>
        <w:t>Windows Server</w:t>
      </w:r>
      <w:r w:rsidRPr="003B25B8">
        <w:rPr>
          <w:sz w:val="24"/>
          <w:szCs w:val="24"/>
        </w:rPr>
        <w:t xml:space="preserve"> desde a versão 2000, sendo seu recurso mais atrativo.</w:t>
      </w:r>
    </w:p>
    <w:p w14:paraId="721D88AC" w14:textId="77777777" w:rsidR="00B1536A" w:rsidRPr="003B25B8" w:rsidRDefault="00B1536A" w:rsidP="00B1536A">
      <w:pPr>
        <w:pStyle w:val="Legenda"/>
        <w:spacing w:line="360" w:lineRule="auto"/>
        <w:ind w:firstLine="708"/>
        <w:jc w:val="both"/>
        <w:rPr>
          <w:sz w:val="24"/>
          <w:szCs w:val="24"/>
        </w:rPr>
      </w:pPr>
      <w:r w:rsidRPr="003B25B8">
        <w:rPr>
          <w:sz w:val="24"/>
          <w:szCs w:val="24"/>
        </w:rPr>
        <w:t xml:space="preserve">Segundo Stanek (2009), o </w:t>
      </w:r>
      <w:r w:rsidRPr="003B25B8">
        <w:rPr>
          <w:i/>
          <w:sz w:val="24"/>
          <w:szCs w:val="24"/>
        </w:rPr>
        <w:t>Active Directory</w:t>
      </w:r>
      <w:r w:rsidRPr="003B25B8">
        <w:rPr>
          <w:sz w:val="24"/>
          <w:szCs w:val="24"/>
        </w:rPr>
        <w:t xml:space="preserve"> é um serviço de diretório capaz de gerenciar os recursos da rede de forma exemplar. O AD</w:t>
      </w:r>
      <w:r w:rsidRPr="003B25B8">
        <w:rPr>
          <w:i/>
          <w:sz w:val="24"/>
          <w:szCs w:val="24"/>
        </w:rPr>
        <w:t xml:space="preserve"> </w:t>
      </w:r>
      <w:r w:rsidRPr="003B25B8">
        <w:rPr>
          <w:sz w:val="24"/>
          <w:szCs w:val="24"/>
        </w:rPr>
        <w:t>armazena e gerencia informações detalhadas sobre cada objeto da rede, desde usuários e computadores até impressoras, facilitando a pesquisa e autenticação. O foco dos serviços de diretórios é manter sobre controle e de forma organizada, uma grande quantidade de informações, para pesquisa e recuperação das mesmas.</w:t>
      </w:r>
    </w:p>
    <w:p w14:paraId="16617CE6" w14:textId="4921D26D" w:rsidR="00B1536A" w:rsidRPr="003B25B8" w:rsidRDefault="00B1536A" w:rsidP="00A56C2B">
      <w:pPr>
        <w:pStyle w:val="Legenda"/>
        <w:spacing w:line="360" w:lineRule="auto"/>
        <w:ind w:firstLine="708"/>
        <w:jc w:val="both"/>
        <w:rPr>
          <w:sz w:val="24"/>
          <w:szCs w:val="24"/>
        </w:rPr>
      </w:pPr>
      <w:r w:rsidRPr="003B25B8">
        <w:rPr>
          <w:sz w:val="24"/>
          <w:szCs w:val="24"/>
        </w:rPr>
        <w:t xml:space="preserve">O AD conta com duas ferramentas </w:t>
      </w:r>
      <w:r w:rsidR="009137D5">
        <w:rPr>
          <w:sz w:val="24"/>
          <w:szCs w:val="24"/>
        </w:rPr>
        <w:t xml:space="preserve">primordiais </w:t>
      </w:r>
      <w:r w:rsidRPr="00317EEA">
        <w:rPr>
          <w:sz w:val="24"/>
          <w:szCs w:val="24"/>
        </w:rPr>
        <w:t>que ajudam o</w:t>
      </w:r>
      <w:r w:rsidR="00DF32C7">
        <w:rPr>
          <w:sz w:val="24"/>
          <w:szCs w:val="24"/>
        </w:rPr>
        <w:t>s</w:t>
      </w:r>
      <w:r w:rsidRPr="00317EEA">
        <w:rPr>
          <w:sz w:val="24"/>
          <w:szCs w:val="24"/>
        </w:rPr>
        <w:t xml:space="preserve"> administrador</w:t>
      </w:r>
      <w:r w:rsidR="00DF32C7">
        <w:rPr>
          <w:sz w:val="24"/>
          <w:szCs w:val="24"/>
        </w:rPr>
        <w:t>es de</w:t>
      </w:r>
      <w:r w:rsidR="009137D5">
        <w:rPr>
          <w:sz w:val="24"/>
          <w:szCs w:val="24"/>
        </w:rPr>
        <w:t xml:space="preserve"> rede</w:t>
      </w:r>
      <w:r w:rsidR="00DF32C7">
        <w:rPr>
          <w:sz w:val="24"/>
          <w:szCs w:val="24"/>
        </w:rPr>
        <w:t>s</w:t>
      </w:r>
      <w:r w:rsidRPr="00317EEA">
        <w:rPr>
          <w:sz w:val="24"/>
          <w:szCs w:val="24"/>
        </w:rPr>
        <w:t xml:space="preserve"> </w:t>
      </w:r>
      <w:r w:rsidRPr="00317EEA">
        <w:rPr>
          <w:sz w:val="24"/>
          <w:szCs w:val="24"/>
        </w:rPr>
        <w:lastRenderedPageBreak/>
        <w:t>a organizar</w:t>
      </w:r>
      <w:r w:rsidR="00DF32C7">
        <w:rPr>
          <w:sz w:val="24"/>
          <w:szCs w:val="24"/>
        </w:rPr>
        <w:t>em</w:t>
      </w:r>
      <w:r w:rsidRPr="00317EEA">
        <w:rPr>
          <w:sz w:val="24"/>
          <w:szCs w:val="24"/>
        </w:rPr>
        <w:t xml:space="preserve"> e controlar</w:t>
      </w:r>
      <w:r w:rsidR="00DF32C7">
        <w:rPr>
          <w:sz w:val="24"/>
          <w:szCs w:val="24"/>
        </w:rPr>
        <w:t>em</w:t>
      </w:r>
      <w:r w:rsidRPr="00317EEA">
        <w:rPr>
          <w:sz w:val="24"/>
          <w:szCs w:val="24"/>
        </w:rPr>
        <w:t xml:space="preserve"> os objetos de uma rede, são elas</w:t>
      </w:r>
      <w:r w:rsidR="009137D5">
        <w:rPr>
          <w:sz w:val="24"/>
          <w:szCs w:val="24"/>
        </w:rPr>
        <w:t>:</w:t>
      </w:r>
      <w:r w:rsidRPr="00317EEA">
        <w:rPr>
          <w:sz w:val="24"/>
          <w:szCs w:val="24"/>
        </w:rPr>
        <w:t xml:space="preserve"> as Unidades Organizacionais e as Políticas de Grupo.</w:t>
      </w:r>
    </w:p>
    <w:p w14:paraId="35012EF0" w14:textId="49C6B7E5" w:rsidR="00275656" w:rsidRPr="00A56C2B" w:rsidRDefault="00A77B50" w:rsidP="00A56C2B">
      <w:pPr>
        <w:pStyle w:val="Ttulo3"/>
        <w:ind w:left="0" w:firstLine="0"/>
        <w:rPr>
          <w:b w:val="0"/>
        </w:rPr>
      </w:pPr>
      <w:bookmarkStart w:id="29" w:name="_Toc492922859"/>
      <w:r w:rsidRPr="00A56C2B">
        <w:rPr>
          <w:rFonts w:ascii="Times New Roman" w:hAnsi="Times New Roman" w:cs="Times New Roman"/>
        </w:rPr>
        <w:t>2.</w:t>
      </w:r>
      <w:r w:rsidR="00361D5D" w:rsidRPr="00A56C2B">
        <w:rPr>
          <w:rFonts w:ascii="Times New Roman" w:hAnsi="Times New Roman" w:cs="Times New Roman"/>
        </w:rPr>
        <w:t>3</w:t>
      </w:r>
      <w:r w:rsidR="00B1536A" w:rsidRPr="00A56C2B">
        <w:rPr>
          <w:rFonts w:ascii="Times New Roman" w:hAnsi="Times New Roman" w:cs="Times New Roman"/>
        </w:rPr>
        <w:t>.</w:t>
      </w:r>
      <w:r w:rsidR="00275656" w:rsidRPr="00A56C2B">
        <w:rPr>
          <w:rFonts w:ascii="Times New Roman" w:hAnsi="Times New Roman" w:cs="Times New Roman"/>
        </w:rPr>
        <w:t>1 Unidades Organizacionais</w:t>
      </w:r>
      <w:bookmarkEnd w:id="29"/>
    </w:p>
    <w:p w14:paraId="09728D8D" w14:textId="77777777" w:rsidR="00275656" w:rsidRPr="003B25B8" w:rsidRDefault="00275656" w:rsidP="00B1536A">
      <w:pPr>
        <w:pStyle w:val="Legenda"/>
        <w:spacing w:line="360" w:lineRule="auto"/>
        <w:jc w:val="both"/>
        <w:rPr>
          <w:b/>
          <w:sz w:val="24"/>
          <w:szCs w:val="24"/>
        </w:rPr>
      </w:pPr>
    </w:p>
    <w:p w14:paraId="0AACFDF8" w14:textId="6F33AF79" w:rsidR="00275656" w:rsidRPr="003B25B8" w:rsidRDefault="00275656" w:rsidP="00275656">
      <w:pPr>
        <w:pStyle w:val="Legenda"/>
        <w:spacing w:line="360" w:lineRule="auto"/>
        <w:ind w:firstLine="708"/>
        <w:jc w:val="both"/>
        <w:rPr>
          <w:sz w:val="24"/>
          <w:szCs w:val="24"/>
        </w:rPr>
      </w:pPr>
      <w:r w:rsidRPr="003B25B8">
        <w:rPr>
          <w:sz w:val="24"/>
          <w:szCs w:val="24"/>
        </w:rPr>
        <w:t xml:space="preserve">Unidades organizacionais são contêineres criados dentro de um </w:t>
      </w:r>
      <w:r w:rsidRPr="00721129">
        <w:rPr>
          <w:sz w:val="24"/>
          <w:szCs w:val="24"/>
        </w:rPr>
        <w:t>domínio</w:t>
      </w:r>
      <w:r w:rsidR="00712862">
        <w:rPr>
          <w:sz w:val="24"/>
          <w:szCs w:val="24"/>
        </w:rPr>
        <w:t xml:space="preserve"> (</w:t>
      </w:r>
      <w:r w:rsidR="008F7961">
        <w:rPr>
          <w:sz w:val="24"/>
          <w:szCs w:val="24"/>
        </w:rPr>
        <w:t>uma partição de uma floresta Active Directory</w:t>
      </w:r>
      <w:r w:rsidR="00712862">
        <w:rPr>
          <w:sz w:val="24"/>
          <w:szCs w:val="24"/>
        </w:rPr>
        <w:t>)</w:t>
      </w:r>
      <w:r w:rsidRPr="00721129">
        <w:rPr>
          <w:sz w:val="24"/>
          <w:szCs w:val="24"/>
        </w:rPr>
        <w:t xml:space="preserve"> e podem conter computadores, perfis de usuários, grupos,</w:t>
      </w:r>
      <w:r w:rsidRPr="00317EEA">
        <w:rPr>
          <w:sz w:val="24"/>
          <w:szCs w:val="24"/>
        </w:rPr>
        <w:t xml:space="preserve"> contatos, impressoras, pastas compartilhadas e até mesmo outras UOs. </w:t>
      </w:r>
      <w:r w:rsidR="009B7509">
        <w:rPr>
          <w:sz w:val="24"/>
          <w:szCs w:val="24"/>
        </w:rPr>
        <w:t xml:space="preserve">Estas </w:t>
      </w:r>
      <w:r w:rsidR="00243963">
        <w:rPr>
          <w:sz w:val="24"/>
          <w:szCs w:val="24"/>
        </w:rPr>
        <w:t>unidades organizacionais</w:t>
      </w:r>
      <w:r w:rsidRPr="00317EEA">
        <w:rPr>
          <w:sz w:val="24"/>
          <w:szCs w:val="24"/>
        </w:rPr>
        <w:t xml:space="preserve"> existem com a finalidade de representar uma hierarquia, em um ambiente coorpora</w:t>
      </w:r>
      <w:r w:rsidR="001022FA" w:rsidRPr="00317EEA">
        <w:rPr>
          <w:sz w:val="24"/>
          <w:szCs w:val="24"/>
        </w:rPr>
        <w:t xml:space="preserve">tivo, </w:t>
      </w:r>
      <w:r w:rsidR="006F7285" w:rsidRPr="00F2630C">
        <w:rPr>
          <w:sz w:val="24"/>
          <w:szCs w:val="24"/>
        </w:rPr>
        <w:t>por exemplo</w:t>
      </w:r>
      <w:r w:rsidR="006F7285" w:rsidRPr="00317EEA">
        <w:rPr>
          <w:sz w:val="24"/>
          <w:szCs w:val="24"/>
        </w:rPr>
        <w:t xml:space="preserve">, </w:t>
      </w:r>
      <w:r w:rsidR="001022FA" w:rsidRPr="00317EEA">
        <w:rPr>
          <w:sz w:val="24"/>
          <w:szCs w:val="24"/>
        </w:rPr>
        <w:t>poderia ser criada uma UO</w:t>
      </w:r>
      <w:r w:rsidRPr="003B25B8">
        <w:rPr>
          <w:sz w:val="24"/>
          <w:szCs w:val="24"/>
        </w:rPr>
        <w:t xml:space="preserve"> para cada setor da empresa, reduzindo assim a quantidade de </w:t>
      </w:r>
      <w:r w:rsidRPr="006F7285">
        <w:rPr>
          <w:sz w:val="24"/>
          <w:szCs w:val="24"/>
        </w:rPr>
        <w:t>domínios necessários.</w:t>
      </w:r>
      <w:r w:rsidR="001022FA" w:rsidRPr="00317EEA">
        <w:rPr>
          <w:sz w:val="24"/>
          <w:szCs w:val="24"/>
        </w:rPr>
        <w:t xml:space="preserve"> </w:t>
      </w:r>
      <w:r w:rsidR="001022FA" w:rsidRPr="006F7285">
        <w:rPr>
          <w:sz w:val="24"/>
          <w:szCs w:val="24"/>
        </w:rPr>
        <w:t xml:space="preserve">A Figura </w:t>
      </w:r>
      <w:r w:rsidR="00F00A81">
        <w:rPr>
          <w:sz w:val="24"/>
          <w:szCs w:val="24"/>
        </w:rPr>
        <w:t>5</w:t>
      </w:r>
      <w:r w:rsidR="001022FA" w:rsidRPr="006F7285">
        <w:rPr>
          <w:sz w:val="24"/>
          <w:szCs w:val="24"/>
        </w:rPr>
        <w:t xml:space="preserve"> exibe uma representação visual </w:t>
      </w:r>
      <w:r w:rsidR="00973D0D" w:rsidRPr="00317EEA">
        <w:rPr>
          <w:sz w:val="24"/>
          <w:szCs w:val="24"/>
        </w:rPr>
        <w:t>de como pode ser feita a organização de objetos em uma UO.</w:t>
      </w:r>
    </w:p>
    <w:p w14:paraId="074144C6" w14:textId="77777777" w:rsidR="000F01C1" w:rsidRPr="00B244BD" w:rsidRDefault="000F01C1" w:rsidP="00A56C2B">
      <w:pPr>
        <w:pStyle w:val="Legenda"/>
        <w:keepNext/>
        <w:spacing w:line="360" w:lineRule="auto"/>
        <w:jc w:val="left"/>
        <w:rPr>
          <w:sz w:val="24"/>
          <w:szCs w:val="24"/>
        </w:rPr>
      </w:pPr>
    </w:p>
    <w:p w14:paraId="4F491AB7" w14:textId="5CCEBB29" w:rsidR="00EB47B3" w:rsidRPr="00A56C2B" w:rsidRDefault="00EB47B3" w:rsidP="009531BB">
      <w:pPr>
        <w:pStyle w:val="Legenda"/>
        <w:keepNext/>
        <w:jc w:val="left"/>
        <w:rPr>
          <w:sz w:val="24"/>
          <w:szCs w:val="24"/>
        </w:rPr>
      </w:pPr>
      <w:bookmarkStart w:id="30" w:name="_Toc508548214"/>
      <w:r w:rsidRPr="00A56C2B">
        <w:rPr>
          <w:sz w:val="24"/>
          <w:szCs w:val="24"/>
        </w:rPr>
        <w:t xml:space="preserve">Figura </w:t>
      </w:r>
      <w:r w:rsidR="0048157E">
        <w:rPr>
          <w:sz w:val="24"/>
          <w:szCs w:val="24"/>
        </w:rPr>
        <w:t>5</w:t>
      </w:r>
      <w:r w:rsidRPr="00A56C2B">
        <w:rPr>
          <w:sz w:val="24"/>
          <w:szCs w:val="24"/>
        </w:rPr>
        <w:t xml:space="preserve"> - Exemplo de topologia de Unidades Organizacionais</w:t>
      </w:r>
      <w:bookmarkEnd w:id="30"/>
    </w:p>
    <w:p w14:paraId="38318D84" w14:textId="77777777" w:rsidR="00275656" w:rsidRPr="003B25B8" w:rsidRDefault="00275656" w:rsidP="00B244BD">
      <w:pPr>
        <w:pStyle w:val="Legenda"/>
        <w:keepNext/>
      </w:pPr>
      <w:r w:rsidRPr="0055673F">
        <w:rPr>
          <w:b/>
          <w:noProof/>
          <w:sz w:val="24"/>
          <w:szCs w:val="24"/>
          <w:lang w:eastAsia="pt-BR" w:bidi="ar-SA"/>
        </w:rPr>
        <w:drawing>
          <wp:inline distT="0" distB="0" distL="0" distR="0" wp14:anchorId="2D8B8BF6" wp14:editId="2EE18CB7">
            <wp:extent cx="5116542" cy="3876675"/>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3104" cy="3987721"/>
                    </a:xfrm>
                    <a:prstGeom prst="rect">
                      <a:avLst/>
                    </a:prstGeom>
                  </pic:spPr>
                </pic:pic>
              </a:graphicData>
            </a:graphic>
          </wp:inline>
        </w:drawing>
      </w:r>
    </w:p>
    <w:p w14:paraId="172E1F6E" w14:textId="77777777" w:rsidR="00B244BD" w:rsidRDefault="00B244BD" w:rsidP="00275656">
      <w:pPr>
        <w:pStyle w:val="Legenda"/>
        <w:jc w:val="both"/>
      </w:pPr>
      <w:r>
        <w:t xml:space="preserve">  </w:t>
      </w:r>
    </w:p>
    <w:p w14:paraId="600ED758" w14:textId="28CEB2EC" w:rsidR="00275656" w:rsidRPr="003B25B8" w:rsidRDefault="00A77B50" w:rsidP="00275656">
      <w:pPr>
        <w:pStyle w:val="Legenda"/>
        <w:jc w:val="both"/>
        <w:rPr>
          <w:b/>
          <w:sz w:val="24"/>
          <w:szCs w:val="24"/>
        </w:rPr>
      </w:pPr>
      <w:r w:rsidRPr="003B25B8">
        <w:t xml:space="preserve">Fonte: </w:t>
      </w:r>
      <w:r w:rsidR="00AD2222">
        <w:t>Aut</w:t>
      </w:r>
      <w:r w:rsidRPr="003B25B8">
        <w:t>o</w:t>
      </w:r>
      <w:r w:rsidR="00AD2222">
        <w:t>ria própria</w:t>
      </w:r>
      <w:r w:rsidR="00565FA1">
        <w:t xml:space="preserve"> </w:t>
      </w:r>
      <w:r w:rsidR="00275656" w:rsidRPr="003B25B8">
        <w:t>(2016)</w:t>
      </w:r>
      <w:r w:rsidRPr="003B25B8">
        <w:t>.</w:t>
      </w:r>
    </w:p>
    <w:p w14:paraId="3468355E" w14:textId="2E9EA3BB" w:rsidR="00275656" w:rsidRDefault="00275656" w:rsidP="00906BD6">
      <w:pPr>
        <w:pStyle w:val="Legenda"/>
        <w:spacing w:line="360" w:lineRule="auto"/>
        <w:jc w:val="both"/>
        <w:rPr>
          <w:sz w:val="24"/>
          <w:szCs w:val="24"/>
        </w:rPr>
      </w:pPr>
    </w:p>
    <w:p w14:paraId="53B7D61A" w14:textId="5785D484" w:rsidR="006F7239" w:rsidRDefault="00B82DB6" w:rsidP="00906BD6">
      <w:pPr>
        <w:pStyle w:val="Legenda"/>
        <w:spacing w:line="360" w:lineRule="auto"/>
        <w:jc w:val="both"/>
        <w:rPr>
          <w:sz w:val="24"/>
          <w:szCs w:val="24"/>
        </w:rPr>
      </w:pPr>
      <w:r>
        <w:rPr>
          <w:sz w:val="24"/>
          <w:szCs w:val="24"/>
        </w:rPr>
        <w:tab/>
        <w:t xml:space="preserve">Como </w:t>
      </w:r>
      <w:r w:rsidR="006F7239">
        <w:rPr>
          <w:sz w:val="24"/>
          <w:szCs w:val="24"/>
        </w:rPr>
        <w:t>mostrado</w:t>
      </w:r>
      <w:r>
        <w:rPr>
          <w:sz w:val="24"/>
          <w:szCs w:val="24"/>
        </w:rPr>
        <w:t xml:space="preserve"> na </w:t>
      </w:r>
      <w:r w:rsidR="006F7239">
        <w:rPr>
          <w:sz w:val="24"/>
          <w:szCs w:val="24"/>
        </w:rPr>
        <w:t>figura</w:t>
      </w:r>
      <w:r>
        <w:rPr>
          <w:sz w:val="24"/>
          <w:szCs w:val="24"/>
        </w:rPr>
        <w:t xml:space="preserve">, as UOs ajudam o administrador da rede a organizar melhor os dispositivos que dela fazem parte, na imagem temos a UO_1 que é exclusiva para impressoras, e a UO_2 que além conter computadores também inclui outras duas UOs, a UO_3 </w:t>
      </w:r>
      <w:r>
        <w:rPr>
          <w:sz w:val="24"/>
          <w:szCs w:val="24"/>
        </w:rPr>
        <w:lastRenderedPageBreak/>
        <w:t>que armazena um outro grupo de computadores, e a UO_4 que é exclusiva para notebooks.</w:t>
      </w:r>
    </w:p>
    <w:p w14:paraId="020EA12C" w14:textId="20A6F76B" w:rsidR="00FF1D0C" w:rsidRDefault="00BD7113" w:rsidP="00A56C2B">
      <w:pPr>
        <w:pStyle w:val="Legenda"/>
        <w:spacing w:line="360" w:lineRule="auto"/>
        <w:jc w:val="both"/>
        <w:rPr>
          <w:sz w:val="24"/>
          <w:szCs w:val="24"/>
        </w:rPr>
      </w:pPr>
      <w:r>
        <w:rPr>
          <w:sz w:val="24"/>
          <w:szCs w:val="24"/>
        </w:rPr>
        <w:tab/>
        <w:t xml:space="preserve">Unidades Organizacionais também podem ser usadas, e são, para definir hierarquia de uma instituição, como empresas, órgãos do </w:t>
      </w:r>
      <w:r w:rsidR="00464C70">
        <w:rPr>
          <w:sz w:val="24"/>
          <w:szCs w:val="24"/>
        </w:rPr>
        <w:t>governo e etc. Na</w:t>
      </w:r>
      <w:r>
        <w:rPr>
          <w:sz w:val="24"/>
          <w:szCs w:val="24"/>
        </w:rPr>
        <w:t xml:space="preserve"> figura </w:t>
      </w:r>
      <w:r w:rsidR="00F00A81">
        <w:rPr>
          <w:sz w:val="24"/>
          <w:szCs w:val="24"/>
        </w:rPr>
        <w:t>6</w:t>
      </w:r>
      <w:r>
        <w:rPr>
          <w:sz w:val="24"/>
          <w:szCs w:val="24"/>
        </w:rPr>
        <w:t>, mostrada abaixo, podemos ver um exemplo de como pode ser feito esse tipo de divisão.</w:t>
      </w:r>
    </w:p>
    <w:p w14:paraId="406E7746" w14:textId="77777777" w:rsidR="008D0D31" w:rsidRPr="00FF1D0C" w:rsidRDefault="008D0D31" w:rsidP="00A56C2B">
      <w:pPr>
        <w:pStyle w:val="Legenda"/>
        <w:spacing w:line="360" w:lineRule="auto"/>
        <w:jc w:val="both"/>
        <w:rPr>
          <w:sz w:val="24"/>
          <w:szCs w:val="24"/>
        </w:rPr>
      </w:pPr>
    </w:p>
    <w:p w14:paraId="0A2C210D" w14:textId="4A3F27A3" w:rsidR="00EB47B3" w:rsidRPr="00A56C2B" w:rsidRDefault="00EB47B3" w:rsidP="009531BB">
      <w:pPr>
        <w:pStyle w:val="Legenda"/>
        <w:keepNext/>
        <w:jc w:val="left"/>
        <w:rPr>
          <w:sz w:val="24"/>
          <w:szCs w:val="24"/>
        </w:rPr>
      </w:pPr>
      <w:bookmarkStart w:id="31" w:name="_Toc508548215"/>
      <w:r w:rsidRPr="00A56C2B">
        <w:rPr>
          <w:sz w:val="24"/>
          <w:szCs w:val="24"/>
        </w:rPr>
        <w:t xml:space="preserve">Figura </w:t>
      </w:r>
      <w:r w:rsidR="0048157E">
        <w:rPr>
          <w:sz w:val="24"/>
          <w:szCs w:val="24"/>
        </w:rPr>
        <w:t>6</w:t>
      </w:r>
      <w:r w:rsidRPr="00A56C2B">
        <w:rPr>
          <w:sz w:val="24"/>
          <w:szCs w:val="24"/>
        </w:rPr>
        <w:t xml:space="preserve"> - Exemplo de hierarquia utilizando UO</w:t>
      </w:r>
      <w:bookmarkEnd w:id="31"/>
    </w:p>
    <w:p w14:paraId="0DB99BDE" w14:textId="77777777" w:rsidR="00A12DF6" w:rsidRDefault="00B91CAB" w:rsidP="00FF1D0C">
      <w:pPr>
        <w:pStyle w:val="Legenda"/>
        <w:keepNext/>
      </w:pPr>
      <w:r w:rsidRPr="00FF1D0C">
        <w:rPr>
          <w:noProof/>
          <w:sz w:val="24"/>
          <w:szCs w:val="24"/>
          <w:lang w:eastAsia="pt-BR" w:bidi="ar-SA"/>
        </w:rPr>
        <w:drawing>
          <wp:inline distT="0" distB="0" distL="0" distR="0" wp14:anchorId="08F5A68E" wp14:editId="4862611D">
            <wp:extent cx="5274945" cy="1964055"/>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_Hierarqui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1964055"/>
                    </a:xfrm>
                    <a:prstGeom prst="rect">
                      <a:avLst/>
                    </a:prstGeom>
                  </pic:spPr>
                </pic:pic>
              </a:graphicData>
            </a:graphic>
          </wp:inline>
        </w:drawing>
      </w:r>
    </w:p>
    <w:p w14:paraId="740F0CEA" w14:textId="2E17916C" w:rsidR="00B91CAB" w:rsidRPr="003B25B8" w:rsidRDefault="00A12DF6" w:rsidP="00FF1D0C">
      <w:pPr>
        <w:pStyle w:val="Legenda"/>
        <w:jc w:val="both"/>
        <w:rPr>
          <w:sz w:val="24"/>
          <w:szCs w:val="24"/>
        </w:rPr>
      </w:pPr>
      <w:r w:rsidRPr="00BA4535">
        <w:t xml:space="preserve">Fonte: </w:t>
      </w:r>
      <w:r w:rsidR="00AD2222">
        <w:t>Autoria própria</w:t>
      </w:r>
      <w:r w:rsidR="00565FA1">
        <w:t xml:space="preserve"> </w:t>
      </w:r>
      <w:r w:rsidRPr="00BA4535">
        <w:t>(2016).</w:t>
      </w:r>
    </w:p>
    <w:p w14:paraId="1300B03E" w14:textId="22F60CE3" w:rsidR="00275656" w:rsidRDefault="00275656" w:rsidP="00275656">
      <w:pPr>
        <w:pStyle w:val="Legenda"/>
        <w:spacing w:line="360" w:lineRule="auto"/>
        <w:jc w:val="both"/>
        <w:rPr>
          <w:sz w:val="24"/>
          <w:szCs w:val="24"/>
        </w:rPr>
      </w:pPr>
    </w:p>
    <w:p w14:paraId="08914E82" w14:textId="63FE9E74" w:rsidR="00A12DF6" w:rsidRPr="00317EEA" w:rsidRDefault="00A12DF6" w:rsidP="00275656">
      <w:pPr>
        <w:pStyle w:val="Legenda"/>
        <w:spacing w:line="360" w:lineRule="auto"/>
        <w:jc w:val="both"/>
        <w:rPr>
          <w:sz w:val="24"/>
          <w:szCs w:val="24"/>
        </w:rPr>
      </w:pPr>
      <w:r>
        <w:rPr>
          <w:sz w:val="24"/>
          <w:szCs w:val="24"/>
        </w:rPr>
        <w:tab/>
        <w:t xml:space="preserve">Outras várias analogias podem ser feitas, como ao esquema de diretórios dos sistemas operacionais, e até mesmo a divisão de um país por estados e cidades. </w:t>
      </w:r>
    </w:p>
    <w:p w14:paraId="1C75E875" w14:textId="433E9C8F" w:rsidR="00275656" w:rsidRPr="00A56C2B" w:rsidRDefault="00A77B50" w:rsidP="00A56C2B">
      <w:pPr>
        <w:pStyle w:val="Ttulo3"/>
        <w:ind w:left="0" w:firstLine="0"/>
        <w:rPr>
          <w:b w:val="0"/>
        </w:rPr>
      </w:pPr>
      <w:bookmarkStart w:id="32" w:name="_Toc492922860"/>
      <w:r w:rsidRPr="00A56C2B">
        <w:rPr>
          <w:rFonts w:ascii="Times New Roman" w:hAnsi="Times New Roman" w:cs="Times New Roman"/>
        </w:rPr>
        <w:t>2.</w:t>
      </w:r>
      <w:r w:rsidR="00361D5D" w:rsidRPr="00A56C2B">
        <w:rPr>
          <w:rFonts w:ascii="Times New Roman" w:hAnsi="Times New Roman" w:cs="Times New Roman"/>
        </w:rPr>
        <w:t>3</w:t>
      </w:r>
      <w:r w:rsidR="00275656" w:rsidRPr="00A56C2B">
        <w:rPr>
          <w:rFonts w:ascii="Times New Roman" w:hAnsi="Times New Roman" w:cs="Times New Roman"/>
        </w:rPr>
        <w:t>.2 Group Policy Object</w:t>
      </w:r>
      <w:bookmarkEnd w:id="32"/>
    </w:p>
    <w:p w14:paraId="7263913D" w14:textId="77777777" w:rsidR="00275656" w:rsidRPr="003B25B8" w:rsidRDefault="00275656" w:rsidP="00275656">
      <w:pPr>
        <w:pStyle w:val="Legenda"/>
        <w:spacing w:line="360" w:lineRule="auto"/>
        <w:jc w:val="both"/>
        <w:rPr>
          <w:rFonts w:ascii="Arial" w:hAnsi="Arial" w:cs="Arial"/>
        </w:rPr>
      </w:pPr>
    </w:p>
    <w:p w14:paraId="70C7CEF6" w14:textId="16349EB5" w:rsidR="00275656" w:rsidRPr="003B25B8" w:rsidRDefault="00275656" w:rsidP="00275656">
      <w:pPr>
        <w:pStyle w:val="Legenda"/>
        <w:spacing w:line="360" w:lineRule="auto"/>
        <w:ind w:firstLine="708"/>
        <w:jc w:val="both"/>
        <w:rPr>
          <w:sz w:val="24"/>
        </w:rPr>
      </w:pPr>
      <w:r w:rsidRPr="003B25B8">
        <w:rPr>
          <w:sz w:val="24"/>
        </w:rPr>
        <w:t>GPO</w:t>
      </w:r>
      <w:r w:rsidR="00674FC2">
        <w:rPr>
          <w:sz w:val="24"/>
        </w:rPr>
        <w:t>s</w:t>
      </w:r>
      <w:r w:rsidRPr="00317EEA">
        <w:rPr>
          <w:sz w:val="24"/>
        </w:rPr>
        <w:t xml:space="preserve"> são como modelos (</w:t>
      </w:r>
      <w:r w:rsidRPr="00317EEA">
        <w:rPr>
          <w:i/>
          <w:sz w:val="24"/>
        </w:rPr>
        <w:t>templates</w:t>
      </w:r>
      <w:r w:rsidRPr="003B25B8">
        <w:rPr>
          <w:sz w:val="24"/>
        </w:rPr>
        <w:t>), existem para agilizar e facilitar o controle de um grande número de objetos em uma rede (tais como perfis de usuários, computadore</w:t>
      </w:r>
      <w:r w:rsidR="00674FC2">
        <w:rPr>
          <w:sz w:val="24"/>
        </w:rPr>
        <w:t xml:space="preserve">s, </w:t>
      </w:r>
      <w:r w:rsidRPr="003B25B8">
        <w:rPr>
          <w:sz w:val="24"/>
        </w:rPr>
        <w:t>etc.). Através dela podemos aplicar uma configuração, restringir uma funcionalidade, automatizar a instalação de softwares, restringir o acesso de usuários a diretórios específicos e outras muitas operações, a uma determinada UO (Unidade Organizacional), ou até mesmo, a um objeto especifico do sistema.</w:t>
      </w:r>
    </w:p>
    <w:p w14:paraId="2855879D" w14:textId="5BC7B598" w:rsidR="00BC2663" w:rsidRPr="00D655DB" w:rsidRDefault="00343882" w:rsidP="00317EEA">
      <w:pPr>
        <w:pStyle w:val="Legenda"/>
        <w:spacing w:line="360" w:lineRule="auto"/>
        <w:ind w:firstLine="708"/>
        <w:jc w:val="both"/>
        <w:rPr>
          <w:sz w:val="24"/>
          <w:szCs w:val="24"/>
        </w:rPr>
      </w:pPr>
      <w:r w:rsidRPr="00D51CB1">
        <w:rPr>
          <w:bCs w:val="0"/>
          <w:sz w:val="24"/>
          <w:szCs w:val="24"/>
        </w:rPr>
        <w:t>Esses modelos possuem</w:t>
      </w:r>
      <w:r w:rsidR="00275656" w:rsidRPr="00D51CB1">
        <w:rPr>
          <w:bCs w:val="0"/>
          <w:sz w:val="24"/>
          <w:szCs w:val="24"/>
        </w:rPr>
        <w:t xml:space="preserve"> três modos principais </w:t>
      </w:r>
      <w:r w:rsidR="00BC2663" w:rsidRPr="00FF1D0C">
        <w:rPr>
          <w:bCs w:val="0"/>
          <w:sz w:val="24"/>
          <w:szCs w:val="24"/>
        </w:rPr>
        <w:t xml:space="preserve">de atuação </w:t>
      </w:r>
      <w:r w:rsidR="00275656" w:rsidRPr="00FF1D0C">
        <w:rPr>
          <w:bCs w:val="0"/>
          <w:sz w:val="24"/>
          <w:szCs w:val="24"/>
        </w:rPr>
        <w:t>dentro de suas configurações</w:t>
      </w:r>
      <w:r w:rsidR="00BC2663" w:rsidRPr="00FF1D0C">
        <w:rPr>
          <w:bCs w:val="0"/>
          <w:sz w:val="24"/>
          <w:szCs w:val="24"/>
        </w:rPr>
        <w:t>:</w:t>
      </w:r>
      <w:r w:rsidR="00275656" w:rsidRPr="00D8653D">
        <w:rPr>
          <w:szCs w:val="24"/>
        </w:rPr>
        <w:t xml:space="preserve"> o </w:t>
      </w:r>
      <w:r w:rsidR="00275656" w:rsidRPr="00D51CB1">
        <w:rPr>
          <w:bCs w:val="0"/>
          <w:i/>
          <w:sz w:val="24"/>
          <w:szCs w:val="24"/>
        </w:rPr>
        <w:t>enable</w:t>
      </w:r>
      <w:r w:rsidR="00275656" w:rsidRPr="00D51CB1">
        <w:rPr>
          <w:bCs w:val="0"/>
          <w:sz w:val="24"/>
          <w:szCs w:val="24"/>
        </w:rPr>
        <w:t xml:space="preserve">, </w:t>
      </w:r>
      <w:r w:rsidR="00275656" w:rsidRPr="00D51CB1">
        <w:rPr>
          <w:bCs w:val="0"/>
          <w:i/>
          <w:sz w:val="24"/>
          <w:szCs w:val="24"/>
        </w:rPr>
        <w:t>disable</w:t>
      </w:r>
      <w:r w:rsidR="00275656" w:rsidRPr="00D51CB1">
        <w:rPr>
          <w:bCs w:val="0"/>
          <w:sz w:val="24"/>
          <w:szCs w:val="24"/>
        </w:rPr>
        <w:t xml:space="preserve"> e </w:t>
      </w:r>
      <w:r w:rsidR="00275656" w:rsidRPr="00D51CB1">
        <w:rPr>
          <w:bCs w:val="0"/>
          <w:i/>
          <w:sz w:val="24"/>
          <w:szCs w:val="24"/>
        </w:rPr>
        <w:t>not configured</w:t>
      </w:r>
      <w:r w:rsidR="00BC2663" w:rsidRPr="0055673F">
        <w:rPr>
          <w:szCs w:val="24"/>
        </w:rPr>
        <w:t>.</w:t>
      </w:r>
    </w:p>
    <w:p w14:paraId="460DF872" w14:textId="77777777" w:rsidR="00BC2663" w:rsidRPr="00317EEA" w:rsidRDefault="00BC2663" w:rsidP="00317EEA">
      <w:pPr>
        <w:pStyle w:val="Legenda"/>
        <w:spacing w:line="360" w:lineRule="auto"/>
        <w:ind w:firstLine="708"/>
        <w:jc w:val="both"/>
        <w:rPr>
          <w:sz w:val="24"/>
        </w:rPr>
      </w:pPr>
    </w:p>
    <w:p w14:paraId="610657E2" w14:textId="4CBFF391" w:rsidR="00BC2663" w:rsidRPr="00EF55A2" w:rsidRDefault="009531BB" w:rsidP="00FE1D43">
      <w:pPr>
        <w:pStyle w:val="Legenda"/>
        <w:numPr>
          <w:ilvl w:val="0"/>
          <w:numId w:val="5"/>
        </w:numPr>
        <w:spacing w:line="360" w:lineRule="auto"/>
        <w:jc w:val="both"/>
        <w:rPr>
          <w:bCs w:val="0"/>
          <w:sz w:val="24"/>
          <w:szCs w:val="24"/>
        </w:rPr>
      </w:pPr>
      <w:r>
        <w:rPr>
          <w:bCs w:val="0"/>
          <w:i/>
          <w:sz w:val="24"/>
          <w:szCs w:val="24"/>
        </w:rPr>
        <w:t>e</w:t>
      </w:r>
      <w:r w:rsidR="00275656" w:rsidRPr="001D7278">
        <w:rPr>
          <w:bCs w:val="0"/>
          <w:i/>
          <w:sz w:val="24"/>
          <w:szCs w:val="24"/>
        </w:rPr>
        <w:t>nable</w:t>
      </w:r>
      <w:r w:rsidR="00275656" w:rsidRPr="00FF1D0C">
        <w:rPr>
          <w:bCs w:val="0"/>
          <w:sz w:val="24"/>
          <w:szCs w:val="24"/>
        </w:rPr>
        <w:t xml:space="preserve">: </w:t>
      </w:r>
      <w:r w:rsidR="00343882" w:rsidRPr="00FF1D0C">
        <w:rPr>
          <w:bCs w:val="0"/>
          <w:sz w:val="24"/>
          <w:szCs w:val="24"/>
        </w:rPr>
        <w:t xml:space="preserve">marcando </w:t>
      </w:r>
      <w:r w:rsidR="00275656" w:rsidRPr="00FF1D0C">
        <w:rPr>
          <w:bCs w:val="0"/>
          <w:sz w:val="24"/>
          <w:szCs w:val="24"/>
        </w:rPr>
        <w:t>essa opção a G</w:t>
      </w:r>
      <w:r w:rsidR="00275656" w:rsidRPr="00D51CB1">
        <w:rPr>
          <w:bCs w:val="0"/>
          <w:sz w:val="24"/>
          <w:szCs w:val="24"/>
        </w:rPr>
        <w:t>PO será ativada e passar</w:t>
      </w:r>
      <w:r w:rsidR="0028618D" w:rsidRPr="00D51CB1">
        <w:rPr>
          <w:bCs w:val="0"/>
          <w:sz w:val="24"/>
          <w:szCs w:val="24"/>
        </w:rPr>
        <w:t xml:space="preserve">á a exercer a função </w:t>
      </w:r>
      <w:r w:rsidR="00343882" w:rsidRPr="00D51CB1">
        <w:rPr>
          <w:bCs w:val="0"/>
          <w:sz w:val="24"/>
          <w:szCs w:val="24"/>
        </w:rPr>
        <w:t>designada</w:t>
      </w:r>
      <w:r>
        <w:rPr>
          <w:bCs w:val="0"/>
          <w:sz w:val="24"/>
          <w:szCs w:val="24"/>
        </w:rPr>
        <w:t>;</w:t>
      </w:r>
    </w:p>
    <w:p w14:paraId="37A140F2" w14:textId="612C3B5A" w:rsidR="00C43834" w:rsidRPr="00EF55A2" w:rsidRDefault="009531BB" w:rsidP="00FE1D43">
      <w:pPr>
        <w:pStyle w:val="Legenda"/>
        <w:numPr>
          <w:ilvl w:val="0"/>
          <w:numId w:val="5"/>
        </w:numPr>
        <w:spacing w:line="360" w:lineRule="auto"/>
        <w:jc w:val="both"/>
        <w:rPr>
          <w:bCs w:val="0"/>
          <w:sz w:val="24"/>
          <w:szCs w:val="24"/>
        </w:rPr>
      </w:pPr>
      <w:r>
        <w:rPr>
          <w:bCs w:val="0"/>
          <w:i/>
          <w:sz w:val="24"/>
          <w:szCs w:val="24"/>
        </w:rPr>
        <w:t>d</w:t>
      </w:r>
      <w:r w:rsidR="00275656" w:rsidRPr="001D7278">
        <w:rPr>
          <w:bCs w:val="0"/>
          <w:i/>
          <w:sz w:val="24"/>
          <w:szCs w:val="24"/>
        </w:rPr>
        <w:t>isable</w:t>
      </w:r>
      <w:r w:rsidR="00275656" w:rsidRPr="00FF1D0C">
        <w:rPr>
          <w:bCs w:val="0"/>
          <w:sz w:val="24"/>
          <w:szCs w:val="24"/>
        </w:rPr>
        <w:t>: desativará a GPO, ou seja, mesmo se ela estiver atribuída a algum</w:t>
      </w:r>
      <w:r w:rsidR="00343882" w:rsidRPr="00FF1D0C">
        <w:rPr>
          <w:bCs w:val="0"/>
          <w:sz w:val="24"/>
          <w:szCs w:val="24"/>
        </w:rPr>
        <w:t xml:space="preserve"> objeto (uma</w:t>
      </w:r>
      <w:r w:rsidR="00275656" w:rsidRPr="00D51CB1">
        <w:rPr>
          <w:bCs w:val="0"/>
          <w:sz w:val="24"/>
          <w:szCs w:val="24"/>
        </w:rPr>
        <w:t xml:space="preserve"> OU, por exemplo</w:t>
      </w:r>
      <w:r w:rsidR="00343882" w:rsidRPr="00D51CB1">
        <w:rPr>
          <w:bCs w:val="0"/>
          <w:sz w:val="24"/>
          <w:szCs w:val="24"/>
        </w:rPr>
        <w:t>)</w:t>
      </w:r>
      <w:r w:rsidR="00275656" w:rsidRPr="00D51CB1">
        <w:rPr>
          <w:bCs w:val="0"/>
          <w:sz w:val="24"/>
          <w:szCs w:val="24"/>
        </w:rPr>
        <w:t>, a mesma não surtirá efeito algum</w:t>
      </w:r>
      <w:r>
        <w:rPr>
          <w:bCs w:val="0"/>
          <w:sz w:val="24"/>
          <w:szCs w:val="24"/>
        </w:rPr>
        <w:t>;</w:t>
      </w:r>
    </w:p>
    <w:p w14:paraId="4B2CB352" w14:textId="72D9CFF5" w:rsidR="00343882" w:rsidRPr="00D51CB1" w:rsidRDefault="009531BB" w:rsidP="00FE1D43">
      <w:pPr>
        <w:pStyle w:val="Legenda"/>
        <w:numPr>
          <w:ilvl w:val="0"/>
          <w:numId w:val="5"/>
        </w:numPr>
        <w:spacing w:line="360" w:lineRule="auto"/>
        <w:jc w:val="both"/>
        <w:rPr>
          <w:sz w:val="24"/>
          <w:szCs w:val="24"/>
        </w:rPr>
      </w:pPr>
      <w:r>
        <w:rPr>
          <w:i/>
          <w:sz w:val="24"/>
          <w:szCs w:val="24"/>
        </w:rPr>
        <w:t>n</w:t>
      </w:r>
      <w:r w:rsidR="00275656" w:rsidRPr="001D7278">
        <w:rPr>
          <w:i/>
          <w:sz w:val="24"/>
          <w:szCs w:val="24"/>
        </w:rPr>
        <w:t xml:space="preserve">ot </w:t>
      </w:r>
      <w:r>
        <w:rPr>
          <w:i/>
          <w:sz w:val="24"/>
          <w:szCs w:val="24"/>
        </w:rPr>
        <w:t>c</w:t>
      </w:r>
      <w:r w:rsidR="00275656" w:rsidRPr="001D7278">
        <w:rPr>
          <w:i/>
          <w:sz w:val="24"/>
          <w:szCs w:val="24"/>
        </w:rPr>
        <w:t>onfigured</w:t>
      </w:r>
      <w:r w:rsidR="00275656" w:rsidRPr="00D51CB1">
        <w:rPr>
          <w:sz w:val="24"/>
          <w:szCs w:val="24"/>
        </w:rPr>
        <w:t xml:space="preserve">: é a configuração padrão, nenhuma alteração </w:t>
      </w:r>
      <w:r w:rsidR="00BC2663" w:rsidRPr="00D51CB1">
        <w:rPr>
          <w:sz w:val="24"/>
          <w:szCs w:val="24"/>
        </w:rPr>
        <w:t xml:space="preserve">na GPO </w:t>
      </w:r>
      <w:r w:rsidR="00275656" w:rsidRPr="00D51CB1">
        <w:rPr>
          <w:sz w:val="24"/>
          <w:szCs w:val="24"/>
        </w:rPr>
        <w:t xml:space="preserve">foi feita, </w:t>
      </w:r>
      <w:r w:rsidR="00BC2663" w:rsidRPr="00D51CB1">
        <w:rPr>
          <w:sz w:val="24"/>
          <w:szCs w:val="24"/>
        </w:rPr>
        <w:t xml:space="preserve">ela </w:t>
      </w:r>
      <w:r w:rsidR="00275656" w:rsidRPr="00D51CB1">
        <w:rPr>
          <w:sz w:val="24"/>
          <w:szCs w:val="24"/>
        </w:rPr>
        <w:t xml:space="preserve">irá </w:t>
      </w:r>
      <w:r w:rsidR="00275656" w:rsidRPr="00D51CB1">
        <w:rPr>
          <w:sz w:val="24"/>
          <w:szCs w:val="24"/>
        </w:rPr>
        <w:lastRenderedPageBreak/>
        <w:t xml:space="preserve">funcionar em configuração </w:t>
      </w:r>
      <w:r w:rsidR="00275656" w:rsidRPr="00D51CB1">
        <w:rPr>
          <w:i/>
          <w:sz w:val="24"/>
          <w:szCs w:val="24"/>
        </w:rPr>
        <w:t>default</w:t>
      </w:r>
      <w:r w:rsidR="00275656" w:rsidRPr="00D51CB1">
        <w:rPr>
          <w:sz w:val="24"/>
          <w:szCs w:val="24"/>
        </w:rPr>
        <w:t>.</w:t>
      </w:r>
    </w:p>
    <w:p w14:paraId="1678C096" w14:textId="77777777" w:rsidR="00C43834" w:rsidRPr="00317EEA" w:rsidRDefault="00C43834" w:rsidP="00D51CB1">
      <w:pPr>
        <w:pStyle w:val="Legenda"/>
        <w:spacing w:line="360" w:lineRule="auto"/>
        <w:jc w:val="both"/>
        <w:rPr>
          <w:b/>
          <w:i/>
          <w:sz w:val="32"/>
          <w:szCs w:val="24"/>
        </w:rPr>
      </w:pPr>
    </w:p>
    <w:p w14:paraId="6B73DEAA" w14:textId="77777777" w:rsidR="0028618D" w:rsidRDefault="00275656" w:rsidP="0028618D">
      <w:pPr>
        <w:pStyle w:val="Legenda"/>
        <w:spacing w:line="360" w:lineRule="auto"/>
        <w:ind w:firstLine="708"/>
        <w:jc w:val="both"/>
        <w:rPr>
          <w:sz w:val="24"/>
        </w:rPr>
      </w:pPr>
      <w:r w:rsidRPr="003B25B8">
        <w:rPr>
          <w:sz w:val="24"/>
        </w:rPr>
        <w:t>As GPOs, seguem um modelo hierárquico de três níveis, sendo elas:</w:t>
      </w:r>
    </w:p>
    <w:p w14:paraId="1F9F1F4F" w14:textId="77777777" w:rsidR="00BC2663" w:rsidRPr="00317EEA" w:rsidRDefault="00BC2663" w:rsidP="0028618D">
      <w:pPr>
        <w:pStyle w:val="Legenda"/>
        <w:spacing w:line="360" w:lineRule="auto"/>
        <w:ind w:firstLine="708"/>
        <w:jc w:val="both"/>
        <w:rPr>
          <w:sz w:val="24"/>
        </w:rPr>
      </w:pPr>
    </w:p>
    <w:p w14:paraId="57321FA9" w14:textId="3682182F" w:rsidR="0028618D" w:rsidRPr="003B25B8" w:rsidRDefault="009531BB" w:rsidP="00FE1D43">
      <w:pPr>
        <w:pStyle w:val="Legenda"/>
        <w:numPr>
          <w:ilvl w:val="0"/>
          <w:numId w:val="6"/>
        </w:numPr>
        <w:spacing w:line="360" w:lineRule="auto"/>
        <w:jc w:val="both"/>
        <w:rPr>
          <w:sz w:val="24"/>
        </w:rPr>
      </w:pPr>
      <w:r>
        <w:rPr>
          <w:i/>
          <w:sz w:val="24"/>
        </w:rPr>
        <w:t>s</w:t>
      </w:r>
      <w:r w:rsidR="00275656" w:rsidRPr="00BC2663">
        <w:rPr>
          <w:i/>
          <w:sz w:val="24"/>
        </w:rPr>
        <w:t>ites</w:t>
      </w:r>
      <w:r w:rsidR="00275656" w:rsidRPr="00317EEA">
        <w:rPr>
          <w:sz w:val="24"/>
        </w:rPr>
        <w:t>:</w:t>
      </w:r>
      <w:r w:rsidR="00CC39D2">
        <w:rPr>
          <w:sz w:val="24"/>
        </w:rPr>
        <w:t xml:space="preserve"> é a representação da estrutura física, ou topologia, de uma rede, sendo o</w:t>
      </w:r>
      <w:r w:rsidR="00275656" w:rsidRPr="00317EEA">
        <w:rPr>
          <w:sz w:val="24"/>
        </w:rPr>
        <w:t xml:space="preserve"> nível mais alto</w:t>
      </w:r>
      <w:r w:rsidR="00CC39D2">
        <w:rPr>
          <w:sz w:val="24"/>
        </w:rPr>
        <w:t xml:space="preserve"> dessa hierarquia. A</w:t>
      </w:r>
      <w:r w:rsidR="00275656" w:rsidRPr="00317EEA">
        <w:rPr>
          <w:sz w:val="24"/>
        </w:rPr>
        <w:t xml:space="preserve">s políticas atribuídas a um </w:t>
      </w:r>
      <w:r w:rsidR="00275656" w:rsidRPr="00317EEA">
        <w:rPr>
          <w:i/>
          <w:sz w:val="24"/>
        </w:rPr>
        <w:t>site</w:t>
      </w:r>
      <w:r w:rsidR="00275656" w:rsidRPr="003B25B8">
        <w:rPr>
          <w:sz w:val="24"/>
        </w:rPr>
        <w:t xml:space="preserve"> serão aplicadas a todos os domínios que dele faça parte, e consequentemente, a tudo que esteja incluído a esses domínios</w:t>
      </w:r>
      <w:r>
        <w:rPr>
          <w:sz w:val="24"/>
        </w:rPr>
        <w:t>;</w:t>
      </w:r>
    </w:p>
    <w:p w14:paraId="38F572A2" w14:textId="19A865DD" w:rsidR="0028618D" w:rsidRPr="003B25B8" w:rsidRDefault="009531BB" w:rsidP="00FE1D43">
      <w:pPr>
        <w:pStyle w:val="Legenda"/>
        <w:numPr>
          <w:ilvl w:val="0"/>
          <w:numId w:val="6"/>
        </w:numPr>
        <w:spacing w:line="360" w:lineRule="auto"/>
        <w:jc w:val="both"/>
        <w:rPr>
          <w:sz w:val="24"/>
        </w:rPr>
      </w:pPr>
      <w:r>
        <w:rPr>
          <w:sz w:val="24"/>
        </w:rPr>
        <w:t>d</w:t>
      </w:r>
      <w:r w:rsidR="00275656" w:rsidRPr="003B25B8">
        <w:rPr>
          <w:sz w:val="24"/>
        </w:rPr>
        <w:t xml:space="preserve">omínios: O nível intermediário, a política a ele estabelecida, só afetaram o que faz parte desse domínio em especifico, ou seja, domínios que compartilham o mesmo </w:t>
      </w:r>
      <w:r w:rsidR="00275656" w:rsidRPr="003B25B8">
        <w:rPr>
          <w:i/>
          <w:sz w:val="24"/>
        </w:rPr>
        <w:t>site</w:t>
      </w:r>
      <w:r w:rsidR="00275656" w:rsidRPr="003B25B8">
        <w:rPr>
          <w:sz w:val="24"/>
        </w:rPr>
        <w:t xml:space="preserve"> não partilharão das mudanças</w:t>
      </w:r>
      <w:r>
        <w:rPr>
          <w:sz w:val="24"/>
        </w:rPr>
        <w:t>;</w:t>
      </w:r>
    </w:p>
    <w:p w14:paraId="3B3B7B55" w14:textId="09818704" w:rsidR="00275656" w:rsidRPr="003B25B8" w:rsidRDefault="00AD2222" w:rsidP="00FE1D43">
      <w:pPr>
        <w:pStyle w:val="Legenda"/>
        <w:numPr>
          <w:ilvl w:val="0"/>
          <w:numId w:val="6"/>
        </w:numPr>
        <w:spacing w:line="360" w:lineRule="auto"/>
        <w:jc w:val="both"/>
        <w:rPr>
          <w:b/>
          <w:i/>
          <w:sz w:val="32"/>
          <w:szCs w:val="24"/>
        </w:rPr>
      </w:pPr>
      <w:r>
        <w:rPr>
          <w:sz w:val="24"/>
        </w:rPr>
        <w:t>unidades organizacionais</w:t>
      </w:r>
      <w:r w:rsidR="00275656" w:rsidRPr="003B25B8">
        <w:rPr>
          <w:sz w:val="24"/>
        </w:rPr>
        <w:t>: são o terceiro e mais baixo nível, um domínio costuma ter várias OUs, mas uma política atrelada a uma OU só afetará ela mesma, deixando de fora as outras OUs do domínio.</w:t>
      </w:r>
    </w:p>
    <w:p w14:paraId="45F9B470" w14:textId="77777777" w:rsidR="00BC2663" w:rsidRDefault="00BC2663" w:rsidP="0028618D">
      <w:pPr>
        <w:pStyle w:val="Legenda"/>
        <w:spacing w:line="360" w:lineRule="auto"/>
        <w:ind w:firstLine="708"/>
        <w:jc w:val="both"/>
        <w:rPr>
          <w:sz w:val="24"/>
        </w:rPr>
      </w:pPr>
    </w:p>
    <w:p w14:paraId="73F7347B" w14:textId="77777777" w:rsidR="00275656" w:rsidRPr="00317EEA" w:rsidRDefault="00275656" w:rsidP="0028618D">
      <w:pPr>
        <w:pStyle w:val="Legenda"/>
        <w:spacing w:line="360" w:lineRule="auto"/>
        <w:ind w:firstLine="708"/>
        <w:jc w:val="both"/>
        <w:rPr>
          <w:sz w:val="24"/>
        </w:rPr>
      </w:pPr>
      <w:r w:rsidRPr="00317EEA">
        <w:rPr>
          <w:sz w:val="24"/>
        </w:rPr>
        <w:t>As GPOs funcionam com um sistema de herança, aonde um objeto herda políticas atreladas as entidades da qual faz parte indiretamente. Observe a imagem:</w:t>
      </w:r>
    </w:p>
    <w:p w14:paraId="0ECA413E" w14:textId="77777777" w:rsidR="002E0236" w:rsidRPr="002E0236" w:rsidRDefault="002E0236" w:rsidP="00A56C2B">
      <w:pPr>
        <w:pStyle w:val="Legenda"/>
        <w:keepNext/>
        <w:spacing w:line="360" w:lineRule="auto"/>
        <w:jc w:val="left"/>
        <w:rPr>
          <w:sz w:val="24"/>
          <w:szCs w:val="24"/>
        </w:rPr>
      </w:pPr>
    </w:p>
    <w:p w14:paraId="00AB9AA4" w14:textId="02A1817E" w:rsidR="00EB47B3" w:rsidRPr="00A56C2B" w:rsidRDefault="00EB47B3" w:rsidP="00AD2222">
      <w:pPr>
        <w:pStyle w:val="Legenda"/>
        <w:keepNext/>
        <w:rPr>
          <w:sz w:val="24"/>
          <w:szCs w:val="24"/>
        </w:rPr>
      </w:pPr>
      <w:bookmarkStart w:id="33" w:name="_Toc508548216"/>
      <w:r w:rsidRPr="00A56C2B">
        <w:rPr>
          <w:sz w:val="24"/>
          <w:szCs w:val="24"/>
        </w:rPr>
        <w:t xml:space="preserve">Figura </w:t>
      </w:r>
      <w:r w:rsidR="0048157E">
        <w:rPr>
          <w:sz w:val="24"/>
          <w:szCs w:val="24"/>
        </w:rPr>
        <w:t>7</w:t>
      </w:r>
      <w:r w:rsidRPr="00A56C2B">
        <w:rPr>
          <w:sz w:val="24"/>
          <w:szCs w:val="24"/>
        </w:rPr>
        <w:t xml:space="preserve"> - Exemplo de topologia de distribuição de políticas</w:t>
      </w:r>
      <w:bookmarkEnd w:id="33"/>
    </w:p>
    <w:p w14:paraId="689149A1" w14:textId="77777777" w:rsidR="0028618D" w:rsidRPr="00317EEA" w:rsidRDefault="0028618D" w:rsidP="002E0236">
      <w:pPr>
        <w:pStyle w:val="Legenda"/>
        <w:keepNext/>
      </w:pPr>
      <w:r w:rsidRPr="00317EEA">
        <w:rPr>
          <w:noProof/>
          <w:sz w:val="32"/>
          <w:szCs w:val="24"/>
          <w:lang w:eastAsia="pt-BR" w:bidi="ar-SA"/>
        </w:rPr>
        <w:drawing>
          <wp:inline distT="0" distB="0" distL="0" distR="0" wp14:anchorId="58021D81" wp14:editId="235F514A">
            <wp:extent cx="3604738" cy="33051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2 (1).png"/>
                    <pic:cNvPicPr/>
                  </pic:nvPicPr>
                  <pic:blipFill>
                    <a:blip r:embed="rId20">
                      <a:extLst>
                        <a:ext uri="{28A0092B-C50C-407E-A947-70E740481C1C}">
                          <a14:useLocalDpi xmlns:a14="http://schemas.microsoft.com/office/drawing/2010/main" val="0"/>
                        </a:ext>
                      </a:extLst>
                    </a:blip>
                    <a:stretch>
                      <a:fillRect/>
                    </a:stretch>
                  </pic:blipFill>
                  <pic:spPr>
                    <a:xfrm>
                      <a:off x="0" y="0"/>
                      <a:ext cx="3651928" cy="3348444"/>
                    </a:xfrm>
                    <a:prstGeom prst="rect">
                      <a:avLst/>
                    </a:prstGeom>
                  </pic:spPr>
                </pic:pic>
              </a:graphicData>
            </a:graphic>
          </wp:inline>
        </w:drawing>
      </w:r>
    </w:p>
    <w:p w14:paraId="28C2A2FF" w14:textId="0922381D" w:rsidR="0028618D" w:rsidRPr="003B25B8" w:rsidRDefault="00F00A81" w:rsidP="0028618D">
      <w:pPr>
        <w:pStyle w:val="Legenda"/>
        <w:jc w:val="both"/>
      </w:pPr>
      <w:r>
        <w:t xml:space="preserve">                         </w:t>
      </w:r>
      <w:r w:rsidR="00A77B50" w:rsidRPr="003B25B8">
        <w:t xml:space="preserve">Fonte: </w:t>
      </w:r>
      <w:r w:rsidR="00AD2222">
        <w:t>Autoria própria</w:t>
      </w:r>
      <w:r w:rsidR="0028618D" w:rsidRPr="003B25B8">
        <w:t xml:space="preserve"> (2016)</w:t>
      </w:r>
      <w:r w:rsidR="00A77B50" w:rsidRPr="003B25B8">
        <w:t>.</w:t>
      </w:r>
    </w:p>
    <w:p w14:paraId="4DF3CDA1" w14:textId="77777777" w:rsidR="0028618D" w:rsidRPr="003B25B8" w:rsidRDefault="0028618D" w:rsidP="0028618D">
      <w:pPr>
        <w:pStyle w:val="Legenda"/>
        <w:spacing w:line="360" w:lineRule="auto"/>
        <w:jc w:val="both"/>
        <w:rPr>
          <w:sz w:val="24"/>
          <w:szCs w:val="24"/>
        </w:rPr>
      </w:pPr>
    </w:p>
    <w:p w14:paraId="1D246DC9" w14:textId="172F8B15" w:rsidR="0028618D" w:rsidRPr="00317EEA" w:rsidRDefault="0028618D" w:rsidP="0028618D">
      <w:pPr>
        <w:pStyle w:val="Legenda"/>
        <w:spacing w:line="360" w:lineRule="auto"/>
        <w:ind w:firstLine="708"/>
        <w:jc w:val="both"/>
        <w:rPr>
          <w:sz w:val="24"/>
          <w:szCs w:val="24"/>
        </w:rPr>
      </w:pPr>
      <w:r w:rsidRPr="003865EF">
        <w:rPr>
          <w:sz w:val="24"/>
          <w:szCs w:val="24"/>
        </w:rPr>
        <w:lastRenderedPageBreak/>
        <w:t>A figura 5, ilustra por exemplo, como a OU_3 além de receber as políticas da GPO_4, a única a ela atribuída diretamente, ainda herda as políticas da OU_2 (uma UO pode conter outras U</w:t>
      </w:r>
      <w:r w:rsidR="00EF7086">
        <w:rPr>
          <w:sz w:val="24"/>
          <w:szCs w:val="24"/>
        </w:rPr>
        <w:t>O</w:t>
      </w:r>
      <w:r w:rsidRPr="003865EF">
        <w:rPr>
          <w:sz w:val="24"/>
          <w:szCs w:val="24"/>
        </w:rPr>
        <w:t>s dentro) e do Domínio. Ou seja, como a OU_3 está dentro da OU_2 e do Domínio, ela vai herdar todas as GPOs atribuídas</w:t>
      </w:r>
      <w:r w:rsidRPr="00317EEA">
        <w:rPr>
          <w:sz w:val="24"/>
          <w:szCs w:val="24"/>
        </w:rPr>
        <w:t xml:space="preserve"> aos mesmos.</w:t>
      </w:r>
    </w:p>
    <w:p w14:paraId="6FE981EA" w14:textId="2BCA01C1" w:rsidR="00A77B50" w:rsidRPr="00317EEA" w:rsidRDefault="0028618D" w:rsidP="00A56C2B">
      <w:pPr>
        <w:pStyle w:val="Legenda"/>
        <w:spacing w:line="360" w:lineRule="auto"/>
        <w:ind w:firstLine="708"/>
        <w:jc w:val="both"/>
        <w:rPr>
          <w:sz w:val="24"/>
          <w:szCs w:val="24"/>
        </w:rPr>
      </w:pPr>
      <w:r w:rsidRPr="002D191C">
        <w:rPr>
          <w:sz w:val="24"/>
          <w:szCs w:val="24"/>
        </w:rPr>
        <w:t xml:space="preserve">Pode acontecer, por exemplo, de um </w:t>
      </w:r>
      <w:r w:rsidRPr="002D191C">
        <w:rPr>
          <w:i/>
          <w:sz w:val="24"/>
          <w:szCs w:val="24"/>
        </w:rPr>
        <w:t>site</w:t>
      </w:r>
      <w:r w:rsidRPr="002D191C">
        <w:rPr>
          <w:sz w:val="24"/>
          <w:szCs w:val="24"/>
        </w:rPr>
        <w:t xml:space="preserve"> e uma OU </w:t>
      </w:r>
      <w:r w:rsidRPr="009152D7">
        <w:rPr>
          <w:sz w:val="24"/>
          <w:szCs w:val="24"/>
        </w:rPr>
        <w:t>terem duas GPOs distintas com políticas semelhantes, por padrão, o objeto vai herdar a política mais “próxima”, nesse caso, seria a da OU.</w:t>
      </w:r>
    </w:p>
    <w:p w14:paraId="6C29ED3C" w14:textId="65A5FF35" w:rsidR="006055F0" w:rsidRPr="00A56C2B" w:rsidRDefault="000210DB" w:rsidP="00A56C2B">
      <w:pPr>
        <w:pStyle w:val="Ttulo2"/>
        <w:rPr>
          <w:sz w:val="24"/>
          <w:szCs w:val="24"/>
        </w:rPr>
      </w:pPr>
      <w:bookmarkStart w:id="34" w:name="_Toc492922861"/>
      <w:r w:rsidRPr="00A56C2B">
        <w:rPr>
          <w:rFonts w:ascii="Times New Roman" w:hAnsi="Times New Roman" w:cs="Times New Roman"/>
          <w:b w:val="0"/>
          <w:sz w:val="24"/>
          <w:szCs w:val="24"/>
        </w:rPr>
        <w:t>2.</w:t>
      </w:r>
      <w:r w:rsidR="00361D5D" w:rsidRPr="00A56C2B">
        <w:rPr>
          <w:rFonts w:ascii="Times New Roman" w:hAnsi="Times New Roman" w:cs="Times New Roman"/>
          <w:b w:val="0"/>
          <w:sz w:val="24"/>
          <w:szCs w:val="24"/>
        </w:rPr>
        <w:t>4</w:t>
      </w:r>
      <w:r w:rsidR="00086571" w:rsidRPr="00A56C2B">
        <w:rPr>
          <w:rFonts w:ascii="Times New Roman" w:hAnsi="Times New Roman" w:cs="Times New Roman"/>
          <w:b w:val="0"/>
          <w:sz w:val="24"/>
          <w:szCs w:val="24"/>
        </w:rPr>
        <w:t xml:space="preserve"> HYPERTEXT PREPROCESSOR</w:t>
      </w:r>
      <w:bookmarkEnd w:id="34"/>
    </w:p>
    <w:p w14:paraId="1F7F011F" w14:textId="77777777" w:rsidR="006055F0" w:rsidRPr="003B25B8" w:rsidRDefault="006055F0" w:rsidP="006055F0">
      <w:pPr>
        <w:pStyle w:val="Legenda"/>
        <w:spacing w:line="360" w:lineRule="auto"/>
        <w:jc w:val="both"/>
        <w:rPr>
          <w:i/>
          <w:sz w:val="24"/>
          <w:szCs w:val="24"/>
        </w:rPr>
      </w:pPr>
    </w:p>
    <w:p w14:paraId="4A048844" w14:textId="672A1DFD" w:rsidR="001A7464" w:rsidRDefault="006055F0">
      <w:pPr>
        <w:pStyle w:val="Legenda"/>
        <w:spacing w:line="360" w:lineRule="auto"/>
        <w:ind w:firstLine="708"/>
        <w:jc w:val="both"/>
        <w:rPr>
          <w:sz w:val="24"/>
          <w:szCs w:val="24"/>
        </w:rPr>
      </w:pPr>
      <w:r w:rsidRPr="003B25B8">
        <w:rPr>
          <w:sz w:val="24"/>
          <w:szCs w:val="24"/>
        </w:rPr>
        <w:t xml:space="preserve">O </w:t>
      </w:r>
      <w:r w:rsidRPr="003B25B8">
        <w:rPr>
          <w:i/>
          <w:sz w:val="24"/>
          <w:szCs w:val="24"/>
        </w:rPr>
        <w:t>HyperText Preprocessor</w:t>
      </w:r>
      <w:r w:rsidRPr="003B25B8">
        <w:rPr>
          <w:sz w:val="24"/>
          <w:szCs w:val="24"/>
        </w:rPr>
        <w:t xml:space="preserve"> (PHP) foi criado em 1994 pelo programador canadiano-dinamarquês Rasmus Lerdof e é uma linguagem muito utilizada na internet, que permite criar aplicações web mais dinâmicas, possibilitando interações com usuários através do uso de formulários, parâmetros da </w:t>
      </w:r>
      <w:r w:rsidR="007E5779" w:rsidRPr="00EF55A2">
        <w:rPr>
          <w:i/>
          <w:sz w:val="24"/>
          <w:szCs w:val="24"/>
        </w:rPr>
        <w:t>Uniform Resource Locator</w:t>
      </w:r>
      <w:r w:rsidR="007E5779">
        <w:rPr>
          <w:sz w:val="24"/>
          <w:szCs w:val="24"/>
        </w:rPr>
        <w:t xml:space="preserve"> (</w:t>
      </w:r>
      <w:r w:rsidRPr="003B25B8">
        <w:rPr>
          <w:sz w:val="24"/>
          <w:szCs w:val="24"/>
        </w:rPr>
        <w:t>URL</w:t>
      </w:r>
      <w:r w:rsidR="007E5779">
        <w:rPr>
          <w:sz w:val="24"/>
          <w:szCs w:val="24"/>
        </w:rPr>
        <w:t>)</w:t>
      </w:r>
      <w:r w:rsidRPr="003B25B8">
        <w:rPr>
          <w:sz w:val="24"/>
          <w:szCs w:val="24"/>
        </w:rPr>
        <w:t xml:space="preserve"> e </w:t>
      </w:r>
      <w:r w:rsidRPr="003B25B8">
        <w:rPr>
          <w:i/>
          <w:sz w:val="24"/>
          <w:szCs w:val="24"/>
        </w:rPr>
        <w:t>links</w:t>
      </w:r>
      <w:r w:rsidRPr="003B25B8">
        <w:rPr>
          <w:sz w:val="24"/>
          <w:szCs w:val="24"/>
        </w:rPr>
        <w:t>.</w:t>
      </w:r>
    </w:p>
    <w:p w14:paraId="665AD282" w14:textId="5CC32E0A" w:rsidR="006055F0" w:rsidRPr="003B25B8" w:rsidRDefault="006055F0">
      <w:pPr>
        <w:pStyle w:val="Legenda"/>
        <w:spacing w:line="360" w:lineRule="auto"/>
        <w:ind w:firstLine="708"/>
        <w:jc w:val="both"/>
        <w:rPr>
          <w:sz w:val="24"/>
          <w:szCs w:val="24"/>
        </w:rPr>
      </w:pPr>
      <w:r w:rsidRPr="003B25B8">
        <w:rPr>
          <w:sz w:val="24"/>
          <w:szCs w:val="24"/>
        </w:rPr>
        <w:t xml:space="preserve">Inicialmente, o PHP era usado somente na página pessoal de seu criador, para coletar informações sobre as visitas feitas. Em 1995 é disponibilizada a primeira versão com desenvolvimento colaborativo, e então a linguagem passa a ser conhecida como </w:t>
      </w:r>
      <w:r w:rsidRPr="003B25B8">
        <w:rPr>
          <w:i/>
          <w:sz w:val="24"/>
          <w:szCs w:val="24"/>
        </w:rPr>
        <w:t>Personal Home Page Tools</w:t>
      </w:r>
      <w:r w:rsidRPr="003B25B8">
        <w:rPr>
          <w:sz w:val="24"/>
          <w:szCs w:val="24"/>
        </w:rPr>
        <w:t xml:space="preserve"> (nome que deu origem a sigla PHP)</w:t>
      </w:r>
      <w:r w:rsidR="006E36DC" w:rsidRPr="003B25B8">
        <w:rPr>
          <w:sz w:val="24"/>
          <w:szCs w:val="24"/>
        </w:rPr>
        <w:t>.</w:t>
      </w:r>
    </w:p>
    <w:p w14:paraId="454AB3AC" w14:textId="77777777" w:rsidR="006E36DC" w:rsidRPr="003B25B8" w:rsidRDefault="006E36DC" w:rsidP="006055F0">
      <w:pPr>
        <w:pStyle w:val="Legenda"/>
        <w:spacing w:line="360" w:lineRule="auto"/>
        <w:ind w:firstLine="708"/>
        <w:jc w:val="both"/>
      </w:pPr>
    </w:p>
    <w:p w14:paraId="5DDB9D48" w14:textId="77777777" w:rsidR="006E36DC" w:rsidRPr="003B25B8" w:rsidRDefault="006E36DC" w:rsidP="006E36DC">
      <w:pPr>
        <w:pStyle w:val="Legenda"/>
        <w:ind w:left="2268"/>
        <w:jc w:val="both"/>
      </w:pPr>
      <w:r w:rsidRPr="003B25B8">
        <w:t xml:space="preserve">Em meados de 1995 o interpretador foi reescrito, e ganhou o nome de PHP/FI, o “FI” veio de um outro pacote escrito por Rasmus que interpretava dados de formulários HTML (Form Interpreter). Ele combinou os scripts do pacote Personal Home Page Tools </w:t>
      </w:r>
      <w:r w:rsidR="009509D3" w:rsidRPr="003B25B8">
        <w:t>com o FI e adicionou suporte a My</w:t>
      </w:r>
      <w:r w:rsidRPr="003B25B8">
        <w:t>SQL, nascendo assim o PHP/FI, que cresceu bastante, e as pessoas pass</w:t>
      </w:r>
      <w:r w:rsidR="009509D3" w:rsidRPr="003B25B8">
        <w:t>aram a contribuir com o projeto (BARRETO, 2000, p.6)</w:t>
      </w:r>
    </w:p>
    <w:p w14:paraId="4D2DBE27" w14:textId="77777777" w:rsidR="00086571" w:rsidRPr="003B25B8" w:rsidRDefault="00086571" w:rsidP="0028618D">
      <w:pPr>
        <w:pStyle w:val="Legenda"/>
        <w:spacing w:line="360" w:lineRule="auto"/>
        <w:jc w:val="both"/>
        <w:rPr>
          <w:sz w:val="24"/>
          <w:szCs w:val="24"/>
        </w:rPr>
      </w:pPr>
    </w:p>
    <w:p w14:paraId="6EE4C6B1" w14:textId="77777777" w:rsidR="009509D3" w:rsidRPr="003B25B8" w:rsidRDefault="009509D3" w:rsidP="0028618D">
      <w:pPr>
        <w:pStyle w:val="Legenda"/>
        <w:spacing w:line="360" w:lineRule="auto"/>
        <w:jc w:val="both"/>
        <w:rPr>
          <w:sz w:val="24"/>
          <w:szCs w:val="24"/>
        </w:rPr>
      </w:pPr>
      <w:r w:rsidRPr="003B25B8">
        <w:tab/>
      </w:r>
      <w:r w:rsidRPr="003B25B8">
        <w:rPr>
          <w:sz w:val="24"/>
          <w:szCs w:val="24"/>
        </w:rPr>
        <w:t xml:space="preserve">Em 1997 a linguagem deixou de ser somente um projeto pessoal de Lerdof e passou a ser melhorada por um time de desenvolvimento mais organizado, ganhando suporte a </w:t>
      </w:r>
      <w:r w:rsidR="00CC1CEF" w:rsidRPr="003B25B8">
        <w:rPr>
          <w:sz w:val="24"/>
          <w:szCs w:val="24"/>
        </w:rPr>
        <w:t>orientação de objetos, herança e métodos.</w:t>
      </w:r>
    </w:p>
    <w:p w14:paraId="04A9932B" w14:textId="0593FCF6" w:rsidR="009509D3" w:rsidRPr="003B25B8" w:rsidRDefault="009509D3" w:rsidP="00A56C2B">
      <w:pPr>
        <w:pStyle w:val="Legenda"/>
        <w:spacing w:line="360" w:lineRule="auto"/>
        <w:ind w:firstLine="708"/>
        <w:jc w:val="both"/>
        <w:rPr>
          <w:sz w:val="24"/>
          <w:szCs w:val="24"/>
        </w:rPr>
      </w:pPr>
      <w:r w:rsidRPr="003B25B8">
        <w:rPr>
          <w:sz w:val="24"/>
        </w:rPr>
        <w:t>Entre as vantagens do PHP podemos citar a sua simplicidade e facilidade de aprendizado</w:t>
      </w:r>
      <w:r w:rsidR="00CC1CEF" w:rsidRPr="003B25B8">
        <w:rPr>
          <w:sz w:val="24"/>
        </w:rPr>
        <w:t xml:space="preserve"> pra novos usuários e a quantidade de recursos para o programador profissional.</w:t>
      </w:r>
      <w:r w:rsidR="006933A6" w:rsidRPr="003B25B8">
        <w:rPr>
          <w:sz w:val="24"/>
        </w:rPr>
        <w:t xml:space="preserve"> A sua compatibilidade com diversos bancos de dados </w:t>
      </w:r>
      <w:r w:rsidR="00AF373B">
        <w:rPr>
          <w:sz w:val="24"/>
        </w:rPr>
        <w:t xml:space="preserve">de Linguagem de Consulta Estruturada, ou </w:t>
      </w:r>
      <w:r w:rsidR="00AF373B" w:rsidRPr="001D7278">
        <w:rPr>
          <w:i/>
          <w:sz w:val="24"/>
        </w:rPr>
        <w:t>Structured Query Language</w:t>
      </w:r>
      <w:r w:rsidR="00AF373B">
        <w:rPr>
          <w:sz w:val="24"/>
        </w:rPr>
        <w:t xml:space="preserve"> (</w:t>
      </w:r>
      <w:r w:rsidR="006933A6" w:rsidRPr="003B25B8">
        <w:rPr>
          <w:sz w:val="24"/>
        </w:rPr>
        <w:t>SQL</w:t>
      </w:r>
      <w:r w:rsidR="00AF373B">
        <w:rPr>
          <w:sz w:val="24"/>
        </w:rPr>
        <w:t>)</w:t>
      </w:r>
      <w:r w:rsidR="006933A6" w:rsidRPr="003B25B8">
        <w:rPr>
          <w:sz w:val="24"/>
        </w:rPr>
        <w:t xml:space="preserve">, tais como MySQL, Oracle e PostgreSQL, e também o suporte a diversos protocolos como </w:t>
      </w:r>
      <w:r w:rsidR="001327E7" w:rsidRPr="001D7278">
        <w:rPr>
          <w:i/>
          <w:sz w:val="24"/>
        </w:rPr>
        <w:t>Post Office Protocol</w:t>
      </w:r>
      <w:r w:rsidR="001327E7">
        <w:rPr>
          <w:sz w:val="24"/>
        </w:rPr>
        <w:t xml:space="preserve"> (</w:t>
      </w:r>
      <w:r w:rsidR="006933A6" w:rsidRPr="003B25B8">
        <w:rPr>
          <w:sz w:val="24"/>
        </w:rPr>
        <w:t>POP3</w:t>
      </w:r>
      <w:r w:rsidR="001327E7">
        <w:rPr>
          <w:sz w:val="24"/>
        </w:rPr>
        <w:t>)</w:t>
      </w:r>
      <w:r w:rsidR="006933A6" w:rsidRPr="003B25B8">
        <w:rPr>
          <w:sz w:val="24"/>
        </w:rPr>
        <w:t xml:space="preserve">, </w:t>
      </w:r>
      <w:r w:rsidR="001327E7" w:rsidRPr="001D7278">
        <w:rPr>
          <w:i/>
          <w:sz w:val="24"/>
        </w:rPr>
        <w:t>Simple Network Management Protocol</w:t>
      </w:r>
      <w:r w:rsidR="001327E7">
        <w:rPr>
          <w:sz w:val="24"/>
        </w:rPr>
        <w:t xml:space="preserve"> (</w:t>
      </w:r>
      <w:r w:rsidR="006933A6" w:rsidRPr="003B25B8">
        <w:rPr>
          <w:sz w:val="24"/>
        </w:rPr>
        <w:t>SNMP</w:t>
      </w:r>
      <w:r w:rsidR="001327E7">
        <w:rPr>
          <w:sz w:val="24"/>
        </w:rPr>
        <w:t>)</w:t>
      </w:r>
      <w:r w:rsidR="006933A6" w:rsidRPr="003B25B8">
        <w:rPr>
          <w:sz w:val="24"/>
        </w:rPr>
        <w:t xml:space="preserve"> e </w:t>
      </w:r>
      <w:r w:rsidR="001327E7" w:rsidRPr="001D7278">
        <w:rPr>
          <w:i/>
          <w:sz w:val="24"/>
        </w:rPr>
        <w:t>Internet Message Access Protocol</w:t>
      </w:r>
      <w:r w:rsidR="001327E7">
        <w:rPr>
          <w:sz w:val="24"/>
        </w:rPr>
        <w:t xml:space="preserve"> (</w:t>
      </w:r>
      <w:r w:rsidR="006933A6" w:rsidRPr="003B25B8">
        <w:rPr>
          <w:sz w:val="24"/>
        </w:rPr>
        <w:t>IMAP</w:t>
      </w:r>
      <w:r w:rsidR="001327E7">
        <w:rPr>
          <w:sz w:val="24"/>
        </w:rPr>
        <w:t>)</w:t>
      </w:r>
      <w:r w:rsidR="006933A6" w:rsidRPr="003B25B8">
        <w:rPr>
          <w:sz w:val="24"/>
        </w:rPr>
        <w:t xml:space="preserve">, tornam o PHP uma ferramenta importante para desenvolvimentos de soluções voltadas a </w:t>
      </w:r>
      <w:r w:rsidR="006933A6" w:rsidRPr="003B25B8">
        <w:rPr>
          <w:i/>
          <w:sz w:val="24"/>
        </w:rPr>
        <w:t>web</w:t>
      </w:r>
      <w:r w:rsidR="006933A6" w:rsidRPr="003B25B8">
        <w:rPr>
          <w:sz w:val="24"/>
        </w:rPr>
        <w:t>.</w:t>
      </w:r>
    </w:p>
    <w:p w14:paraId="787F8B1F" w14:textId="472AAF91" w:rsidR="00354EDF" w:rsidRPr="00A56C2B" w:rsidRDefault="000210DB" w:rsidP="00A56C2B">
      <w:pPr>
        <w:pStyle w:val="Ttulo2"/>
        <w:rPr>
          <w:sz w:val="24"/>
          <w:szCs w:val="24"/>
        </w:rPr>
      </w:pPr>
      <w:bookmarkStart w:id="35" w:name="_Toc492922862"/>
      <w:r w:rsidRPr="00A56C2B">
        <w:rPr>
          <w:rFonts w:ascii="Times New Roman" w:hAnsi="Times New Roman" w:cs="Times New Roman"/>
          <w:b w:val="0"/>
          <w:sz w:val="24"/>
          <w:szCs w:val="24"/>
        </w:rPr>
        <w:lastRenderedPageBreak/>
        <w:t>2.</w:t>
      </w:r>
      <w:r w:rsidR="00361D5D" w:rsidRPr="00A56C2B">
        <w:rPr>
          <w:rFonts w:ascii="Times New Roman" w:hAnsi="Times New Roman" w:cs="Times New Roman"/>
          <w:b w:val="0"/>
          <w:sz w:val="24"/>
          <w:szCs w:val="24"/>
        </w:rPr>
        <w:t>5</w:t>
      </w:r>
      <w:r w:rsidR="00354EDF" w:rsidRPr="00A56C2B">
        <w:rPr>
          <w:rFonts w:ascii="Times New Roman" w:hAnsi="Times New Roman" w:cs="Times New Roman"/>
          <w:b w:val="0"/>
          <w:sz w:val="24"/>
          <w:szCs w:val="24"/>
        </w:rPr>
        <w:t xml:space="preserve"> ARDUINO</w:t>
      </w:r>
      <w:bookmarkEnd w:id="35"/>
    </w:p>
    <w:p w14:paraId="50090E6F" w14:textId="77777777" w:rsidR="00354EDF" w:rsidRPr="003B25B8" w:rsidRDefault="00354EDF" w:rsidP="00354EDF">
      <w:pPr>
        <w:pStyle w:val="Legenda"/>
        <w:spacing w:line="360" w:lineRule="auto"/>
        <w:jc w:val="both"/>
        <w:rPr>
          <w:sz w:val="24"/>
          <w:szCs w:val="24"/>
        </w:rPr>
      </w:pPr>
    </w:p>
    <w:p w14:paraId="067BA101" w14:textId="48B6E627" w:rsidR="00354EDF" w:rsidRPr="003B25B8" w:rsidRDefault="00354EDF" w:rsidP="00354EDF">
      <w:pPr>
        <w:pStyle w:val="Legenda"/>
        <w:spacing w:line="360" w:lineRule="auto"/>
        <w:ind w:firstLine="708"/>
        <w:jc w:val="both"/>
        <w:rPr>
          <w:sz w:val="24"/>
          <w:szCs w:val="24"/>
        </w:rPr>
      </w:pPr>
      <w:r w:rsidRPr="003B25B8">
        <w:rPr>
          <w:sz w:val="24"/>
          <w:szCs w:val="24"/>
        </w:rPr>
        <w:t>Segundo McRoberts (2011), em termo práticos, um Arduino é um pequeno computador que você p</w:t>
      </w:r>
      <w:r w:rsidR="008A2A2F">
        <w:rPr>
          <w:sz w:val="24"/>
          <w:szCs w:val="24"/>
        </w:rPr>
        <w:t>ode programar</w:t>
      </w:r>
      <w:r w:rsidRPr="003B25B8">
        <w:rPr>
          <w:sz w:val="24"/>
          <w:szCs w:val="24"/>
        </w:rPr>
        <w:t xml:space="preserve"> para processar entradas e saídas entre o dispositivo e os componentes externos conectados a ele.</w:t>
      </w:r>
    </w:p>
    <w:p w14:paraId="4FDC4D53" w14:textId="2ACF61CC" w:rsidR="00354EDF" w:rsidRPr="003B25B8" w:rsidRDefault="00354EDF" w:rsidP="00354EDF">
      <w:pPr>
        <w:pStyle w:val="Legenda"/>
        <w:spacing w:line="360" w:lineRule="auto"/>
        <w:ind w:firstLine="708"/>
        <w:jc w:val="both"/>
        <w:rPr>
          <w:sz w:val="24"/>
          <w:szCs w:val="24"/>
        </w:rPr>
      </w:pPr>
      <w:r w:rsidRPr="003B25B8">
        <w:rPr>
          <w:sz w:val="24"/>
          <w:szCs w:val="24"/>
        </w:rPr>
        <w:t xml:space="preserve">Arduino é uma plataforma </w:t>
      </w:r>
      <w:r w:rsidRPr="003B25B8">
        <w:rPr>
          <w:i/>
          <w:sz w:val="24"/>
          <w:szCs w:val="24"/>
        </w:rPr>
        <w:t>open-source</w:t>
      </w:r>
      <w:r w:rsidR="00243963">
        <w:rPr>
          <w:rStyle w:val="Refdenotaderodap"/>
          <w:sz w:val="24"/>
          <w:szCs w:val="24"/>
        </w:rPr>
        <w:footnoteReference w:id="1"/>
      </w:r>
      <w:r w:rsidRPr="003B25B8">
        <w:rPr>
          <w:sz w:val="24"/>
          <w:szCs w:val="24"/>
        </w:rPr>
        <w:t xml:space="preserve"> e pode ser definido como duas coisas, hardware e software. Em questão de hardware, o Arduino é um microcontrolador baseado no chip ATmega328, sendo uma ferramenta usada para diversos fins, como monitoramento de um ambiente (temperatura, umidade, presença) ou automação do mesmo (luz, equipamentos eletrônicos). Com um Arduino, podemos por exemplo, fazer com que as lâmpadas do seu quarto se acendam quando um sensor de presença ligado ao Arduino detecte movimento no cômodo. Ou seja, basicamente, o Arduino é um pequeno computador com a capacidade de conexão com inúmeros sensores (além de botões, displays, </w:t>
      </w:r>
      <w:r w:rsidR="00A81D30">
        <w:rPr>
          <w:i/>
          <w:sz w:val="24"/>
          <w:szCs w:val="24"/>
        </w:rPr>
        <w:t>Light Emitting Diode</w:t>
      </w:r>
      <w:r w:rsidR="004E1978">
        <w:rPr>
          <w:sz w:val="24"/>
          <w:szCs w:val="24"/>
        </w:rPr>
        <w:t xml:space="preserve"> (</w:t>
      </w:r>
      <w:r w:rsidR="00A81D30">
        <w:rPr>
          <w:sz w:val="24"/>
          <w:szCs w:val="24"/>
        </w:rPr>
        <w:t>LED</w:t>
      </w:r>
      <w:r w:rsidR="004E1978">
        <w:rPr>
          <w:sz w:val="24"/>
          <w:szCs w:val="24"/>
        </w:rPr>
        <w:t>)</w:t>
      </w:r>
      <w:r w:rsidRPr="003B25B8">
        <w:rPr>
          <w:sz w:val="24"/>
          <w:szCs w:val="24"/>
        </w:rPr>
        <w:t>, pequenos motores e etc) e de receber, processar e enviar os dados recebidos pelos mesmos.</w:t>
      </w:r>
    </w:p>
    <w:p w14:paraId="518F3833" w14:textId="68D1875A" w:rsidR="00354EDF" w:rsidRPr="003B25B8" w:rsidRDefault="00354EDF" w:rsidP="00354EDF">
      <w:pPr>
        <w:pStyle w:val="Legenda"/>
        <w:spacing w:line="360" w:lineRule="auto"/>
        <w:ind w:firstLine="708"/>
        <w:jc w:val="both"/>
        <w:rPr>
          <w:sz w:val="24"/>
          <w:szCs w:val="24"/>
        </w:rPr>
      </w:pPr>
      <w:r w:rsidRPr="003B25B8">
        <w:rPr>
          <w:sz w:val="24"/>
          <w:szCs w:val="24"/>
        </w:rPr>
        <w:t>Em termos de software, o Arduino pode ser definido como a</w:t>
      </w:r>
      <w:r w:rsidR="00403131">
        <w:rPr>
          <w:sz w:val="24"/>
          <w:szCs w:val="24"/>
        </w:rPr>
        <w:t xml:space="preserve"> </w:t>
      </w:r>
      <w:r w:rsidRPr="003B25B8">
        <w:rPr>
          <w:i/>
          <w:sz w:val="24"/>
          <w:szCs w:val="24"/>
        </w:rPr>
        <w:t>Integrated Development Environment</w:t>
      </w:r>
      <w:r w:rsidR="004E1978">
        <w:rPr>
          <w:sz w:val="24"/>
          <w:szCs w:val="24"/>
        </w:rPr>
        <w:t xml:space="preserve"> (</w:t>
      </w:r>
      <w:r w:rsidR="00403131">
        <w:rPr>
          <w:sz w:val="24"/>
          <w:szCs w:val="24"/>
        </w:rPr>
        <w:t>IDE</w:t>
      </w:r>
      <w:r w:rsidR="004E1978">
        <w:rPr>
          <w:sz w:val="24"/>
          <w:szCs w:val="24"/>
        </w:rPr>
        <w:t>)</w:t>
      </w:r>
      <w:r w:rsidRPr="003B25B8">
        <w:rPr>
          <w:sz w:val="24"/>
          <w:szCs w:val="24"/>
        </w:rPr>
        <w:t xml:space="preserve"> própria para o mesmo, aonde desenvolvemos a aplicação, utilizando uma linguagem de programação bastante similar a linguagem C, mais simples, porém com sintaxe muito similar. O arquivo de código gerado com a IDE Arduino se chama </w:t>
      </w:r>
      <w:r w:rsidRPr="003B25B8">
        <w:rPr>
          <w:i/>
          <w:sz w:val="24"/>
          <w:szCs w:val="24"/>
        </w:rPr>
        <w:t>sketch</w:t>
      </w:r>
      <w:r w:rsidRPr="003B25B8">
        <w:rPr>
          <w:sz w:val="24"/>
          <w:szCs w:val="24"/>
        </w:rPr>
        <w:t xml:space="preserve">, e o </w:t>
      </w:r>
      <w:r w:rsidRPr="003B25B8">
        <w:rPr>
          <w:i/>
          <w:sz w:val="24"/>
          <w:szCs w:val="24"/>
        </w:rPr>
        <w:t>upload</w:t>
      </w:r>
      <w:r w:rsidRPr="003B25B8">
        <w:rPr>
          <w:sz w:val="24"/>
          <w:szCs w:val="24"/>
        </w:rPr>
        <w:t xml:space="preserve"> do código para a placa é feita diretamente através dessa interface, bastan</w:t>
      </w:r>
      <w:r w:rsidR="00AC2D2B">
        <w:rPr>
          <w:sz w:val="24"/>
          <w:szCs w:val="24"/>
        </w:rPr>
        <w:t>do</w:t>
      </w:r>
      <w:r w:rsidR="007E4328">
        <w:rPr>
          <w:sz w:val="24"/>
          <w:szCs w:val="24"/>
        </w:rPr>
        <w:t xml:space="preserve"> apenas o Arduino estar</w:t>
      </w:r>
      <w:r w:rsidRPr="003B25B8">
        <w:rPr>
          <w:sz w:val="24"/>
          <w:szCs w:val="24"/>
        </w:rPr>
        <w:t xml:space="preserve"> conectado ao computador via cabo USB.</w:t>
      </w:r>
    </w:p>
    <w:p w14:paraId="7E6BEE91" w14:textId="7D99A8D3" w:rsidR="00354EDF" w:rsidRPr="003B25B8" w:rsidRDefault="00354EDF" w:rsidP="00354EDF">
      <w:pPr>
        <w:pStyle w:val="Legenda"/>
        <w:spacing w:line="360" w:lineRule="auto"/>
        <w:jc w:val="both"/>
        <w:rPr>
          <w:sz w:val="24"/>
          <w:szCs w:val="24"/>
        </w:rPr>
      </w:pPr>
      <w:r w:rsidRPr="003B25B8">
        <w:rPr>
          <w:sz w:val="24"/>
          <w:szCs w:val="24"/>
        </w:rPr>
        <w:tab/>
        <w:t xml:space="preserve">Existem diversos modelos de Arduino, tais como o Uno, Zero, Mega, Nano, Leonardo, Due, M0 Pro, Esplora, Robot, Yún e outros, além também das inúmeras versões clones ou similares/compatíveis, como a </w:t>
      </w:r>
      <w:r w:rsidRPr="001D7278">
        <w:rPr>
          <w:i/>
          <w:sz w:val="24"/>
          <w:szCs w:val="24"/>
        </w:rPr>
        <w:t>BlackBoard</w:t>
      </w:r>
      <w:r w:rsidRPr="003B25B8">
        <w:rPr>
          <w:sz w:val="24"/>
          <w:szCs w:val="24"/>
        </w:rPr>
        <w:t xml:space="preserve">, Garagino, </w:t>
      </w:r>
      <w:r w:rsidRPr="001D7278">
        <w:rPr>
          <w:i/>
          <w:sz w:val="24"/>
          <w:szCs w:val="24"/>
        </w:rPr>
        <w:t>Freeduino</w:t>
      </w:r>
      <w:r w:rsidRPr="003B25B8">
        <w:rPr>
          <w:sz w:val="24"/>
          <w:szCs w:val="24"/>
        </w:rPr>
        <w:t>, Severino e tantas outras. Qualquer um pode criar sua própria placa clone, pois o código, os esquemas e o projeto estão disponíveis para qualquer um com curiosidade, interesse</w:t>
      </w:r>
      <w:r w:rsidR="00B570C9">
        <w:rPr>
          <w:sz w:val="24"/>
          <w:szCs w:val="24"/>
        </w:rPr>
        <w:t xml:space="preserve"> </w:t>
      </w:r>
      <w:r w:rsidRPr="003B25B8">
        <w:rPr>
          <w:sz w:val="24"/>
          <w:szCs w:val="24"/>
        </w:rPr>
        <w:t>e conhecimento.</w:t>
      </w:r>
      <w:r w:rsidR="002F4BBE" w:rsidRPr="003B25B8">
        <w:rPr>
          <w:sz w:val="24"/>
          <w:szCs w:val="24"/>
        </w:rPr>
        <w:t xml:space="preserve"> A Figura </w:t>
      </w:r>
      <w:r w:rsidR="00F00A81">
        <w:rPr>
          <w:sz w:val="24"/>
          <w:szCs w:val="24"/>
        </w:rPr>
        <w:t>8</w:t>
      </w:r>
      <w:r w:rsidR="002F4BBE" w:rsidRPr="003B25B8">
        <w:rPr>
          <w:sz w:val="24"/>
          <w:szCs w:val="24"/>
        </w:rPr>
        <w:t xml:space="preserve"> ilustra um dos diversos modelos de Arduino.</w:t>
      </w:r>
    </w:p>
    <w:p w14:paraId="0DAC1C0D" w14:textId="4B97550E" w:rsidR="00A77B50" w:rsidRDefault="00A77B50" w:rsidP="002F4BBE">
      <w:pPr>
        <w:pStyle w:val="Legenda"/>
        <w:spacing w:line="360" w:lineRule="auto"/>
        <w:jc w:val="both"/>
        <w:rPr>
          <w:sz w:val="24"/>
          <w:szCs w:val="24"/>
        </w:rPr>
      </w:pPr>
    </w:p>
    <w:p w14:paraId="07A6D727" w14:textId="77777777" w:rsidR="00AD2222" w:rsidRPr="003B25B8" w:rsidRDefault="00AD2222" w:rsidP="002F4BBE">
      <w:pPr>
        <w:pStyle w:val="Legenda"/>
        <w:spacing w:line="360" w:lineRule="auto"/>
        <w:jc w:val="both"/>
        <w:rPr>
          <w:sz w:val="24"/>
          <w:szCs w:val="24"/>
        </w:rPr>
      </w:pPr>
    </w:p>
    <w:p w14:paraId="50B92531" w14:textId="3093A01E" w:rsidR="00EB47B3" w:rsidRPr="00A56C2B" w:rsidRDefault="00AD2222" w:rsidP="00AD2222">
      <w:pPr>
        <w:pStyle w:val="Legenda"/>
        <w:keepNext/>
        <w:ind w:left="1416"/>
        <w:jc w:val="left"/>
        <w:rPr>
          <w:sz w:val="24"/>
          <w:szCs w:val="24"/>
        </w:rPr>
      </w:pPr>
      <w:r>
        <w:rPr>
          <w:sz w:val="24"/>
          <w:szCs w:val="24"/>
        </w:rPr>
        <w:lastRenderedPageBreak/>
        <w:t xml:space="preserve">  </w:t>
      </w:r>
      <w:r w:rsidR="00F812C7">
        <w:rPr>
          <w:sz w:val="24"/>
          <w:szCs w:val="24"/>
        </w:rPr>
        <w:t xml:space="preserve">        </w:t>
      </w:r>
      <w:bookmarkStart w:id="36" w:name="_Toc508548217"/>
      <w:r w:rsidR="00EB47B3" w:rsidRPr="00A56C2B">
        <w:rPr>
          <w:sz w:val="24"/>
          <w:szCs w:val="24"/>
        </w:rPr>
        <w:t xml:space="preserve">Figura </w:t>
      </w:r>
      <w:r w:rsidR="0048157E">
        <w:rPr>
          <w:sz w:val="24"/>
          <w:szCs w:val="24"/>
        </w:rPr>
        <w:t>8</w:t>
      </w:r>
      <w:r w:rsidR="00EB47B3" w:rsidRPr="00A56C2B">
        <w:rPr>
          <w:sz w:val="24"/>
          <w:szCs w:val="24"/>
        </w:rPr>
        <w:t xml:space="preserve"> - Arduino Uno, atualmente a versão de Arduino mais popular</w:t>
      </w:r>
      <w:bookmarkEnd w:id="36"/>
    </w:p>
    <w:p w14:paraId="4E87ECCD" w14:textId="77777777" w:rsidR="00D71E79" w:rsidRPr="00317EEA" w:rsidRDefault="00354EDF" w:rsidP="003200C3">
      <w:pPr>
        <w:pStyle w:val="Legenda"/>
        <w:keepNext/>
      </w:pPr>
      <w:r w:rsidRPr="00317EEA">
        <w:rPr>
          <w:noProof/>
          <w:sz w:val="24"/>
          <w:szCs w:val="24"/>
          <w:lang w:eastAsia="pt-BR" w:bidi="ar-SA"/>
        </w:rPr>
        <w:drawing>
          <wp:inline distT="0" distB="0" distL="0" distR="0" wp14:anchorId="0CEE75D4" wp14:editId="203A3D59">
            <wp:extent cx="3171130" cy="2378348"/>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jp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71130" cy="2378348"/>
                    </a:xfrm>
                    <a:prstGeom prst="rect">
                      <a:avLst/>
                    </a:prstGeom>
                    <a:ln>
                      <a:noFill/>
                    </a:ln>
                    <a:extLst>
                      <a:ext uri="{53640926-AAD7-44D8-BBD7-CCE9431645EC}">
                        <a14:shadowObscured xmlns:a14="http://schemas.microsoft.com/office/drawing/2010/main"/>
                      </a:ext>
                    </a:extLst>
                  </pic:spPr>
                </pic:pic>
              </a:graphicData>
            </a:graphic>
          </wp:inline>
        </w:drawing>
      </w:r>
    </w:p>
    <w:p w14:paraId="4F944984" w14:textId="462A6568" w:rsidR="00354EDF" w:rsidRPr="003B25B8" w:rsidRDefault="004814AB">
      <w:pPr>
        <w:pStyle w:val="Legenda"/>
        <w:jc w:val="left"/>
      </w:pPr>
      <w:r>
        <w:t xml:space="preserve">          </w:t>
      </w:r>
      <w:r w:rsidR="003200C3">
        <w:t xml:space="preserve">                     </w:t>
      </w:r>
      <w:r w:rsidR="00F812C7">
        <w:t xml:space="preserve">         </w:t>
      </w:r>
      <w:r w:rsidR="00D71E79" w:rsidRPr="003B25B8">
        <w:t xml:space="preserve">Fonte: </w:t>
      </w:r>
      <w:r w:rsidR="00856DAF">
        <w:t>A</w:t>
      </w:r>
      <w:r w:rsidR="00EA7EEC">
        <w:t>utoria própria</w:t>
      </w:r>
      <w:r w:rsidR="00856DAF">
        <w:t xml:space="preserve"> (201</w:t>
      </w:r>
      <w:r w:rsidR="00EA7EEC">
        <w:t>7</w:t>
      </w:r>
      <w:r w:rsidR="00856DAF">
        <w:t>)</w:t>
      </w:r>
    </w:p>
    <w:p w14:paraId="06D52D04" w14:textId="77777777" w:rsidR="00D71E79" w:rsidRPr="003B25B8" w:rsidRDefault="00D71E79" w:rsidP="0028618D">
      <w:pPr>
        <w:pStyle w:val="Legenda"/>
        <w:spacing w:line="360" w:lineRule="auto"/>
        <w:jc w:val="both"/>
        <w:rPr>
          <w:sz w:val="24"/>
          <w:szCs w:val="24"/>
        </w:rPr>
      </w:pPr>
    </w:p>
    <w:p w14:paraId="61BB8C46" w14:textId="3BAEAC75" w:rsidR="003200C3" w:rsidRPr="003B25B8" w:rsidRDefault="00D71E79" w:rsidP="00D71E79">
      <w:pPr>
        <w:pStyle w:val="Legenda"/>
        <w:spacing w:line="360" w:lineRule="auto"/>
        <w:ind w:firstLine="708"/>
        <w:jc w:val="both"/>
        <w:rPr>
          <w:sz w:val="24"/>
          <w:szCs w:val="24"/>
        </w:rPr>
      </w:pPr>
      <w:r w:rsidRPr="003B25B8">
        <w:rPr>
          <w:sz w:val="24"/>
          <w:szCs w:val="24"/>
        </w:rPr>
        <w:t xml:space="preserve">Outro fator positivo da plataforma Arduino, é a </w:t>
      </w:r>
      <w:r w:rsidR="00243963">
        <w:rPr>
          <w:sz w:val="24"/>
          <w:szCs w:val="24"/>
        </w:rPr>
        <w:t>vasta quantidade</w:t>
      </w:r>
      <w:r w:rsidRPr="003B25B8">
        <w:rPr>
          <w:sz w:val="24"/>
          <w:szCs w:val="24"/>
        </w:rPr>
        <w:t xml:space="preserve"> de sensores, </w:t>
      </w:r>
      <w:r w:rsidR="00403131">
        <w:rPr>
          <w:i/>
          <w:sz w:val="24"/>
          <w:szCs w:val="24"/>
        </w:rPr>
        <w:t>s</w:t>
      </w:r>
      <w:r w:rsidRPr="003B25B8">
        <w:rPr>
          <w:i/>
          <w:sz w:val="24"/>
          <w:szCs w:val="24"/>
        </w:rPr>
        <w:t>hields</w:t>
      </w:r>
      <w:r w:rsidRPr="003B25B8">
        <w:rPr>
          <w:sz w:val="24"/>
          <w:szCs w:val="24"/>
        </w:rPr>
        <w:t xml:space="preserve"> (são como extensões da placa Arduino, agregam alguma funcionalidade e ma</w:t>
      </w:r>
      <w:r w:rsidR="00AC2D2B">
        <w:rPr>
          <w:sz w:val="24"/>
          <w:szCs w:val="24"/>
        </w:rPr>
        <w:t>n</w:t>
      </w:r>
      <w:r w:rsidRPr="003B25B8">
        <w:rPr>
          <w:sz w:val="24"/>
          <w:szCs w:val="24"/>
        </w:rPr>
        <w:t>t</w:t>
      </w:r>
      <w:r w:rsidR="00AC2D2B">
        <w:rPr>
          <w:sz w:val="24"/>
          <w:szCs w:val="24"/>
        </w:rPr>
        <w:t>é</w:t>
      </w:r>
      <w:r w:rsidRPr="003B25B8">
        <w:rPr>
          <w:sz w:val="24"/>
          <w:szCs w:val="24"/>
        </w:rPr>
        <w:t xml:space="preserve">m a maioria dos pinos livres), </w:t>
      </w:r>
      <w:r w:rsidRPr="003B25B8">
        <w:rPr>
          <w:i/>
          <w:sz w:val="24"/>
          <w:szCs w:val="24"/>
        </w:rPr>
        <w:t>displays</w:t>
      </w:r>
      <w:r w:rsidRPr="003B25B8">
        <w:rPr>
          <w:sz w:val="24"/>
          <w:szCs w:val="24"/>
        </w:rPr>
        <w:t xml:space="preserve">, </w:t>
      </w:r>
      <w:r w:rsidRPr="00EF55A2">
        <w:rPr>
          <w:sz w:val="24"/>
          <w:szCs w:val="24"/>
        </w:rPr>
        <w:t>LEDs</w:t>
      </w:r>
      <w:r w:rsidRPr="003B25B8">
        <w:rPr>
          <w:sz w:val="24"/>
          <w:szCs w:val="24"/>
        </w:rPr>
        <w:t>, pequenos motores, botões e etc. que podem ser incorporados a ele. Isso torna a quantidade de projetos possíveis quase que infinitas.</w:t>
      </w:r>
      <w:r w:rsidR="002F4BBE" w:rsidRPr="003B25B8">
        <w:rPr>
          <w:sz w:val="24"/>
          <w:szCs w:val="24"/>
        </w:rPr>
        <w:t xml:space="preserve"> Abaixo segue a Figura </w:t>
      </w:r>
      <w:r w:rsidR="00F00A81">
        <w:rPr>
          <w:sz w:val="24"/>
          <w:szCs w:val="24"/>
        </w:rPr>
        <w:t>9</w:t>
      </w:r>
      <w:r w:rsidR="002F4BBE" w:rsidRPr="003B25B8">
        <w:rPr>
          <w:sz w:val="24"/>
          <w:szCs w:val="24"/>
        </w:rPr>
        <w:t xml:space="preserve"> que demostra como é feito o encaixe da placa Arduino com uma </w:t>
      </w:r>
      <w:r w:rsidR="002F4BBE" w:rsidRPr="003B25B8">
        <w:rPr>
          <w:i/>
          <w:sz w:val="24"/>
          <w:szCs w:val="24"/>
        </w:rPr>
        <w:t>shield</w:t>
      </w:r>
      <w:r w:rsidR="002F4BBE" w:rsidRPr="003B25B8">
        <w:rPr>
          <w:sz w:val="24"/>
          <w:szCs w:val="24"/>
        </w:rPr>
        <w:t>.</w:t>
      </w:r>
    </w:p>
    <w:p w14:paraId="364592CC" w14:textId="77777777" w:rsidR="003200C3" w:rsidRPr="003200C3" w:rsidRDefault="003200C3" w:rsidP="00A56C2B">
      <w:pPr>
        <w:pStyle w:val="Legenda"/>
        <w:keepNext/>
        <w:spacing w:line="360" w:lineRule="auto"/>
        <w:jc w:val="left"/>
        <w:rPr>
          <w:sz w:val="24"/>
          <w:szCs w:val="24"/>
        </w:rPr>
      </w:pPr>
    </w:p>
    <w:p w14:paraId="5113346C" w14:textId="01F09E7F" w:rsidR="00EA124E" w:rsidRPr="00A56C2B" w:rsidRDefault="00AD2222" w:rsidP="00AD2222">
      <w:pPr>
        <w:pStyle w:val="Legenda"/>
        <w:keepNext/>
        <w:ind w:left="1416"/>
        <w:jc w:val="left"/>
        <w:rPr>
          <w:sz w:val="24"/>
          <w:szCs w:val="24"/>
        </w:rPr>
      </w:pPr>
      <w:r>
        <w:rPr>
          <w:sz w:val="24"/>
          <w:szCs w:val="24"/>
        </w:rPr>
        <w:t xml:space="preserve">     </w:t>
      </w:r>
      <w:r w:rsidR="00F812C7">
        <w:rPr>
          <w:sz w:val="24"/>
          <w:szCs w:val="24"/>
        </w:rPr>
        <w:t xml:space="preserve">       </w:t>
      </w:r>
      <w:bookmarkStart w:id="37" w:name="_Toc508548218"/>
      <w:r w:rsidR="00EA124E" w:rsidRPr="00A56C2B">
        <w:rPr>
          <w:sz w:val="24"/>
          <w:szCs w:val="24"/>
        </w:rPr>
        <w:t xml:space="preserve">Figura </w:t>
      </w:r>
      <w:r w:rsidR="0048157E">
        <w:rPr>
          <w:sz w:val="24"/>
          <w:szCs w:val="24"/>
        </w:rPr>
        <w:t>9</w:t>
      </w:r>
      <w:r w:rsidR="00EA124E" w:rsidRPr="00A56C2B">
        <w:rPr>
          <w:sz w:val="24"/>
          <w:szCs w:val="24"/>
        </w:rPr>
        <w:t xml:space="preserve"> - Arduino Uno integrado a um </w:t>
      </w:r>
      <w:r w:rsidR="00EA124E" w:rsidRPr="001D7278">
        <w:rPr>
          <w:i/>
          <w:sz w:val="24"/>
          <w:szCs w:val="24"/>
        </w:rPr>
        <w:t>shield ethernet</w:t>
      </w:r>
      <w:bookmarkEnd w:id="37"/>
    </w:p>
    <w:p w14:paraId="63FA7B0E" w14:textId="77777777" w:rsidR="00D71E79" w:rsidRPr="00317EEA" w:rsidRDefault="00D71E79" w:rsidP="003200C3">
      <w:pPr>
        <w:pStyle w:val="Legenda"/>
        <w:keepNext/>
      </w:pPr>
      <w:r w:rsidRPr="00317EEA">
        <w:rPr>
          <w:noProof/>
          <w:sz w:val="24"/>
          <w:szCs w:val="24"/>
          <w:lang w:eastAsia="pt-BR" w:bidi="ar-SA"/>
        </w:rPr>
        <w:drawing>
          <wp:inline distT="0" distB="0" distL="0" distR="0" wp14:anchorId="123C4DC0" wp14:editId="4D5B0910">
            <wp:extent cx="3070917" cy="2398513"/>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herne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917" cy="2398513"/>
                    </a:xfrm>
                    <a:prstGeom prst="rect">
                      <a:avLst/>
                    </a:prstGeom>
                  </pic:spPr>
                </pic:pic>
              </a:graphicData>
            </a:graphic>
          </wp:inline>
        </w:drawing>
      </w:r>
    </w:p>
    <w:p w14:paraId="37DEA097" w14:textId="46C63AA8" w:rsidR="00500174" w:rsidRPr="0048157E" w:rsidRDefault="00D65A31">
      <w:pPr>
        <w:pStyle w:val="Legenda"/>
        <w:spacing w:line="360" w:lineRule="auto"/>
        <w:jc w:val="left"/>
        <w:rPr>
          <w:sz w:val="24"/>
          <w:szCs w:val="24"/>
        </w:rPr>
      </w:pPr>
      <w:r w:rsidRPr="0048157E">
        <w:t xml:space="preserve">          </w:t>
      </w:r>
      <w:r w:rsidR="003200C3" w:rsidRPr="0048157E">
        <w:t xml:space="preserve">                          </w:t>
      </w:r>
      <w:r w:rsidR="00F812C7" w:rsidRPr="0048157E">
        <w:t xml:space="preserve">      </w:t>
      </w:r>
      <w:r w:rsidR="00D71E79" w:rsidRPr="0048157E">
        <w:t>Fonte:</w:t>
      </w:r>
      <w:r w:rsidR="00EA7EEC" w:rsidRPr="0048157E">
        <w:t xml:space="preserve"> Autoria própria</w:t>
      </w:r>
      <w:r w:rsidR="00D71E79" w:rsidRPr="0048157E">
        <w:t xml:space="preserve"> (201</w:t>
      </w:r>
      <w:r w:rsidR="00EA7EEC" w:rsidRPr="0048157E">
        <w:t>7</w:t>
      </w:r>
      <w:r w:rsidR="00D71E79" w:rsidRPr="0048157E">
        <w:t>)</w:t>
      </w:r>
      <w:r w:rsidR="00A77B50" w:rsidRPr="0048157E">
        <w:t>.</w:t>
      </w:r>
    </w:p>
    <w:p w14:paraId="6EFA11AC" w14:textId="6A2A91F8" w:rsidR="00D71E79" w:rsidRPr="0048157E" w:rsidRDefault="000210DB" w:rsidP="00A56C2B">
      <w:pPr>
        <w:pStyle w:val="Ttulo3"/>
        <w:ind w:left="0" w:firstLine="0"/>
        <w:rPr>
          <w:b w:val="0"/>
        </w:rPr>
      </w:pPr>
      <w:bookmarkStart w:id="38" w:name="_Toc492922863"/>
      <w:r w:rsidRPr="0048157E">
        <w:rPr>
          <w:rFonts w:ascii="Times New Roman" w:hAnsi="Times New Roman" w:cs="Times New Roman"/>
        </w:rPr>
        <w:t>2.</w:t>
      </w:r>
      <w:r w:rsidR="00361D5D" w:rsidRPr="0048157E">
        <w:rPr>
          <w:rFonts w:ascii="Times New Roman" w:hAnsi="Times New Roman" w:cs="Times New Roman"/>
        </w:rPr>
        <w:t>5</w:t>
      </w:r>
      <w:r w:rsidR="00D71E79" w:rsidRPr="0048157E">
        <w:rPr>
          <w:rFonts w:ascii="Times New Roman" w:hAnsi="Times New Roman" w:cs="Times New Roman"/>
        </w:rPr>
        <w:t>.1 Shield Ethernet W5100</w:t>
      </w:r>
      <w:bookmarkEnd w:id="38"/>
    </w:p>
    <w:p w14:paraId="0A84F351" w14:textId="77777777" w:rsidR="00D71E79" w:rsidRPr="0048157E" w:rsidRDefault="00D71E79" w:rsidP="00D71E79">
      <w:pPr>
        <w:pStyle w:val="Legenda"/>
        <w:spacing w:line="360" w:lineRule="auto"/>
        <w:jc w:val="both"/>
        <w:rPr>
          <w:b/>
          <w:i/>
          <w:sz w:val="24"/>
          <w:szCs w:val="24"/>
        </w:rPr>
      </w:pPr>
    </w:p>
    <w:p w14:paraId="29771968" w14:textId="0557F2A1" w:rsidR="008F12D6" w:rsidRPr="003B25B8" w:rsidRDefault="00D71E79" w:rsidP="002F4BBE">
      <w:pPr>
        <w:pStyle w:val="Legenda"/>
        <w:spacing w:line="360" w:lineRule="auto"/>
        <w:ind w:firstLine="708"/>
        <w:jc w:val="both"/>
        <w:rPr>
          <w:i/>
          <w:sz w:val="24"/>
          <w:szCs w:val="24"/>
        </w:rPr>
      </w:pPr>
      <w:r w:rsidRPr="00317EEA">
        <w:rPr>
          <w:sz w:val="24"/>
          <w:szCs w:val="24"/>
        </w:rPr>
        <w:t xml:space="preserve">O </w:t>
      </w:r>
      <w:r w:rsidRPr="00317EEA">
        <w:rPr>
          <w:i/>
          <w:sz w:val="24"/>
          <w:szCs w:val="24"/>
        </w:rPr>
        <w:t xml:space="preserve">Shield Ethernet W5100 </w:t>
      </w:r>
      <w:r w:rsidRPr="003B25B8">
        <w:rPr>
          <w:sz w:val="24"/>
          <w:szCs w:val="24"/>
        </w:rPr>
        <w:t xml:space="preserve">é uma placa extensora </w:t>
      </w:r>
      <w:r w:rsidRPr="003B25B8">
        <w:rPr>
          <w:i/>
          <w:sz w:val="24"/>
          <w:szCs w:val="24"/>
        </w:rPr>
        <w:t>open-source</w:t>
      </w:r>
      <w:r w:rsidRPr="003B25B8">
        <w:rPr>
          <w:sz w:val="24"/>
          <w:szCs w:val="24"/>
        </w:rPr>
        <w:t xml:space="preserve"> para Arduino, equipada com um </w:t>
      </w:r>
      <w:r w:rsidRPr="003B25B8">
        <w:rPr>
          <w:i/>
          <w:sz w:val="24"/>
          <w:szCs w:val="24"/>
        </w:rPr>
        <w:t>chip</w:t>
      </w:r>
      <w:r w:rsidRPr="003B25B8">
        <w:rPr>
          <w:sz w:val="24"/>
          <w:szCs w:val="24"/>
        </w:rPr>
        <w:t xml:space="preserve"> </w:t>
      </w:r>
      <w:r w:rsidRPr="00261860">
        <w:rPr>
          <w:i/>
          <w:sz w:val="24"/>
          <w:szCs w:val="24"/>
        </w:rPr>
        <w:t>Wiznet W5100</w:t>
      </w:r>
      <w:r w:rsidRPr="003B25B8">
        <w:rPr>
          <w:sz w:val="24"/>
          <w:szCs w:val="24"/>
        </w:rPr>
        <w:t xml:space="preserve">. Basicamente, provê ao Arduino uma forma de se conectar a </w:t>
      </w:r>
      <w:r w:rsidRPr="003B25B8">
        <w:rPr>
          <w:i/>
          <w:sz w:val="24"/>
          <w:szCs w:val="24"/>
        </w:rPr>
        <w:t>internet</w:t>
      </w:r>
      <w:r w:rsidRPr="003B25B8">
        <w:rPr>
          <w:sz w:val="24"/>
          <w:szCs w:val="24"/>
        </w:rPr>
        <w:t xml:space="preserve">, já que o mesmo não tem a capacidade de se conectar sozinho. O </w:t>
      </w:r>
      <w:r w:rsidRPr="003B25B8">
        <w:rPr>
          <w:i/>
          <w:sz w:val="24"/>
          <w:szCs w:val="24"/>
        </w:rPr>
        <w:t>shield</w:t>
      </w:r>
      <w:r w:rsidRPr="003B25B8">
        <w:rPr>
          <w:sz w:val="24"/>
          <w:szCs w:val="24"/>
        </w:rPr>
        <w:t xml:space="preserve"> contém uma </w:t>
      </w:r>
      <w:r w:rsidRPr="003B25B8">
        <w:rPr>
          <w:sz w:val="24"/>
          <w:szCs w:val="24"/>
        </w:rPr>
        <w:lastRenderedPageBreak/>
        <w:t xml:space="preserve">porta para cabo RJ-45 e um </w:t>
      </w:r>
      <w:r w:rsidRPr="003B25B8">
        <w:rPr>
          <w:i/>
          <w:sz w:val="24"/>
          <w:szCs w:val="24"/>
        </w:rPr>
        <w:t>slot</w:t>
      </w:r>
      <w:r w:rsidRPr="003B25B8">
        <w:rPr>
          <w:sz w:val="24"/>
          <w:szCs w:val="24"/>
        </w:rPr>
        <w:t xml:space="preserve"> para cartão de memória micro SD.</w:t>
      </w:r>
      <w:r w:rsidR="002F4BBE" w:rsidRPr="003B25B8">
        <w:rPr>
          <w:sz w:val="24"/>
          <w:szCs w:val="24"/>
        </w:rPr>
        <w:t xml:space="preserve"> A Figura </w:t>
      </w:r>
      <w:r w:rsidR="00F00A81">
        <w:rPr>
          <w:sz w:val="24"/>
          <w:szCs w:val="24"/>
        </w:rPr>
        <w:t>10</w:t>
      </w:r>
      <w:r w:rsidR="002F4BBE" w:rsidRPr="003B25B8">
        <w:rPr>
          <w:sz w:val="24"/>
          <w:szCs w:val="24"/>
        </w:rPr>
        <w:t xml:space="preserve"> abaixo contém a imagem de uma </w:t>
      </w:r>
      <w:r w:rsidR="002F4BBE" w:rsidRPr="003B25B8">
        <w:rPr>
          <w:i/>
          <w:sz w:val="24"/>
          <w:szCs w:val="24"/>
        </w:rPr>
        <w:t>shield Ethernet W5100.</w:t>
      </w:r>
    </w:p>
    <w:p w14:paraId="730156EF" w14:textId="77777777" w:rsidR="003200C3" w:rsidRPr="003200C3" w:rsidRDefault="003200C3" w:rsidP="00A56C2B">
      <w:pPr>
        <w:pStyle w:val="Legenda"/>
        <w:keepNext/>
        <w:spacing w:line="360" w:lineRule="auto"/>
        <w:jc w:val="left"/>
        <w:rPr>
          <w:sz w:val="24"/>
          <w:szCs w:val="24"/>
        </w:rPr>
      </w:pPr>
    </w:p>
    <w:p w14:paraId="33C79BEF" w14:textId="2DBB3A51" w:rsidR="00EA124E" w:rsidRPr="00A56C2B" w:rsidRDefault="00AD2222" w:rsidP="00AD2222">
      <w:pPr>
        <w:pStyle w:val="Legenda"/>
        <w:keepNext/>
        <w:ind w:left="708"/>
        <w:jc w:val="left"/>
        <w:rPr>
          <w:sz w:val="24"/>
          <w:szCs w:val="24"/>
        </w:rPr>
      </w:pPr>
      <w:r>
        <w:rPr>
          <w:sz w:val="24"/>
          <w:szCs w:val="24"/>
        </w:rPr>
        <w:t xml:space="preserve">           </w:t>
      </w:r>
      <w:r w:rsidR="00F812C7">
        <w:rPr>
          <w:sz w:val="24"/>
          <w:szCs w:val="24"/>
        </w:rPr>
        <w:t xml:space="preserve">    </w:t>
      </w:r>
      <w:bookmarkStart w:id="39" w:name="_Toc508548219"/>
      <w:r w:rsidR="00EA124E" w:rsidRPr="00A56C2B">
        <w:rPr>
          <w:sz w:val="24"/>
          <w:szCs w:val="24"/>
        </w:rPr>
        <w:t xml:space="preserve">Figura </w:t>
      </w:r>
      <w:r w:rsidR="0048157E">
        <w:rPr>
          <w:sz w:val="24"/>
          <w:szCs w:val="24"/>
        </w:rPr>
        <w:t>10</w:t>
      </w:r>
      <w:r w:rsidR="00EA124E" w:rsidRPr="00A56C2B">
        <w:rPr>
          <w:sz w:val="24"/>
          <w:szCs w:val="24"/>
        </w:rPr>
        <w:t xml:space="preserve"> - Shield ethernet equipado com o chip Wiznet W5100</w:t>
      </w:r>
      <w:bookmarkEnd w:id="39"/>
    </w:p>
    <w:p w14:paraId="685F7CF2" w14:textId="77777777" w:rsidR="00D71E79" w:rsidRPr="00317EEA" w:rsidRDefault="00D71E79" w:rsidP="003200C3">
      <w:pPr>
        <w:pStyle w:val="Legenda"/>
        <w:keepNext/>
      </w:pPr>
      <w:r w:rsidRPr="00317EEA">
        <w:rPr>
          <w:noProof/>
          <w:sz w:val="24"/>
          <w:szCs w:val="24"/>
          <w:lang w:eastAsia="pt-BR" w:bidi="ar-SA"/>
        </w:rPr>
        <w:drawing>
          <wp:inline distT="0" distB="0" distL="0" distR="0" wp14:anchorId="6C8FB2BF" wp14:editId="3C93BC59">
            <wp:extent cx="3666879" cy="275015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EthernetShieldV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6879" cy="2750159"/>
                    </a:xfrm>
                    <a:prstGeom prst="rect">
                      <a:avLst/>
                    </a:prstGeom>
                  </pic:spPr>
                </pic:pic>
              </a:graphicData>
            </a:graphic>
          </wp:inline>
        </w:drawing>
      </w:r>
    </w:p>
    <w:p w14:paraId="32492F26" w14:textId="145883B8" w:rsidR="00D71E79" w:rsidRPr="003B25B8" w:rsidRDefault="00D65A31" w:rsidP="003200C3">
      <w:pPr>
        <w:pStyle w:val="Legenda"/>
        <w:jc w:val="left"/>
      </w:pPr>
      <w:r>
        <w:t xml:space="preserve">                          </w:t>
      </w:r>
      <w:r w:rsidR="00F812C7">
        <w:t xml:space="preserve">      </w:t>
      </w:r>
      <w:r w:rsidR="00D71E79" w:rsidRPr="003B25B8">
        <w:t xml:space="preserve">Fonte: </w:t>
      </w:r>
      <w:r w:rsidR="00856DAF">
        <w:t>A</w:t>
      </w:r>
      <w:r w:rsidR="00EA7EEC">
        <w:t>utoria própria</w:t>
      </w:r>
      <w:r w:rsidR="00D71E79" w:rsidRPr="003B25B8">
        <w:t xml:space="preserve"> (201</w:t>
      </w:r>
      <w:r w:rsidR="00EA7EEC">
        <w:t>7</w:t>
      </w:r>
      <w:r w:rsidR="00D71E79" w:rsidRPr="003B25B8">
        <w:t>)</w:t>
      </w:r>
      <w:r w:rsidR="00A77B50" w:rsidRPr="003B25B8">
        <w:t>.</w:t>
      </w:r>
    </w:p>
    <w:p w14:paraId="3CA29979" w14:textId="77777777" w:rsidR="00D71E79" w:rsidRPr="003B25B8" w:rsidRDefault="00D71E79" w:rsidP="00D71E79">
      <w:pPr>
        <w:pStyle w:val="Legenda"/>
        <w:spacing w:line="360" w:lineRule="auto"/>
        <w:jc w:val="both"/>
      </w:pPr>
    </w:p>
    <w:p w14:paraId="44E69A89" w14:textId="732381A2" w:rsidR="00D71E79" w:rsidRPr="003B25B8" w:rsidRDefault="00D71E79" w:rsidP="00D71E79">
      <w:pPr>
        <w:pStyle w:val="Legenda"/>
        <w:spacing w:line="360" w:lineRule="auto"/>
        <w:ind w:firstLine="708"/>
        <w:jc w:val="both"/>
        <w:rPr>
          <w:sz w:val="24"/>
          <w:szCs w:val="24"/>
        </w:rPr>
      </w:pPr>
      <w:r w:rsidRPr="003B25B8">
        <w:rPr>
          <w:sz w:val="24"/>
          <w:szCs w:val="24"/>
        </w:rPr>
        <w:t xml:space="preserve">A conexão acontece via protocolos </w:t>
      </w:r>
      <w:r w:rsidR="00261860" w:rsidRPr="00261860">
        <w:rPr>
          <w:i/>
          <w:sz w:val="24"/>
          <w:szCs w:val="24"/>
        </w:rPr>
        <w:t>Transmission Control Protocol</w:t>
      </w:r>
      <w:r w:rsidR="00261860">
        <w:rPr>
          <w:sz w:val="24"/>
          <w:szCs w:val="24"/>
        </w:rPr>
        <w:t xml:space="preserve"> (</w:t>
      </w:r>
      <w:r w:rsidRPr="003B25B8">
        <w:rPr>
          <w:sz w:val="24"/>
          <w:szCs w:val="24"/>
        </w:rPr>
        <w:t>TCP</w:t>
      </w:r>
      <w:r w:rsidR="00261860">
        <w:rPr>
          <w:sz w:val="24"/>
          <w:szCs w:val="24"/>
        </w:rPr>
        <w:t>)</w:t>
      </w:r>
      <w:r w:rsidRPr="003B25B8">
        <w:rPr>
          <w:sz w:val="24"/>
          <w:szCs w:val="24"/>
        </w:rPr>
        <w:t xml:space="preserve"> ou </w:t>
      </w:r>
      <w:r w:rsidR="00261860" w:rsidRPr="00261860">
        <w:rPr>
          <w:i/>
          <w:sz w:val="24"/>
          <w:szCs w:val="24"/>
        </w:rPr>
        <w:t>User Datagram Protocol</w:t>
      </w:r>
      <w:r w:rsidR="00261860">
        <w:rPr>
          <w:sz w:val="24"/>
          <w:szCs w:val="24"/>
        </w:rPr>
        <w:t xml:space="preserve"> (</w:t>
      </w:r>
      <w:r w:rsidRPr="003B25B8">
        <w:rPr>
          <w:sz w:val="24"/>
          <w:szCs w:val="24"/>
        </w:rPr>
        <w:t>UDP</w:t>
      </w:r>
      <w:r w:rsidR="00261860">
        <w:rPr>
          <w:sz w:val="24"/>
          <w:szCs w:val="24"/>
        </w:rPr>
        <w:t>)</w:t>
      </w:r>
      <w:r w:rsidRPr="003B25B8">
        <w:rPr>
          <w:sz w:val="24"/>
          <w:szCs w:val="24"/>
        </w:rPr>
        <w:t xml:space="preserve"> com velocidades de conexão de 10 ou 100mbps e comunicação </w:t>
      </w:r>
      <w:r w:rsidRPr="003B25B8">
        <w:rPr>
          <w:i/>
          <w:sz w:val="24"/>
          <w:szCs w:val="24"/>
        </w:rPr>
        <w:t>full-duplex</w:t>
      </w:r>
      <w:r w:rsidRPr="003B25B8">
        <w:rPr>
          <w:sz w:val="24"/>
          <w:szCs w:val="24"/>
        </w:rPr>
        <w:t xml:space="preserve"> ou </w:t>
      </w:r>
      <w:r w:rsidRPr="003B25B8">
        <w:rPr>
          <w:i/>
          <w:sz w:val="24"/>
          <w:szCs w:val="24"/>
        </w:rPr>
        <w:t>half duplex</w:t>
      </w:r>
      <w:r w:rsidR="001777D9">
        <w:rPr>
          <w:sz w:val="24"/>
          <w:szCs w:val="24"/>
        </w:rPr>
        <w:t>. A alimentação é de 5V e</w:t>
      </w:r>
      <w:r w:rsidRPr="003B25B8">
        <w:rPr>
          <w:sz w:val="24"/>
          <w:szCs w:val="24"/>
        </w:rPr>
        <w:t xml:space="preserve"> a placa suporta PoE (</w:t>
      </w:r>
      <w:r w:rsidRPr="003B25B8">
        <w:rPr>
          <w:i/>
          <w:sz w:val="24"/>
          <w:szCs w:val="24"/>
        </w:rPr>
        <w:t>Power over Ethernet</w:t>
      </w:r>
      <w:r w:rsidRPr="003B25B8">
        <w:rPr>
          <w:sz w:val="24"/>
          <w:szCs w:val="24"/>
        </w:rPr>
        <w:t>).</w:t>
      </w:r>
    </w:p>
    <w:p w14:paraId="0E3C1811" w14:textId="33EEEA0D" w:rsidR="00EA124E" w:rsidRDefault="00D71E79" w:rsidP="00A56C2B">
      <w:pPr>
        <w:pStyle w:val="Legenda"/>
        <w:spacing w:line="360" w:lineRule="auto"/>
        <w:ind w:firstLine="708"/>
        <w:jc w:val="both"/>
        <w:rPr>
          <w:b/>
          <w:sz w:val="24"/>
          <w:szCs w:val="24"/>
        </w:rPr>
      </w:pPr>
      <w:r w:rsidRPr="003B25B8">
        <w:rPr>
          <w:sz w:val="24"/>
          <w:szCs w:val="24"/>
        </w:rPr>
        <w:t xml:space="preserve">A vantagem de um </w:t>
      </w:r>
      <w:r w:rsidRPr="003B25B8">
        <w:rPr>
          <w:i/>
          <w:sz w:val="24"/>
          <w:szCs w:val="24"/>
        </w:rPr>
        <w:t>Shield Ethernet W5100</w:t>
      </w:r>
      <w:r w:rsidR="00B16F9C">
        <w:rPr>
          <w:sz w:val="24"/>
          <w:szCs w:val="24"/>
        </w:rPr>
        <w:t xml:space="preserve"> para um mó</w:t>
      </w:r>
      <w:r w:rsidRPr="003B25B8">
        <w:rPr>
          <w:sz w:val="24"/>
          <w:szCs w:val="24"/>
        </w:rPr>
        <w:t xml:space="preserve">dulo com funcionalidade similar, e que além das vantagens já citadas anteriormente, ele é mais prático de se utilizar e contém um </w:t>
      </w:r>
      <w:r w:rsidRPr="003B25B8">
        <w:rPr>
          <w:i/>
          <w:sz w:val="24"/>
          <w:szCs w:val="24"/>
        </w:rPr>
        <w:t>slot</w:t>
      </w:r>
      <w:r w:rsidRPr="003B25B8">
        <w:rPr>
          <w:sz w:val="24"/>
          <w:szCs w:val="24"/>
        </w:rPr>
        <w:t xml:space="preserve"> p</w:t>
      </w:r>
      <w:r w:rsidR="005E355D">
        <w:rPr>
          <w:sz w:val="24"/>
          <w:szCs w:val="24"/>
        </w:rPr>
        <w:t>a</w:t>
      </w:r>
      <w:r w:rsidRPr="003B25B8">
        <w:rPr>
          <w:sz w:val="24"/>
          <w:szCs w:val="24"/>
        </w:rPr>
        <w:t>ra cartão micro SD, dando a possibilidade de manter um pequeno servidor com alguns arquivos, como imagens e vídeos.</w:t>
      </w:r>
    </w:p>
    <w:p w14:paraId="64B229F1" w14:textId="65FAB715" w:rsidR="00D71E79" w:rsidRPr="00A56C2B" w:rsidRDefault="000210DB" w:rsidP="00A56C2B">
      <w:pPr>
        <w:pStyle w:val="Ttulo3"/>
        <w:ind w:left="0" w:firstLine="0"/>
        <w:rPr>
          <w:b w:val="0"/>
        </w:rPr>
      </w:pPr>
      <w:bookmarkStart w:id="40" w:name="_Toc492922864"/>
      <w:r w:rsidRPr="00A56C2B">
        <w:rPr>
          <w:rFonts w:ascii="Times New Roman" w:hAnsi="Times New Roman" w:cs="Times New Roman"/>
        </w:rPr>
        <w:t>2.</w:t>
      </w:r>
      <w:r w:rsidR="00361D5D" w:rsidRPr="00A56C2B">
        <w:rPr>
          <w:rFonts w:ascii="Times New Roman" w:hAnsi="Times New Roman" w:cs="Times New Roman"/>
        </w:rPr>
        <w:t>5</w:t>
      </w:r>
      <w:r w:rsidR="00D71E79" w:rsidRPr="00A56C2B">
        <w:rPr>
          <w:rFonts w:ascii="Times New Roman" w:hAnsi="Times New Roman" w:cs="Times New Roman"/>
        </w:rPr>
        <w:t>.2 Módulo NFC PN532</w:t>
      </w:r>
      <w:bookmarkEnd w:id="40"/>
    </w:p>
    <w:p w14:paraId="392568E5" w14:textId="77777777" w:rsidR="00546D88" w:rsidRPr="003B25B8" w:rsidRDefault="00546D88" w:rsidP="00D71E79">
      <w:pPr>
        <w:pStyle w:val="Legenda"/>
        <w:spacing w:line="360" w:lineRule="auto"/>
        <w:jc w:val="both"/>
        <w:rPr>
          <w:b/>
          <w:sz w:val="24"/>
          <w:szCs w:val="24"/>
        </w:rPr>
      </w:pPr>
    </w:p>
    <w:p w14:paraId="21FFF737" w14:textId="0402975B" w:rsidR="00D71E79" w:rsidRPr="003B25B8" w:rsidRDefault="00DF2C82" w:rsidP="00D71E79">
      <w:pPr>
        <w:pStyle w:val="Legenda"/>
        <w:spacing w:line="360" w:lineRule="auto"/>
        <w:jc w:val="both"/>
        <w:rPr>
          <w:sz w:val="24"/>
          <w:szCs w:val="24"/>
        </w:rPr>
      </w:pPr>
      <w:r w:rsidRPr="003B25B8">
        <w:rPr>
          <w:sz w:val="24"/>
          <w:szCs w:val="24"/>
        </w:rPr>
        <w:tab/>
        <w:t>O PN532 é um módulo de transmissão altamente integrado para comunicação sem contato a 13.56MHz, incluindo funcionalidade de microcontrolador baseado em um núcleo 80C51 (</w:t>
      </w:r>
      <w:r w:rsidR="005E355D" w:rsidRPr="00671851">
        <w:rPr>
          <w:color w:val="222222"/>
          <w:sz w:val="24"/>
          <w:szCs w:val="24"/>
          <w:shd w:val="clear" w:color="auto" w:fill="FFFFFF"/>
        </w:rPr>
        <w:t>NXP SEMICONDUCTORS</w:t>
      </w:r>
      <w:r w:rsidR="005E355D" w:rsidRPr="003B25B8">
        <w:rPr>
          <w:sz w:val="24"/>
          <w:szCs w:val="24"/>
        </w:rPr>
        <w:t>, 201</w:t>
      </w:r>
      <w:r w:rsidR="005E355D">
        <w:rPr>
          <w:sz w:val="24"/>
          <w:szCs w:val="24"/>
        </w:rPr>
        <w:t>2</w:t>
      </w:r>
      <w:r w:rsidRPr="003B25B8">
        <w:rPr>
          <w:sz w:val="24"/>
          <w:szCs w:val="24"/>
        </w:rPr>
        <w:t>).</w:t>
      </w:r>
    </w:p>
    <w:p w14:paraId="73BBCBB3" w14:textId="0C34B579" w:rsidR="00AF1F91" w:rsidRPr="003B25B8" w:rsidRDefault="00D71E79" w:rsidP="00D71E79">
      <w:pPr>
        <w:pStyle w:val="Legenda"/>
        <w:spacing w:line="360" w:lineRule="auto"/>
        <w:jc w:val="both"/>
        <w:rPr>
          <w:sz w:val="24"/>
          <w:szCs w:val="24"/>
        </w:rPr>
      </w:pPr>
      <w:r w:rsidRPr="003B25B8">
        <w:rPr>
          <w:sz w:val="24"/>
          <w:szCs w:val="24"/>
        </w:rPr>
        <w:tab/>
      </w:r>
      <w:r w:rsidR="00DF2C82" w:rsidRPr="003B25B8">
        <w:rPr>
          <w:sz w:val="24"/>
          <w:szCs w:val="24"/>
        </w:rPr>
        <w:t xml:space="preserve">Seu circuito analógico </w:t>
      </w:r>
      <w:r w:rsidR="005249B0" w:rsidRPr="003B25B8">
        <w:rPr>
          <w:sz w:val="24"/>
          <w:szCs w:val="24"/>
        </w:rPr>
        <w:t>altamente integrado é capaz de de</w:t>
      </w:r>
      <w:r w:rsidR="00DF2C82" w:rsidRPr="003B25B8">
        <w:rPr>
          <w:sz w:val="24"/>
          <w:szCs w:val="24"/>
        </w:rPr>
        <w:t>modular e decodificar respostas, e d</w:t>
      </w:r>
      <w:r w:rsidRPr="003B25B8">
        <w:rPr>
          <w:sz w:val="24"/>
          <w:szCs w:val="24"/>
        </w:rPr>
        <w:t>ependendo do tamanho da antena (existem diversos modelos usando o mesmo chip), o módulo consegue estabelecer comunicação em uma distância de até 5 cm, nas velocidades de 212kb</w:t>
      </w:r>
      <w:r w:rsidR="00662875" w:rsidRPr="003B25B8">
        <w:rPr>
          <w:sz w:val="24"/>
          <w:szCs w:val="24"/>
        </w:rPr>
        <w:t>it/s ou 424kbit/</w:t>
      </w:r>
      <w:r w:rsidR="00AF1F91" w:rsidRPr="003B25B8">
        <w:rPr>
          <w:sz w:val="24"/>
          <w:szCs w:val="24"/>
        </w:rPr>
        <w:t>.</w:t>
      </w:r>
    </w:p>
    <w:p w14:paraId="06828040" w14:textId="4DC0F550" w:rsidR="00AD59DF" w:rsidRPr="003B25B8" w:rsidRDefault="00AF1F91" w:rsidP="00AF1F91">
      <w:pPr>
        <w:pStyle w:val="Legenda"/>
        <w:spacing w:line="360" w:lineRule="auto"/>
        <w:ind w:firstLine="708"/>
        <w:jc w:val="both"/>
        <w:rPr>
          <w:sz w:val="24"/>
          <w:szCs w:val="24"/>
        </w:rPr>
      </w:pPr>
      <w:r w:rsidRPr="003B25B8">
        <w:rPr>
          <w:sz w:val="24"/>
          <w:szCs w:val="24"/>
        </w:rPr>
        <w:t>O PN532</w:t>
      </w:r>
      <w:r w:rsidR="003F2C14" w:rsidRPr="003B25B8">
        <w:rPr>
          <w:sz w:val="24"/>
          <w:szCs w:val="24"/>
        </w:rPr>
        <w:t xml:space="preserve"> tem suporte aos padrões ISO 14443</w:t>
      </w:r>
      <w:r w:rsidR="006F57FE" w:rsidRPr="003B25B8">
        <w:rPr>
          <w:sz w:val="24"/>
          <w:szCs w:val="24"/>
        </w:rPr>
        <w:t xml:space="preserve">A e ISO 14443B, sendo compatível com </w:t>
      </w:r>
      <w:r w:rsidR="006F57FE" w:rsidRPr="003B25B8">
        <w:rPr>
          <w:i/>
          <w:sz w:val="24"/>
          <w:szCs w:val="24"/>
        </w:rPr>
        <w:lastRenderedPageBreak/>
        <w:t>smart</w:t>
      </w:r>
      <w:r w:rsidR="00334111">
        <w:rPr>
          <w:i/>
          <w:sz w:val="24"/>
          <w:szCs w:val="24"/>
        </w:rPr>
        <w:t xml:space="preserve"> </w:t>
      </w:r>
      <w:r w:rsidR="006F57FE" w:rsidRPr="003B25B8">
        <w:rPr>
          <w:i/>
          <w:sz w:val="24"/>
          <w:szCs w:val="24"/>
        </w:rPr>
        <w:t>cards</w:t>
      </w:r>
      <w:r w:rsidR="006F57FE" w:rsidRPr="003B25B8">
        <w:rPr>
          <w:sz w:val="24"/>
          <w:szCs w:val="24"/>
        </w:rPr>
        <w:t xml:space="preserve"> MIFARE e FeliCa</w:t>
      </w:r>
      <w:r w:rsidR="00DF2C82" w:rsidRPr="003B25B8">
        <w:rPr>
          <w:sz w:val="24"/>
          <w:szCs w:val="24"/>
        </w:rPr>
        <w:t>.</w:t>
      </w:r>
    </w:p>
    <w:p w14:paraId="3753864F" w14:textId="7638920C" w:rsidR="00451CDA" w:rsidRPr="003B25B8" w:rsidRDefault="008427E8" w:rsidP="00D71E79">
      <w:pPr>
        <w:pStyle w:val="Legenda"/>
        <w:spacing w:line="360" w:lineRule="auto"/>
        <w:jc w:val="both"/>
        <w:rPr>
          <w:sz w:val="24"/>
          <w:szCs w:val="24"/>
        </w:rPr>
      </w:pPr>
      <w:r w:rsidRPr="003B25B8">
        <w:rPr>
          <w:sz w:val="24"/>
          <w:szCs w:val="24"/>
        </w:rPr>
        <w:tab/>
        <w:t>O módulo precisa de uma fonte de energia de 2.7V a 5.4V para funcionar.</w:t>
      </w:r>
      <w:r w:rsidR="00A15654">
        <w:rPr>
          <w:sz w:val="24"/>
          <w:szCs w:val="24"/>
        </w:rPr>
        <w:t xml:space="preserve"> </w:t>
      </w:r>
      <w:r w:rsidR="00D22C78" w:rsidRPr="003B25B8">
        <w:rPr>
          <w:sz w:val="24"/>
          <w:szCs w:val="24"/>
        </w:rPr>
        <w:t>Uma imagem do modelo utilizado pode ser vista logo abaixo.</w:t>
      </w:r>
    </w:p>
    <w:p w14:paraId="6D73EC94" w14:textId="2CEDEDD0" w:rsidR="00EA124E" w:rsidRPr="00A15654" w:rsidRDefault="00EA124E" w:rsidP="00A56C2B">
      <w:pPr>
        <w:pStyle w:val="Legenda"/>
        <w:keepNext/>
        <w:spacing w:line="360" w:lineRule="auto"/>
        <w:jc w:val="left"/>
        <w:rPr>
          <w:sz w:val="24"/>
          <w:szCs w:val="24"/>
        </w:rPr>
      </w:pPr>
    </w:p>
    <w:p w14:paraId="61E4B5C6" w14:textId="4BCB6865" w:rsidR="00EA124E" w:rsidRPr="00A56C2B" w:rsidRDefault="00F812C7" w:rsidP="00AD2222">
      <w:pPr>
        <w:pStyle w:val="Legenda"/>
        <w:keepNext/>
        <w:ind w:left="1416"/>
        <w:jc w:val="left"/>
        <w:rPr>
          <w:sz w:val="24"/>
          <w:szCs w:val="24"/>
        </w:rPr>
      </w:pPr>
      <w:r>
        <w:rPr>
          <w:sz w:val="24"/>
          <w:szCs w:val="24"/>
        </w:rPr>
        <w:t xml:space="preserve">       </w:t>
      </w:r>
      <w:bookmarkStart w:id="41" w:name="_Toc508548220"/>
      <w:r w:rsidR="00EA124E" w:rsidRPr="00A56C2B">
        <w:rPr>
          <w:sz w:val="24"/>
          <w:szCs w:val="24"/>
        </w:rPr>
        <w:t xml:space="preserve">Figura </w:t>
      </w:r>
      <w:r w:rsidR="0048157E">
        <w:rPr>
          <w:sz w:val="24"/>
          <w:szCs w:val="24"/>
        </w:rPr>
        <w:t>11</w:t>
      </w:r>
      <w:r w:rsidR="00EA124E" w:rsidRPr="00A56C2B">
        <w:rPr>
          <w:sz w:val="24"/>
          <w:szCs w:val="24"/>
        </w:rPr>
        <w:t xml:space="preserve"> - Modulo PN532</w:t>
      </w:r>
      <w:bookmarkEnd w:id="41"/>
    </w:p>
    <w:p w14:paraId="4D7CC773" w14:textId="77777777" w:rsidR="00D22C78" w:rsidRPr="00317EEA" w:rsidRDefault="00D22C78" w:rsidP="00A15654">
      <w:pPr>
        <w:pStyle w:val="Legenda"/>
        <w:keepNext/>
      </w:pPr>
      <w:r w:rsidRPr="00317EEA">
        <w:rPr>
          <w:noProof/>
          <w:sz w:val="24"/>
          <w:szCs w:val="24"/>
          <w:lang w:eastAsia="pt-BR" w:bidi="ar-SA"/>
        </w:rPr>
        <w:drawing>
          <wp:inline distT="0" distB="0" distL="0" distR="0" wp14:anchorId="44A0BFA4" wp14:editId="7A0044F8">
            <wp:extent cx="3449663" cy="2152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70324_111046_HDR.jpg"/>
                    <pic:cNvPicPr/>
                  </pic:nvPicPr>
                  <pic:blipFill rotWithShape="1">
                    <a:blip r:embed="rId24" cstate="print">
                      <a:extLst>
                        <a:ext uri="{28A0092B-C50C-407E-A947-70E740481C1C}">
                          <a14:useLocalDpi xmlns:a14="http://schemas.microsoft.com/office/drawing/2010/main" val="0"/>
                        </a:ext>
                      </a:extLst>
                    </a:blip>
                    <a:srcRect l="3193" t="6678" r="12679"/>
                    <a:stretch/>
                  </pic:blipFill>
                  <pic:spPr bwMode="auto">
                    <a:xfrm>
                      <a:off x="0" y="0"/>
                      <a:ext cx="3514303" cy="2192987"/>
                    </a:xfrm>
                    <a:prstGeom prst="rect">
                      <a:avLst/>
                    </a:prstGeom>
                    <a:ln>
                      <a:noFill/>
                    </a:ln>
                    <a:extLst>
                      <a:ext uri="{53640926-AAD7-44D8-BBD7-CCE9431645EC}">
                        <a14:shadowObscured xmlns:a14="http://schemas.microsoft.com/office/drawing/2010/main"/>
                      </a:ext>
                    </a:extLst>
                  </pic:spPr>
                </pic:pic>
              </a:graphicData>
            </a:graphic>
          </wp:inline>
        </w:drawing>
      </w:r>
    </w:p>
    <w:p w14:paraId="5AA903DB" w14:textId="45C2C632" w:rsidR="00D22C78" w:rsidRPr="003B25B8" w:rsidRDefault="00D65A31" w:rsidP="00A56C2B">
      <w:pPr>
        <w:pStyle w:val="Legenda"/>
        <w:spacing w:line="360" w:lineRule="auto"/>
        <w:jc w:val="left"/>
        <w:rPr>
          <w:sz w:val="24"/>
          <w:szCs w:val="24"/>
        </w:rPr>
      </w:pPr>
      <w:r>
        <w:t xml:space="preserve">                   </w:t>
      </w:r>
      <w:r w:rsidR="00F00A81">
        <w:t xml:space="preserve">          </w:t>
      </w:r>
      <w:r w:rsidR="00F812C7">
        <w:t xml:space="preserve">        </w:t>
      </w:r>
      <w:r w:rsidR="00D22C78" w:rsidRPr="003B25B8">
        <w:t xml:space="preserve">Fonte: </w:t>
      </w:r>
      <w:r w:rsidR="00AD2222">
        <w:t>Autoria própria</w:t>
      </w:r>
      <w:r w:rsidR="00D22C78" w:rsidRPr="003B25B8">
        <w:t xml:space="preserve"> (2017).</w:t>
      </w:r>
    </w:p>
    <w:p w14:paraId="2105C0FA" w14:textId="7EEAADF3" w:rsidR="00AC7D3B" w:rsidRPr="00A56C2B" w:rsidRDefault="000210DB" w:rsidP="00A56C2B">
      <w:pPr>
        <w:pStyle w:val="Ttulo3"/>
        <w:ind w:left="0" w:firstLine="0"/>
        <w:rPr>
          <w:b w:val="0"/>
        </w:rPr>
      </w:pPr>
      <w:bookmarkStart w:id="42" w:name="_Toc492922865"/>
      <w:r w:rsidRPr="00A56C2B">
        <w:rPr>
          <w:rFonts w:ascii="Times New Roman" w:hAnsi="Times New Roman" w:cs="Times New Roman"/>
        </w:rPr>
        <w:t>2.</w:t>
      </w:r>
      <w:r w:rsidR="00361D5D" w:rsidRPr="00A56C2B">
        <w:rPr>
          <w:rFonts w:ascii="Times New Roman" w:hAnsi="Times New Roman" w:cs="Times New Roman"/>
        </w:rPr>
        <w:t>5</w:t>
      </w:r>
      <w:r w:rsidR="00AC7D3B" w:rsidRPr="00A56C2B">
        <w:rPr>
          <w:rFonts w:ascii="Times New Roman" w:hAnsi="Times New Roman" w:cs="Times New Roman"/>
        </w:rPr>
        <w:t xml:space="preserve">.3 Módulo RFID </w:t>
      </w:r>
      <w:r w:rsidR="00320652" w:rsidRPr="00A56C2B">
        <w:rPr>
          <w:rFonts w:ascii="Times New Roman" w:hAnsi="Times New Roman" w:cs="Times New Roman"/>
        </w:rPr>
        <w:t>MF</w:t>
      </w:r>
      <w:r w:rsidR="00AC7D3B" w:rsidRPr="00A56C2B">
        <w:rPr>
          <w:rFonts w:ascii="Times New Roman" w:hAnsi="Times New Roman" w:cs="Times New Roman"/>
        </w:rPr>
        <w:t>RC522</w:t>
      </w:r>
      <w:bookmarkEnd w:id="42"/>
    </w:p>
    <w:p w14:paraId="74C8F72E" w14:textId="77777777" w:rsidR="00906BD6" w:rsidRPr="003B25B8" w:rsidRDefault="00906BD6" w:rsidP="00B20586">
      <w:pPr>
        <w:pStyle w:val="Legenda"/>
        <w:spacing w:line="360" w:lineRule="auto"/>
        <w:jc w:val="both"/>
        <w:rPr>
          <w:sz w:val="24"/>
          <w:szCs w:val="24"/>
        </w:rPr>
      </w:pPr>
    </w:p>
    <w:p w14:paraId="5CBFA109" w14:textId="3572CA16" w:rsidR="00320652" w:rsidRPr="003B25B8" w:rsidRDefault="00320652" w:rsidP="00B20586">
      <w:pPr>
        <w:pStyle w:val="Legenda"/>
        <w:spacing w:line="360" w:lineRule="auto"/>
        <w:jc w:val="both"/>
        <w:rPr>
          <w:sz w:val="24"/>
          <w:szCs w:val="24"/>
        </w:rPr>
      </w:pPr>
      <w:r w:rsidRPr="003B25B8">
        <w:rPr>
          <w:sz w:val="24"/>
          <w:szCs w:val="24"/>
        </w:rPr>
        <w:tab/>
        <w:t xml:space="preserve">O MFRC522 é um módulo de leitura/escrita altamente integrado para comunicação sem contado </w:t>
      </w:r>
      <w:r w:rsidR="002F484F" w:rsidRPr="003B25B8">
        <w:rPr>
          <w:sz w:val="24"/>
          <w:szCs w:val="24"/>
        </w:rPr>
        <w:t xml:space="preserve">a 13,56 MHz </w:t>
      </w:r>
      <w:r w:rsidRPr="003B25B8">
        <w:rPr>
          <w:sz w:val="24"/>
          <w:szCs w:val="24"/>
        </w:rPr>
        <w:t>(NXP SEMICONDUCTORS</w:t>
      </w:r>
      <w:r w:rsidR="002F484F" w:rsidRPr="003B25B8">
        <w:rPr>
          <w:sz w:val="24"/>
          <w:szCs w:val="24"/>
        </w:rPr>
        <w:t>, 2016</w:t>
      </w:r>
      <w:r w:rsidRPr="003B25B8">
        <w:rPr>
          <w:sz w:val="24"/>
          <w:szCs w:val="24"/>
        </w:rPr>
        <w:t>)</w:t>
      </w:r>
      <w:r w:rsidR="002F484F" w:rsidRPr="003B25B8">
        <w:rPr>
          <w:sz w:val="24"/>
          <w:szCs w:val="24"/>
        </w:rPr>
        <w:t>.</w:t>
      </w:r>
      <w:r w:rsidR="00015C8B" w:rsidRPr="003B25B8">
        <w:rPr>
          <w:sz w:val="24"/>
          <w:szCs w:val="24"/>
        </w:rPr>
        <w:t xml:space="preserve"> O módulo suporta </w:t>
      </w:r>
      <w:r w:rsidR="006645A8" w:rsidRPr="00A15654">
        <w:rPr>
          <w:i/>
          <w:sz w:val="24"/>
          <w:szCs w:val="24"/>
        </w:rPr>
        <w:t>tags</w:t>
      </w:r>
      <w:r w:rsidR="006645A8" w:rsidRPr="003B25B8">
        <w:rPr>
          <w:sz w:val="24"/>
          <w:szCs w:val="24"/>
        </w:rPr>
        <w:t xml:space="preserve"> </w:t>
      </w:r>
      <w:r w:rsidR="00015C8B" w:rsidRPr="003B25B8">
        <w:rPr>
          <w:sz w:val="24"/>
          <w:szCs w:val="24"/>
        </w:rPr>
        <w:t>baseadas no pad</w:t>
      </w:r>
      <w:r w:rsidR="003F2C14" w:rsidRPr="003B25B8">
        <w:rPr>
          <w:sz w:val="24"/>
          <w:szCs w:val="24"/>
        </w:rPr>
        <w:t>r</w:t>
      </w:r>
      <w:r w:rsidR="00015C8B" w:rsidRPr="003B25B8">
        <w:rPr>
          <w:sz w:val="24"/>
          <w:szCs w:val="24"/>
        </w:rPr>
        <w:t>ão ISO/IEC</w:t>
      </w:r>
      <w:r w:rsidR="006F57FE" w:rsidRPr="003B25B8">
        <w:rPr>
          <w:sz w:val="24"/>
          <w:szCs w:val="24"/>
        </w:rPr>
        <w:t xml:space="preserve"> </w:t>
      </w:r>
      <w:r w:rsidR="00015C8B" w:rsidRPr="003B25B8">
        <w:rPr>
          <w:sz w:val="24"/>
          <w:szCs w:val="24"/>
        </w:rPr>
        <w:t xml:space="preserve">14443, o mesmo </w:t>
      </w:r>
      <w:r w:rsidR="00BD3F26" w:rsidRPr="003B25B8">
        <w:rPr>
          <w:sz w:val="24"/>
          <w:szCs w:val="24"/>
        </w:rPr>
        <w:t>dos modelos MIFARE.</w:t>
      </w:r>
    </w:p>
    <w:p w14:paraId="3E91C3E4" w14:textId="0FBF7EFE" w:rsidR="00BD3F26" w:rsidRPr="003B25B8" w:rsidRDefault="00BD3F26" w:rsidP="00B20586">
      <w:pPr>
        <w:pStyle w:val="Legenda"/>
        <w:spacing w:line="360" w:lineRule="auto"/>
        <w:jc w:val="both"/>
        <w:rPr>
          <w:sz w:val="24"/>
          <w:szCs w:val="24"/>
        </w:rPr>
      </w:pPr>
      <w:r w:rsidRPr="003B25B8">
        <w:rPr>
          <w:sz w:val="24"/>
          <w:szCs w:val="24"/>
        </w:rPr>
        <w:tab/>
        <w:t xml:space="preserve">Seu transmissor interno é capaz de realizar operações de leitura e gravação sem </w:t>
      </w:r>
      <w:r w:rsidR="00536BA2" w:rsidRPr="003B25B8">
        <w:rPr>
          <w:sz w:val="24"/>
          <w:szCs w:val="24"/>
        </w:rPr>
        <w:t xml:space="preserve">necessitar de contato físico com a </w:t>
      </w:r>
      <w:r w:rsidR="00DE0DDC" w:rsidRPr="00A15654">
        <w:rPr>
          <w:i/>
          <w:sz w:val="24"/>
          <w:szCs w:val="24"/>
        </w:rPr>
        <w:t>tag</w:t>
      </w:r>
      <w:r w:rsidR="00536BA2" w:rsidRPr="003B25B8">
        <w:rPr>
          <w:sz w:val="24"/>
          <w:szCs w:val="24"/>
        </w:rPr>
        <w:t>.</w:t>
      </w:r>
    </w:p>
    <w:p w14:paraId="6AAAE012" w14:textId="6DE42282" w:rsidR="00A15654" w:rsidRPr="00DE11A4" w:rsidRDefault="00A97395" w:rsidP="00F812C7">
      <w:pPr>
        <w:pStyle w:val="Legenda"/>
        <w:spacing w:line="360" w:lineRule="auto"/>
        <w:jc w:val="both"/>
        <w:rPr>
          <w:sz w:val="24"/>
          <w:szCs w:val="24"/>
        </w:rPr>
      </w:pPr>
      <w:r w:rsidRPr="003B25B8">
        <w:rPr>
          <w:sz w:val="24"/>
          <w:szCs w:val="24"/>
        </w:rPr>
        <w:tab/>
      </w:r>
      <w:r w:rsidR="00BE2669" w:rsidRPr="003B25B8">
        <w:rPr>
          <w:sz w:val="24"/>
          <w:szCs w:val="24"/>
        </w:rPr>
        <w:t xml:space="preserve">Entre outras características </w:t>
      </w:r>
      <w:r w:rsidR="008048E5" w:rsidRPr="003B25B8">
        <w:rPr>
          <w:sz w:val="24"/>
          <w:szCs w:val="24"/>
        </w:rPr>
        <w:t>do</w:t>
      </w:r>
      <w:r w:rsidRPr="003B25B8">
        <w:rPr>
          <w:sz w:val="24"/>
          <w:szCs w:val="24"/>
        </w:rPr>
        <w:t xml:space="preserve"> MFRC522</w:t>
      </w:r>
      <w:r w:rsidR="00250B2A" w:rsidRPr="003B25B8">
        <w:rPr>
          <w:sz w:val="24"/>
          <w:szCs w:val="24"/>
        </w:rPr>
        <w:t>,</w:t>
      </w:r>
      <w:r w:rsidR="008048E5" w:rsidRPr="003B25B8">
        <w:rPr>
          <w:sz w:val="24"/>
          <w:szCs w:val="24"/>
        </w:rPr>
        <w:t xml:space="preserve"> podemos citar que ele</w:t>
      </w:r>
      <w:r w:rsidRPr="003B25B8">
        <w:rPr>
          <w:sz w:val="24"/>
          <w:szCs w:val="24"/>
        </w:rPr>
        <w:t xml:space="preserve"> utiliza o protocolo </w:t>
      </w:r>
      <w:r w:rsidRPr="003B25B8">
        <w:rPr>
          <w:i/>
          <w:sz w:val="24"/>
          <w:szCs w:val="24"/>
        </w:rPr>
        <w:t>Serial Peripheral Interface</w:t>
      </w:r>
      <w:r w:rsidRPr="003B25B8">
        <w:rPr>
          <w:sz w:val="24"/>
          <w:szCs w:val="24"/>
        </w:rPr>
        <w:t xml:space="preserve"> (SPI)</w:t>
      </w:r>
      <w:r w:rsidR="00250B2A" w:rsidRPr="003B25B8">
        <w:rPr>
          <w:sz w:val="24"/>
          <w:szCs w:val="24"/>
        </w:rPr>
        <w:t xml:space="preserve">, </w:t>
      </w:r>
      <w:r w:rsidR="004B4F3C" w:rsidRPr="003B25B8">
        <w:rPr>
          <w:sz w:val="24"/>
          <w:szCs w:val="24"/>
        </w:rPr>
        <w:t>tem um circu</w:t>
      </w:r>
      <w:r w:rsidR="005249B0" w:rsidRPr="003B25B8">
        <w:rPr>
          <w:sz w:val="24"/>
          <w:szCs w:val="24"/>
        </w:rPr>
        <w:t>ito altamente integrado para de</w:t>
      </w:r>
      <w:r w:rsidR="004B4F3C" w:rsidRPr="003B25B8">
        <w:rPr>
          <w:sz w:val="24"/>
          <w:szCs w:val="24"/>
        </w:rPr>
        <w:t xml:space="preserve">modular e decodificar respostas, suporta uma distância (entre módulo e </w:t>
      </w:r>
      <w:r w:rsidR="00DE0DDC" w:rsidRPr="00A15654">
        <w:rPr>
          <w:i/>
          <w:sz w:val="24"/>
          <w:szCs w:val="24"/>
        </w:rPr>
        <w:t>tag</w:t>
      </w:r>
      <w:r w:rsidR="004B4F3C" w:rsidRPr="003B25B8">
        <w:rPr>
          <w:sz w:val="24"/>
          <w:szCs w:val="24"/>
        </w:rPr>
        <w:t xml:space="preserve">) de 5cm, dependendo da antena, para leitura e escrita, </w:t>
      </w:r>
      <w:r w:rsidR="00070BF7">
        <w:rPr>
          <w:sz w:val="24"/>
          <w:szCs w:val="24"/>
        </w:rPr>
        <w:t xml:space="preserve">e </w:t>
      </w:r>
      <w:r w:rsidR="004B4F3C" w:rsidRPr="003B25B8">
        <w:rPr>
          <w:sz w:val="24"/>
          <w:szCs w:val="24"/>
        </w:rPr>
        <w:t>opera com fontes de energia de 2,5V a 3,3V.</w:t>
      </w:r>
      <w:r w:rsidR="00A15654">
        <w:rPr>
          <w:sz w:val="24"/>
          <w:szCs w:val="24"/>
        </w:rPr>
        <w:t xml:space="preserve"> </w:t>
      </w:r>
      <w:r w:rsidR="00D22C78" w:rsidRPr="003B25B8">
        <w:rPr>
          <w:sz w:val="24"/>
          <w:szCs w:val="24"/>
        </w:rPr>
        <w:t>Uma imagem do modelo utilizado pode ser vista logo abaixo.</w:t>
      </w:r>
    </w:p>
    <w:p w14:paraId="306C3634" w14:textId="0A30B2CB" w:rsidR="00A27347" w:rsidRPr="00A56C2B" w:rsidRDefault="00F812C7" w:rsidP="00AD2222">
      <w:pPr>
        <w:pStyle w:val="Legenda"/>
        <w:keepNext/>
        <w:ind w:left="708"/>
        <w:jc w:val="left"/>
        <w:rPr>
          <w:sz w:val="24"/>
          <w:szCs w:val="24"/>
        </w:rPr>
      </w:pPr>
      <w:r>
        <w:rPr>
          <w:sz w:val="24"/>
          <w:szCs w:val="24"/>
        </w:rPr>
        <w:lastRenderedPageBreak/>
        <w:t xml:space="preserve">       </w:t>
      </w:r>
      <w:r>
        <w:rPr>
          <w:sz w:val="24"/>
          <w:szCs w:val="24"/>
        </w:rPr>
        <w:tab/>
      </w:r>
      <w:r>
        <w:rPr>
          <w:sz w:val="24"/>
          <w:szCs w:val="24"/>
        </w:rPr>
        <w:tab/>
        <w:t xml:space="preserve">       </w:t>
      </w:r>
      <w:bookmarkStart w:id="43" w:name="_Toc508548221"/>
      <w:r w:rsidR="00A27347" w:rsidRPr="00A56C2B">
        <w:rPr>
          <w:sz w:val="24"/>
          <w:szCs w:val="24"/>
        </w:rPr>
        <w:t xml:space="preserve">Figura </w:t>
      </w:r>
      <w:r w:rsidR="0048157E">
        <w:rPr>
          <w:sz w:val="24"/>
          <w:szCs w:val="24"/>
        </w:rPr>
        <w:t>12</w:t>
      </w:r>
      <w:r w:rsidR="00A27347" w:rsidRPr="00A56C2B">
        <w:rPr>
          <w:sz w:val="24"/>
          <w:szCs w:val="24"/>
        </w:rPr>
        <w:t xml:space="preserve"> - Modulo MFRC522</w:t>
      </w:r>
      <w:bookmarkEnd w:id="43"/>
    </w:p>
    <w:p w14:paraId="2E53F81E" w14:textId="77777777" w:rsidR="00D22C78" w:rsidRPr="00317EEA" w:rsidRDefault="00D22C78" w:rsidP="00DE11A4">
      <w:pPr>
        <w:pStyle w:val="Legenda"/>
        <w:keepNext/>
      </w:pPr>
      <w:r w:rsidRPr="00317EEA">
        <w:rPr>
          <w:noProof/>
          <w:sz w:val="24"/>
          <w:szCs w:val="24"/>
          <w:lang w:eastAsia="pt-BR" w:bidi="ar-SA"/>
        </w:rPr>
        <w:drawing>
          <wp:inline distT="0" distB="0" distL="0" distR="0" wp14:anchorId="137EA8AE" wp14:editId="7F1A38F8">
            <wp:extent cx="2549023" cy="154305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0324_110744_HDR.jpg"/>
                    <pic:cNvPicPr/>
                  </pic:nvPicPr>
                  <pic:blipFill rotWithShape="1">
                    <a:blip r:embed="rId25" cstate="print">
                      <a:extLst>
                        <a:ext uri="{28A0092B-C50C-407E-A947-70E740481C1C}">
                          <a14:useLocalDpi xmlns:a14="http://schemas.microsoft.com/office/drawing/2010/main" val="0"/>
                        </a:ext>
                      </a:extLst>
                    </a:blip>
                    <a:srcRect l="3262" t="11902" r="14871"/>
                    <a:stretch/>
                  </pic:blipFill>
                  <pic:spPr bwMode="auto">
                    <a:xfrm>
                      <a:off x="0" y="0"/>
                      <a:ext cx="2600993" cy="1574510"/>
                    </a:xfrm>
                    <a:prstGeom prst="rect">
                      <a:avLst/>
                    </a:prstGeom>
                    <a:ln>
                      <a:noFill/>
                    </a:ln>
                    <a:extLst>
                      <a:ext uri="{53640926-AAD7-44D8-BBD7-CCE9431645EC}">
                        <a14:shadowObscured xmlns:a14="http://schemas.microsoft.com/office/drawing/2010/main"/>
                      </a:ext>
                    </a:extLst>
                  </pic:spPr>
                </pic:pic>
              </a:graphicData>
            </a:graphic>
          </wp:inline>
        </w:drawing>
      </w:r>
    </w:p>
    <w:p w14:paraId="3020CCE2" w14:textId="06772195" w:rsidR="005468E1" w:rsidRPr="00F812C7" w:rsidRDefault="00D65A31" w:rsidP="00F812C7">
      <w:pPr>
        <w:pStyle w:val="Legenda"/>
        <w:jc w:val="left"/>
        <w:rPr>
          <w:sz w:val="24"/>
          <w:szCs w:val="24"/>
        </w:rPr>
      </w:pPr>
      <w:r>
        <w:t xml:space="preserve">               </w:t>
      </w:r>
      <w:r w:rsidR="00F812C7">
        <w:t xml:space="preserve">       </w:t>
      </w:r>
      <w:r w:rsidR="00F812C7">
        <w:tab/>
      </w:r>
      <w:r w:rsidR="00F812C7">
        <w:tab/>
        <w:t xml:space="preserve">        </w:t>
      </w:r>
      <w:r w:rsidR="00D22C78" w:rsidRPr="003B25B8">
        <w:t xml:space="preserve">Fonte: </w:t>
      </w:r>
      <w:r w:rsidR="00AD2222">
        <w:t>Autoria própria</w:t>
      </w:r>
      <w:r w:rsidR="00D22C78" w:rsidRPr="003B25B8">
        <w:t xml:space="preserve"> (2017).</w:t>
      </w:r>
      <w:bookmarkStart w:id="44" w:name="__RefHeading__587_843563022"/>
      <w:bookmarkEnd w:id="44"/>
    </w:p>
    <w:p w14:paraId="734D685B" w14:textId="07C18B45" w:rsidR="00AE1CA4" w:rsidRPr="0035459A" w:rsidRDefault="000A6CF7" w:rsidP="00FE1D43">
      <w:pPr>
        <w:pStyle w:val="Ttulo1"/>
        <w:numPr>
          <w:ilvl w:val="0"/>
          <w:numId w:val="10"/>
        </w:numPr>
        <w:spacing w:after="0"/>
        <w:rPr>
          <w:rFonts w:ascii="Times New Roman" w:eastAsia="Droid Sans Fallback" w:hAnsi="Times New Roman" w:cs="Times New Roman"/>
        </w:rPr>
      </w:pPr>
      <w:bookmarkStart w:id="45" w:name="_Toc492922866"/>
      <w:r w:rsidRPr="0035459A">
        <w:rPr>
          <w:rFonts w:ascii="Times New Roman" w:hAnsi="Times New Roman" w:cs="Times New Roman"/>
          <w:sz w:val="24"/>
          <w:szCs w:val="24"/>
        </w:rPr>
        <w:t>DESENVOVIMENTO DO SISTEMA</w:t>
      </w:r>
      <w:bookmarkEnd w:id="45"/>
    </w:p>
    <w:p w14:paraId="1C755516" w14:textId="77777777" w:rsidR="0035459A" w:rsidRDefault="0035459A" w:rsidP="0035459A">
      <w:pPr>
        <w:spacing w:after="0" w:line="360" w:lineRule="auto"/>
        <w:jc w:val="both"/>
        <w:rPr>
          <w:rFonts w:ascii="Times New Roman" w:hAnsi="Times New Roman" w:cs="Times New Roman"/>
        </w:rPr>
      </w:pPr>
    </w:p>
    <w:p w14:paraId="5E9B881D" w14:textId="0C7C1028" w:rsidR="0035459A" w:rsidRPr="00E619FF" w:rsidRDefault="0035459A" w:rsidP="00204A1E">
      <w:pPr>
        <w:spacing w:after="0" w:line="360" w:lineRule="auto"/>
        <w:ind w:firstLine="578"/>
        <w:jc w:val="both"/>
        <w:rPr>
          <w:rFonts w:ascii="Times New Roman" w:hAnsi="Times New Roman" w:cs="Times New Roman"/>
        </w:rPr>
      </w:pPr>
      <w:r>
        <w:rPr>
          <w:rFonts w:ascii="Times New Roman" w:hAnsi="Times New Roman" w:cs="Times New Roman"/>
        </w:rPr>
        <w:t xml:space="preserve">Com o intuito de realizar a prova de conceito da solução proposta nesse trabalho, foi desenvolvido um protótipo capaz de identificar </w:t>
      </w:r>
      <w:r w:rsidRPr="00DE11A4">
        <w:rPr>
          <w:rFonts w:ascii="Times New Roman" w:hAnsi="Times New Roman" w:cs="Times New Roman"/>
          <w:i/>
        </w:rPr>
        <w:t>tags</w:t>
      </w:r>
      <w:r>
        <w:rPr>
          <w:rFonts w:ascii="Times New Roman" w:hAnsi="Times New Roman" w:cs="Times New Roman"/>
        </w:rPr>
        <w:t xml:space="preserve"> NFC e verificar se as mesmas possuem informações cadastradas em uma base Active Directory, que inclusive já poderia estar operante antes da solução ser implementada. É importante frisar que as tecnologias utilizadas para realizar a integração com o AD são de baixo custo ou </w:t>
      </w:r>
      <w:r w:rsidRPr="00DE11A4">
        <w:rPr>
          <w:rFonts w:ascii="Times New Roman" w:hAnsi="Times New Roman" w:cs="Times New Roman"/>
          <w:i/>
        </w:rPr>
        <w:t>open source</w:t>
      </w:r>
      <w:r>
        <w:rPr>
          <w:rFonts w:ascii="Times New Roman" w:hAnsi="Times New Roman" w:cs="Times New Roman"/>
        </w:rPr>
        <w:t>.</w:t>
      </w:r>
    </w:p>
    <w:p w14:paraId="0FC1B0C8" w14:textId="5F034BB6" w:rsidR="0035459A" w:rsidRPr="004664BF" w:rsidRDefault="0035459A" w:rsidP="004664BF">
      <w:pPr>
        <w:pStyle w:val="Ttulo2"/>
        <w:rPr>
          <w:rFonts w:ascii="Times New Roman" w:hAnsi="Times New Roman" w:cs="Times New Roman"/>
          <w:b w:val="0"/>
          <w:sz w:val="24"/>
          <w:szCs w:val="24"/>
        </w:rPr>
      </w:pPr>
      <w:bookmarkStart w:id="46" w:name="_Toc492922867"/>
      <w:r w:rsidRPr="004664BF">
        <w:rPr>
          <w:rFonts w:ascii="Times New Roman" w:hAnsi="Times New Roman" w:cs="Times New Roman"/>
          <w:b w:val="0"/>
          <w:sz w:val="24"/>
          <w:szCs w:val="24"/>
        </w:rPr>
        <w:t>3.1 PRÉ-REQUISITOS E ARQUITETURA DE DESENVOLVIMENTO</w:t>
      </w:r>
      <w:bookmarkEnd w:id="46"/>
    </w:p>
    <w:p w14:paraId="14A79FE2" w14:textId="77777777" w:rsidR="0035459A" w:rsidRPr="003B25B8" w:rsidRDefault="0035459A" w:rsidP="0035459A">
      <w:pPr>
        <w:spacing w:after="0" w:line="360" w:lineRule="auto"/>
        <w:rPr>
          <w:rFonts w:ascii="Times New Roman" w:hAnsi="Times New Roman" w:cs="Times New Roman"/>
        </w:rPr>
      </w:pPr>
    </w:p>
    <w:p w14:paraId="7DAD4F8E" w14:textId="0362F86A" w:rsidR="0035459A" w:rsidRDefault="0035459A" w:rsidP="0035459A">
      <w:pPr>
        <w:spacing w:after="0" w:line="360" w:lineRule="auto"/>
        <w:ind w:firstLine="567"/>
        <w:jc w:val="both"/>
        <w:rPr>
          <w:rFonts w:ascii="Times New Roman" w:hAnsi="Times New Roman" w:cs="Times New Roman"/>
        </w:rPr>
      </w:pPr>
      <w:r w:rsidRPr="003B25B8">
        <w:rPr>
          <w:rFonts w:ascii="Times New Roman" w:hAnsi="Times New Roman" w:cs="Times New Roman"/>
        </w:rPr>
        <w:t xml:space="preserve">Para a correta integração entre a placa Arduino e os módulos e </w:t>
      </w:r>
      <w:r w:rsidRPr="003B25B8">
        <w:rPr>
          <w:rFonts w:ascii="Times New Roman" w:hAnsi="Times New Roman" w:cs="Times New Roman"/>
          <w:i/>
        </w:rPr>
        <w:t>shields</w:t>
      </w:r>
      <w:r w:rsidRPr="003B25B8">
        <w:rPr>
          <w:rFonts w:ascii="Times New Roman" w:hAnsi="Times New Roman" w:cs="Times New Roman"/>
        </w:rPr>
        <w:t xml:space="preserve"> é necessário instalar as bibliotecas necessárias. Bibliotecas são trechos de códigos com funções pré-escritas que visão facilitar a vida do desenvolvedor abstraindo parte de um problema. Para o devido funcionamento do projeto em questão, foram utilizadas quatro bibliotecas:</w:t>
      </w:r>
    </w:p>
    <w:p w14:paraId="06E0B0D6" w14:textId="77777777" w:rsidR="00AD2222" w:rsidRPr="003B25B8" w:rsidRDefault="00AD2222" w:rsidP="0035459A">
      <w:pPr>
        <w:spacing w:after="0" w:line="360" w:lineRule="auto"/>
        <w:ind w:firstLine="567"/>
        <w:jc w:val="both"/>
        <w:rPr>
          <w:rFonts w:ascii="Times New Roman" w:hAnsi="Times New Roman" w:cs="Times New Roman"/>
        </w:rPr>
      </w:pPr>
    </w:p>
    <w:p w14:paraId="7CD1EC19" w14:textId="3C6AC1C5" w:rsidR="0035459A" w:rsidRPr="003B25B8" w:rsidRDefault="00AD2222" w:rsidP="00FE1D43">
      <w:pPr>
        <w:pStyle w:val="PargrafodaLista"/>
        <w:numPr>
          <w:ilvl w:val="0"/>
          <w:numId w:val="7"/>
        </w:numPr>
        <w:spacing w:after="0" w:line="360" w:lineRule="auto"/>
        <w:jc w:val="both"/>
        <w:rPr>
          <w:rFonts w:ascii="Times New Roman" w:hAnsi="Times New Roman" w:cs="Times New Roman"/>
        </w:rPr>
      </w:pPr>
      <w:r>
        <w:rPr>
          <w:rFonts w:ascii="Times New Roman" w:hAnsi="Times New Roman" w:cs="Times New Roman"/>
          <w:color w:val="000000" w:themeColor="text1"/>
        </w:rPr>
        <w:t>pn532</w:t>
      </w:r>
      <w:r w:rsidR="0035459A" w:rsidRPr="003B25B8">
        <w:rPr>
          <w:rFonts w:ascii="Times New Roman" w:hAnsi="Times New Roman" w:cs="Times New Roman"/>
          <w:color w:val="000000" w:themeColor="text1"/>
        </w:rPr>
        <w:t>.h: Biblioteca usada para executar funções pré-definidas referentes ao módulo PN532</w:t>
      </w:r>
      <w:r>
        <w:rPr>
          <w:rFonts w:ascii="Times New Roman" w:hAnsi="Times New Roman" w:cs="Times New Roman"/>
          <w:color w:val="000000" w:themeColor="text1"/>
        </w:rPr>
        <w:t>;</w:t>
      </w:r>
    </w:p>
    <w:p w14:paraId="1C5B827B" w14:textId="28AAD68F" w:rsidR="0035459A" w:rsidRPr="003B25B8" w:rsidRDefault="00AD2222" w:rsidP="00FE1D43">
      <w:pPr>
        <w:pStyle w:val="PargrafodaLista"/>
        <w:numPr>
          <w:ilvl w:val="0"/>
          <w:numId w:val="7"/>
        </w:numPr>
        <w:spacing w:after="0" w:line="360" w:lineRule="auto"/>
        <w:jc w:val="both"/>
        <w:rPr>
          <w:rFonts w:ascii="Times New Roman" w:hAnsi="Times New Roman" w:cs="Times New Roman"/>
        </w:rPr>
      </w:pPr>
      <w:r>
        <w:rPr>
          <w:rFonts w:ascii="Times New Roman" w:hAnsi="Times New Roman" w:cs="Times New Roman"/>
          <w:color w:val="000000" w:themeColor="text1"/>
        </w:rPr>
        <w:t>spi</w:t>
      </w:r>
      <w:r w:rsidR="0035459A" w:rsidRPr="003B25B8">
        <w:rPr>
          <w:rFonts w:ascii="Times New Roman" w:hAnsi="Times New Roman" w:cs="Times New Roman"/>
          <w:color w:val="000000" w:themeColor="text1"/>
        </w:rPr>
        <w:t>.h: Biblioteca necessária para realizar a comunicação entre a placa de prototipagem Arduino e seus módulos</w:t>
      </w:r>
      <w:r>
        <w:rPr>
          <w:rFonts w:ascii="Times New Roman" w:hAnsi="Times New Roman" w:cs="Times New Roman"/>
          <w:color w:val="000000" w:themeColor="text1"/>
        </w:rPr>
        <w:t>;</w:t>
      </w:r>
    </w:p>
    <w:p w14:paraId="7DA964D9" w14:textId="71BAA1B0" w:rsidR="0035459A" w:rsidRPr="003B25B8" w:rsidRDefault="00AD2222" w:rsidP="00FE1D43">
      <w:pPr>
        <w:pStyle w:val="PargrafodaLista"/>
        <w:numPr>
          <w:ilvl w:val="0"/>
          <w:numId w:val="7"/>
        </w:numPr>
        <w:spacing w:after="0" w:line="360" w:lineRule="auto"/>
        <w:jc w:val="both"/>
        <w:rPr>
          <w:rFonts w:ascii="Times New Roman" w:hAnsi="Times New Roman" w:cs="Times New Roman"/>
        </w:rPr>
      </w:pPr>
      <w:r>
        <w:rPr>
          <w:rFonts w:ascii="Times New Roman" w:hAnsi="Times New Roman" w:cs="Times New Roman"/>
          <w:color w:val="000000" w:themeColor="text1"/>
        </w:rPr>
        <w:t>e</w:t>
      </w:r>
      <w:r w:rsidR="0035459A" w:rsidRPr="003B25B8">
        <w:rPr>
          <w:rFonts w:ascii="Times New Roman" w:hAnsi="Times New Roman" w:cs="Times New Roman"/>
          <w:color w:val="000000" w:themeColor="text1"/>
        </w:rPr>
        <w:t xml:space="preserve">thernet.h: Biblioteca utilizada para fazer uso das funções referentes a </w:t>
      </w:r>
      <w:r w:rsidR="0035459A" w:rsidRPr="003B25B8">
        <w:rPr>
          <w:rFonts w:ascii="Times New Roman" w:hAnsi="Times New Roman" w:cs="Times New Roman"/>
          <w:i/>
          <w:color w:val="000000" w:themeColor="text1"/>
        </w:rPr>
        <w:t>shield</w:t>
      </w:r>
      <w:r w:rsidR="0035459A" w:rsidRPr="003B25B8">
        <w:rPr>
          <w:rFonts w:ascii="Times New Roman" w:hAnsi="Times New Roman" w:cs="Times New Roman"/>
          <w:color w:val="000000" w:themeColor="text1"/>
        </w:rPr>
        <w:t xml:space="preserve"> </w:t>
      </w:r>
      <w:r w:rsidR="0035459A" w:rsidRPr="003B25B8">
        <w:rPr>
          <w:rFonts w:ascii="Times New Roman" w:hAnsi="Times New Roman" w:cs="Times New Roman"/>
          <w:i/>
          <w:color w:val="000000" w:themeColor="text1"/>
        </w:rPr>
        <w:t>Ethernet W5100</w:t>
      </w:r>
      <w:r>
        <w:rPr>
          <w:rFonts w:ascii="Times New Roman" w:hAnsi="Times New Roman" w:cs="Times New Roman"/>
          <w:color w:val="000000" w:themeColor="text1"/>
        </w:rPr>
        <w:t>;</w:t>
      </w:r>
    </w:p>
    <w:p w14:paraId="668ED390" w14:textId="6D61D934" w:rsidR="0035459A" w:rsidRPr="00DE11A4" w:rsidRDefault="00AD2222" w:rsidP="00FE1D43">
      <w:pPr>
        <w:pStyle w:val="PargrafodaLista"/>
        <w:numPr>
          <w:ilvl w:val="0"/>
          <w:numId w:val="7"/>
        </w:numPr>
        <w:spacing w:after="0" w:line="360" w:lineRule="auto"/>
        <w:jc w:val="both"/>
        <w:rPr>
          <w:rFonts w:ascii="Times New Roman" w:hAnsi="Times New Roman" w:cs="Times New Roman"/>
        </w:rPr>
      </w:pPr>
      <w:r>
        <w:rPr>
          <w:rFonts w:ascii="Times New Roman" w:hAnsi="Times New Roman" w:cs="Times New Roman"/>
          <w:color w:val="000000" w:themeColor="text1"/>
        </w:rPr>
        <w:t>mfrc522</w:t>
      </w:r>
      <w:r w:rsidR="0035459A" w:rsidRPr="003B25B8">
        <w:rPr>
          <w:rFonts w:ascii="Times New Roman" w:hAnsi="Times New Roman" w:cs="Times New Roman"/>
          <w:color w:val="000000" w:themeColor="text1"/>
        </w:rPr>
        <w:t>.h: Biblioteca necessária para fazer uso das funções pré-definidas para o módulo RFID MFRC522.</w:t>
      </w:r>
    </w:p>
    <w:p w14:paraId="10572989" w14:textId="77777777" w:rsidR="0035459A" w:rsidRPr="003B25B8" w:rsidRDefault="0035459A" w:rsidP="0035459A">
      <w:pPr>
        <w:pStyle w:val="PargrafodaLista"/>
        <w:spacing w:after="0" w:line="360" w:lineRule="auto"/>
        <w:ind w:left="1287"/>
        <w:jc w:val="both"/>
        <w:rPr>
          <w:rFonts w:ascii="Times New Roman" w:hAnsi="Times New Roman" w:cs="Times New Roman"/>
        </w:rPr>
      </w:pPr>
    </w:p>
    <w:p w14:paraId="7AE127A9" w14:textId="50FC3400" w:rsidR="0035459A" w:rsidRPr="003B25B8" w:rsidRDefault="0035459A" w:rsidP="0035459A">
      <w:pPr>
        <w:spacing w:after="0" w:line="360" w:lineRule="auto"/>
        <w:ind w:firstLine="567"/>
        <w:jc w:val="both"/>
        <w:rPr>
          <w:rFonts w:ascii="Times New Roman" w:hAnsi="Times New Roman" w:cs="Times New Roman"/>
        </w:rPr>
      </w:pPr>
      <w:r w:rsidRPr="003B25B8">
        <w:rPr>
          <w:rFonts w:ascii="Times New Roman" w:hAnsi="Times New Roman" w:cs="Times New Roman"/>
        </w:rPr>
        <w:lastRenderedPageBreak/>
        <w:t xml:space="preserve">A IDE Arduino </w:t>
      </w:r>
      <w:r w:rsidR="0090492A">
        <w:rPr>
          <w:rFonts w:ascii="Times New Roman" w:hAnsi="Times New Roman" w:cs="Times New Roman"/>
        </w:rPr>
        <w:t>possui</w:t>
      </w:r>
      <w:r w:rsidRPr="003B25B8">
        <w:rPr>
          <w:rFonts w:ascii="Times New Roman" w:hAnsi="Times New Roman" w:cs="Times New Roman"/>
        </w:rPr>
        <w:t xml:space="preserve"> várias bibliotecas instaladas e prontas para o uso, muitas delas para ajudar no aprendizado de quem está utilizando o Arduino pela primeira vez, porém, essas quatro citadas não estão presentes no pacote inicial, todas elas foram baixadas da internet.</w:t>
      </w:r>
    </w:p>
    <w:p w14:paraId="2ABB75C2" w14:textId="4C16C2E1" w:rsidR="0035459A" w:rsidRPr="003B25B8" w:rsidRDefault="0035459A" w:rsidP="0035459A">
      <w:pPr>
        <w:spacing w:after="0" w:line="360" w:lineRule="auto"/>
        <w:ind w:firstLine="567"/>
        <w:jc w:val="both"/>
        <w:rPr>
          <w:rFonts w:ascii="Times New Roman" w:hAnsi="Times New Roman" w:cs="Times New Roman"/>
        </w:rPr>
      </w:pPr>
      <w:r w:rsidRPr="003B25B8">
        <w:rPr>
          <w:rFonts w:ascii="Times New Roman" w:hAnsi="Times New Roman" w:cs="Times New Roman"/>
        </w:rPr>
        <w:t xml:space="preserve">O trabalho foi dividido em dois sistemas diferentes, o mais simples que faz somente a escrita nas </w:t>
      </w:r>
      <w:r w:rsidRPr="00DE11A4">
        <w:rPr>
          <w:rFonts w:ascii="Times New Roman" w:hAnsi="Times New Roman" w:cs="Times New Roman"/>
          <w:i/>
        </w:rPr>
        <w:t>tags</w:t>
      </w:r>
      <w:r w:rsidRPr="003B25B8">
        <w:rPr>
          <w:rFonts w:ascii="Times New Roman" w:hAnsi="Times New Roman" w:cs="Times New Roman"/>
        </w:rPr>
        <w:t xml:space="preserve">, e o mais complexo que realiza tanto a leitura das </w:t>
      </w:r>
      <w:r w:rsidRPr="00DE11A4">
        <w:rPr>
          <w:rFonts w:ascii="Times New Roman" w:hAnsi="Times New Roman" w:cs="Times New Roman"/>
          <w:i/>
        </w:rPr>
        <w:t>tags</w:t>
      </w:r>
      <w:r w:rsidRPr="003B25B8">
        <w:rPr>
          <w:rFonts w:ascii="Times New Roman" w:hAnsi="Times New Roman" w:cs="Times New Roman"/>
        </w:rPr>
        <w:t xml:space="preserve"> como também o envio das </w:t>
      </w:r>
      <w:r w:rsidR="008E7085" w:rsidRPr="008E7085">
        <w:rPr>
          <w:rFonts w:ascii="Times New Roman" w:hAnsi="Times New Roman" w:cs="Times New Roman"/>
        </w:rPr>
        <w:t>i</w:t>
      </w:r>
      <w:r w:rsidRPr="008E7085">
        <w:rPr>
          <w:rFonts w:ascii="Times New Roman" w:hAnsi="Times New Roman" w:cs="Times New Roman"/>
        </w:rPr>
        <w:t>nformações</w:t>
      </w:r>
      <w:r w:rsidRPr="003B25B8">
        <w:rPr>
          <w:rFonts w:ascii="Times New Roman" w:hAnsi="Times New Roman" w:cs="Times New Roman"/>
        </w:rPr>
        <w:t xml:space="preserve"> e o tratamento dos dados recebidos.</w:t>
      </w:r>
    </w:p>
    <w:p w14:paraId="6C36F8C6" w14:textId="0BB81569" w:rsidR="0035459A" w:rsidRPr="003B25B8" w:rsidRDefault="0035459A" w:rsidP="004664BF">
      <w:pPr>
        <w:spacing w:after="0" w:line="360" w:lineRule="auto"/>
        <w:ind w:firstLine="567"/>
        <w:jc w:val="both"/>
        <w:rPr>
          <w:rFonts w:ascii="Times New Roman" w:hAnsi="Times New Roman" w:cs="Times New Roman"/>
        </w:rPr>
      </w:pPr>
      <w:r w:rsidRPr="003B25B8">
        <w:rPr>
          <w:rFonts w:ascii="Times New Roman" w:hAnsi="Times New Roman" w:cs="Times New Roman"/>
        </w:rPr>
        <w:t xml:space="preserve">O trabalho teve início com um código baseado no exemplo “readMifareTargetID” da biblioteca “PN532.h”, removendo tudo que era desnecessário, em seguida foi adicionado a </w:t>
      </w:r>
      <w:r w:rsidRPr="003B25B8">
        <w:rPr>
          <w:rFonts w:ascii="Times New Roman" w:hAnsi="Times New Roman" w:cs="Times New Roman"/>
          <w:i/>
        </w:rPr>
        <w:t>shield</w:t>
      </w:r>
      <w:r w:rsidRPr="003B25B8">
        <w:rPr>
          <w:rFonts w:ascii="Times New Roman" w:hAnsi="Times New Roman" w:cs="Times New Roman"/>
        </w:rPr>
        <w:t xml:space="preserve"> </w:t>
      </w:r>
      <w:r w:rsidRPr="00AD2222">
        <w:rPr>
          <w:rFonts w:ascii="Times New Roman" w:hAnsi="Times New Roman" w:cs="Times New Roman"/>
          <w:i/>
        </w:rPr>
        <w:t>Ethernet W5100</w:t>
      </w:r>
      <w:r w:rsidRPr="003B25B8">
        <w:rPr>
          <w:rFonts w:ascii="Times New Roman" w:hAnsi="Times New Roman" w:cs="Times New Roman"/>
        </w:rPr>
        <w:t xml:space="preserve"> para enviar e receber dados através da rede. Após isso foi implementado o sistema de diretórios </w:t>
      </w:r>
      <w:r w:rsidRPr="00AD2222">
        <w:rPr>
          <w:rFonts w:ascii="Times New Roman" w:hAnsi="Times New Roman" w:cs="Times New Roman"/>
          <w:i/>
        </w:rPr>
        <w:t>Active Directory</w:t>
      </w:r>
      <w:r w:rsidRPr="003B25B8">
        <w:rPr>
          <w:rFonts w:ascii="Times New Roman" w:hAnsi="Times New Roman" w:cs="Times New Roman"/>
        </w:rPr>
        <w:t xml:space="preserve"> em uma máquina virtual rodando o </w:t>
      </w:r>
      <w:r w:rsidRPr="002C154C">
        <w:rPr>
          <w:rFonts w:ascii="Times New Roman" w:hAnsi="Times New Roman" w:cs="Times New Roman"/>
          <w:i/>
        </w:rPr>
        <w:t>Windows Server 2012</w:t>
      </w:r>
      <w:r w:rsidRPr="003B25B8">
        <w:rPr>
          <w:rFonts w:ascii="Times New Roman" w:hAnsi="Times New Roman" w:cs="Times New Roman"/>
        </w:rPr>
        <w:t xml:space="preserve">. </w:t>
      </w:r>
      <w:r w:rsidR="0090492A">
        <w:rPr>
          <w:rFonts w:ascii="Times New Roman" w:hAnsi="Times New Roman" w:cs="Times New Roman"/>
        </w:rPr>
        <w:t xml:space="preserve">A próxima etapa foi implementar um </w:t>
      </w:r>
      <w:r w:rsidR="0090492A" w:rsidRPr="0090492A">
        <w:rPr>
          <w:rFonts w:ascii="Times New Roman" w:hAnsi="Times New Roman" w:cs="Times New Roman"/>
          <w:i/>
        </w:rPr>
        <w:t>web service</w:t>
      </w:r>
      <w:r w:rsidR="0090492A">
        <w:rPr>
          <w:rFonts w:ascii="Times New Roman" w:hAnsi="Times New Roman" w:cs="Times New Roman"/>
        </w:rPr>
        <w:t xml:space="preserve"> em PHP (rodando em um sistema operacional </w:t>
      </w:r>
      <w:r w:rsidR="0090492A" w:rsidRPr="00AD2222">
        <w:rPr>
          <w:rFonts w:ascii="Times New Roman" w:hAnsi="Times New Roman" w:cs="Times New Roman"/>
          <w:i/>
        </w:rPr>
        <w:t>Ubuntu Server</w:t>
      </w:r>
      <w:r w:rsidR="0090492A">
        <w:rPr>
          <w:rFonts w:ascii="Times New Roman" w:hAnsi="Times New Roman" w:cs="Times New Roman"/>
        </w:rPr>
        <w:t>) que fosse capaz de receber os dados enviados pelo Arduino e verificar se os mesmos estão presentes no AD, enviando uma resposta ao Arduino de acordo com o resultado obtido na verificação</w:t>
      </w:r>
      <w:r w:rsidRPr="003B25B8">
        <w:rPr>
          <w:rFonts w:ascii="Times New Roman" w:hAnsi="Times New Roman" w:cs="Times New Roman"/>
        </w:rPr>
        <w:t xml:space="preserve">. </w:t>
      </w:r>
      <w:r w:rsidR="0090492A">
        <w:rPr>
          <w:rFonts w:ascii="Times New Roman" w:hAnsi="Times New Roman" w:cs="Times New Roman"/>
        </w:rPr>
        <w:t>Sendo</w:t>
      </w:r>
      <w:r w:rsidRPr="003B25B8">
        <w:rPr>
          <w:rFonts w:ascii="Times New Roman" w:hAnsi="Times New Roman" w:cs="Times New Roman"/>
        </w:rPr>
        <w:t xml:space="preserve"> comprovado o pleno funcionamento dos códigos implementados no Arduino e no </w:t>
      </w:r>
      <w:r w:rsidRPr="003B25B8">
        <w:rPr>
          <w:rFonts w:ascii="Times New Roman" w:hAnsi="Times New Roman" w:cs="Times New Roman"/>
          <w:i/>
        </w:rPr>
        <w:t>web service</w:t>
      </w:r>
      <w:r w:rsidRPr="003B25B8">
        <w:rPr>
          <w:rFonts w:ascii="Times New Roman" w:hAnsi="Times New Roman" w:cs="Times New Roman"/>
        </w:rPr>
        <w:t xml:space="preserve"> em PHP</w:t>
      </w:r>
      <w:r>
        <w:rPr>
          <w:rFonts w:ascii="Times New Roman" w:hAnsi="Times New Roman" w:cs="Times New Roman"/>
        </w:rPr>
        <w:t>,</w:t>
      </w:r>
      <w:r w:rsidRPr="003B25B8">
        <w:rPr>
          <w:rFonts w:ascii="Times New Roman" w:hAnsi="Times New Roman" w:cs="Times New Roman"/>
        </w:rPr>
        <w:t xml:space="preserve"> foi iniciado o processo de escrita de informações nas </w:t>
      </w:r>
      <w:r w:rsidRPr="00DE11A4">
        <w:rPr>
          <w:rFonts w:ascii="Times New Roman" w:hAnsi="Times New Roman" w:cs="Times New Roman"/>
          <w:i/>
        </w:rPr>
        <w:t>tags</w:t>
      </w:r>
      <w:r w:rsidRPr="003B25B8">
        <w:rPr>
          <w:rFonts w:ascii="Times New Roman" w:hAnsi="Times New Roman" w:cs="Times New Roman"/>
        </w:rPr>
        <w:t>, para tal foi utilizado o exemplo “rfid_write_personal_data” presente na biblioteca “MFRC522.h”, sendo feita apenas algumas pequenas alterações, no caso, para o código sempre escrever as informações de usuário e senha nos mesmos blocos de memória.</w:t>
      </w:r>
    </w:p>
    <w:p w14:paraId="13F2AE8E" w14:textId="157EB85A" w:rsidR="0035459A" w:rsidRPr="004664BF" w:rsidRDefault="0035459A" w:rsidP="004664BF">
      <w:pPr>
        <w:pStyle w:val="Ttulo2"/>
        <w:rPr>
          <w:rFonts w:ascii="Times New Roman" w:eastAsia="Calibri" w:hAnsi="Times New Roman" w:cs="Times New Roman"/>
          <w:b w:val="0"/>
          <w:sz w:val="24"/>
          <w:szCs w:val="24"/>
        </w:rPr>
      </w:pPr>
      <w:bookmarkStart w:id="47" w:name="_Toc492922868"/>
      <w:r w:rsidRPr="004664BF">
        <w:rPr>
          <w:rFonts w:ascii="Times New Roman" w:eastAsia="Calibri" w:hAnsi="Times New Roman" w:cs="Times New Roman"/>
          <w:b w:val="0"/>
          <w:sz w:val="24"/>
          <w:szCs w:val="24"/>
        </w:rPr>
        <w:t>3.2</w:t>
      </w:r>
      <w:r w:rsidRPr="004664BF">
        <w:rPr>
          <w:rFonts w:ascii="Times New Roman" w:hAnsi="Times New Roman" w:cs="Times New Roman"/>
          <w:b w:val="0"/>
          <w:sz w:val="24"/>
          <w:szCs w:val="24"/>
        </w:rPr>
        <w:t xml:space="preserve"> </w:t>
      </w:r>
      <w:r w:rsidRPr="004664BF">
        <w:rPr>
          <w:rFonts w:ascii="Times New Roman" w:eastAsia="Calibri" w:hAnsi="Times New Roman" w:cs="Times New Roman"/>
          <w:b w:val="0"/>
          <w:sz w:val="24"/>
          <w:szCs w:val="24"/>
        </w:rPr>
        <w:t>COLETA DE DADOS</w:t>
      </w:r>
      <w:bookmarkEnd w:id="47"/>
    </w:p>
    <w:p w14:paraId="601F4358" w14:textId="77777777" w:rsidR="0035459A" w:rsidRPr="003B25B8" w:rsidRDefault="0035459A" w:rsidP="0035459A">
      <w:pPr>
        <w:spacing w:after="0" w:line="360" w:lineRule="auto"/>
        <w:rPr>
          <w:rFonts w:ascii="Times New Roman" w:hAnsi="Times New Roman" w:cs="Times New Roman"/>
          <w:b/>
          <w:bCs/>
          <w:kern w:val="0"/>
        </w:rPr>
      </w:pPr>
    </w:p>
    <w:p w14:paraId="4B1AE187" w14:textId="3D662099" w:rsidR="0090492A" w:rsidRDefault="0035459A" w:rsidP="0090492A">
      <w:pPr>
        <w:spacing w:after="0" w:line="360" w:lineRule="auto"/>
        <w:ind w:firstLine="708"/>
        <w:jc w:val="both"/>
        <w:rPr>
          <w:rFonts w:ascii="Times New Roman" w:hAnsi="Times New Roman" w:cs="Times New Roman"/>
        </w:rPr>
      </w:pPr>
      <w:r w:rsidRPr="003B25B8">
        <w:rPr>
          <w:rFonts w:ascii="Times New Roman" w:hAnsi="Times New Roman" w:cs="Times New Roman"/>
        </w:rPr>
        <w:t xml:space="preserve">O código de autenticação teve um início simples, lendo as </w:t>
      </w:r>
      <w:r w:rsidRPr="00DE11A4">
        <w:rPr>
          <w:rFonts w:ascii="Times New Roman" w:hAnsi="Times New Roman" w:cs="Times New Roman"/>
          <w:i/>
        </w:rPr>
        <w:t>tags</w:t>
      </w:r>
      <w:r w:rsidRPr="003B25B8">
        <w:rPr>
          <w:rFonts w:ascii="Times New Roman" w:hAnsi="Times New Roman" w:cs="Times New Roman"/>
        </w:rPr>
        <w:t xml:space="preserve"> e exibindo suas IDs via monitor serial. Em uma primeira fase, a ID gravada em cada </w:t>
      </w:r>
      <w:r w:rsidRPr="00DE11A4">
        <w:rPr>
          <w:rFonts w:ascii="Times New Roman" w:hAnsi="Times New Roman" w:cs="Times New Roman"/>
          <w:i/>
        </w:rPr>
        <w:t>tag</w:t>
      </w:r>
      <w:r w:rsidRPr="003B25B8">
        <w:rPr>
          <w:rFonts w:ascii="Times New Roman" w:hAnsi="Times New Roman" w:cs="Times New Roman"/>
        </w:rPr>
        <w:t xml:space="preserve"> foi suficiente para dar início a tentativas de autenticação utilizando algum servidor a parte rodando um </w:t>
      </w:r>
      <w:r w:rsidRPr="003B25B8">
        <w:rPr>
          <w:rFonts w:ascii="Times New Roman" w:hAnsi="Times New Roman" w:cs="Times New Roman"/>
          <w:i/>
        </w:rPr>
        <w:t>web service</w:t>
      </w:r>
      <w:r w:rsidRPr="003B25B8">
        <w:rPr>
          <w:rFonts w:ascii="Times New Roman" w:hAnsi="Times New Roman" w:cs="Times New Roman"/>
        </w:rPr>
        <w:t xml:space="preserve">. </w:t>
      </w:r>
      <w:r w:rsidR="0090492A">
        <w:rPr>
          <w:rFonts w:ascii="Times New Roman" w:hAnsi="Times New Roman" w:cs="Times New Roman"/>
        </w:rPr>
        <w:t>Em seguida</w:t>
      </w:r>
      <w:r w:rsidRPr="003B25B8">
        <w:rPr>
          <w:rFonts w:ascii="Times New Roman" w:hAnsi="Times New Roman" w:cs="Times New Roman"/>
        </w:rPr>
        <w:t xml:space="preserve"> foi desenvolvido um </w:t>
      </w:r>
      <w:r w:rsidRPr="003B25B8">
        <w:rPr>
          <w:rFonts w:ascii="Times New Roman" w:hAnsi="Times New Roman" w:cs="Times New Roman"/>
          <w:i/>
        </w:rPr>
        <w:t>web service</w:t>
      </w:r>
      <w:r w:rsidRPr="003B25B8">
        <w:rPr>
          <w:rFonts w:ascii="Times New Roman" w:hAnsi="Times New Roman" w:cs="Times New Roman"/>
        </w:rPr>
        <w:t xml:space="preserve"> em PHP</w:t>
      </w:r>
      <w:r w:rsidR="0090492A">
        <w:rPr>
          <w:rFonts w:ascii="Times New Roman" w:hAnsi="Times New Roman" w:cs="Times New Roman"/>
        </w:rPr>
        <w:t xml:space="preserve"> para fazer a validação das credenciais enviadas pelo Arduino.</w:t>
      </w:r>
    </w:p>
    <w:p w14:paraId="6A0A2263" w14:textId="3FC05401" w:rsidR="0035459A" w:rsidRPr="0090492A" w:rsidRDefault="0090492A" w:rsidP="0090492A">
      <w:pPr>
        <w:spacing w:after="0" w:line="360" w:lineRule="auto"/>
        <w:ind w:firstLine="708"/>
        <w:jc w:val="both"/>
        <w:rPr>
          <w:rFonts w:ascii="Times New Roman" w:hAnsi="Times New Roman" w:cs="Times New Roman"/>
        </w:rPr>
      </w:pPr>
      <w:r>
        <w:rPr>
          <w:rFonts w:ascii="Times New Roman" w:hAnsi="Times New Roman" w:cs="Times New Roman"/>
        </w:rPr>
        <w:t xml:space="preserve"> </w:t>
      </w:r>
      <w:r w:rsidR="0035459A" w:rsidRPr="003B25B8">
        <w:rPr>
          <w:rFonts w:ascii="Times New Roman" w:hAnsi="Times New Roman" w:cs="Times New Roman"/>
        </w:rPr>
        <w:t xml:space="preserve">Em seguida teve início a busca por uma ferramenta capaz de escrever informações nas </w:t>
      </w:r>
      <w:r w:rsidR="0035459A" w:rsidRPr="00DE11A4">
        <w:rPr>
          <w:rFonts w:ascii="Times New Roman" w:hAnsi="Times New Roman" w:cs="Times New Roman"/>
          <w:i/>
        </w:rPr>
        <w:t>tags</w:t>
      </w:r>
      <w:r w:rsidR="0035459A" w:rsidRPr="003B25B8">
        <w:rPr>
          <w:rFonts w:ascii="Times New Roman" w:hAnsi="Times New Roman" w:cs="Times New Roman"/>
        </w:rPr>
        <w:t>, utilizando os blocos de memória disponíveis para escrita. Foi então utilizado um exemplo disponível na biblioteca do módulo RFID RC522, o “rfid_write_personal_data”.</w:t>
      </w:r>
      <w:r w:rsidR="0035459A" w:rsidRPr="003B25B8">
        <w:rPr>
          <w:rFonts w:ascii="Times New Roman" w:hAnsi="Times New Roman" w:cs="Times New Roman"/>
        </w:rPr>
        <w:br/>
      </w:r>
      <w:r w:rsidR="0035459A" w:rsidRPr="003B25B8">
        <w:rPr>
          <w:rFonts w:ascii="Times New Roman" w:hAnsi="Times New Roman" w:cs="Times New Roman"/>
        </w:rPr>
        <w:tab/>
        <w:t xml:space="preserve">Para finalizar, foi necessário adaptar parte do código presente no exemplo “readAllMemoryBlocks” da biblioteca PN532_SPI e implementar o mesmo no código de leitura das </w:t>
      </w:r>
      <w:r w:rsidR="0035459A" w:rsidRPr="00DE11A4">
        <w:rPr>
          <w:rFonts w:ascii="Times New Roman" w:hAnsi="Times New Roman" w:cs="Times New Roman"/>
          <w:i/>
        </w:rPr>
        <w:t>tags</w:t>
      </w:r>
      <w:r w:rsidR="0035459A" w:rsidRPr="003B25B8">
        <w:rPr>
          <w:rFonts w:ascii="Times New Roman" w:hAnsi="Times New Roman" w:cs="Times New Roman"/>
        </w:rPr>
        <w:t xml:space="preserve">. A adaptação se tornou necessária por que o “readAllMemoryBlocks” original lia todos os 64 blocos de memória presente na </w:t>
      </w:r>
      <w:r w:rsidR="0035459A" w:rsidRPr="00DE11A4">
        <w:rPr>
          <w:rFonts w:ascii="Times New Roman" w:hAnsi="Times New Roman" w:cs="Times New Roman"/>
          <w:i/>
        </w:rPr>
        <w:t>tag</w:t>
      </w:r>
      <w:r w:rsidR="0035459A" w:rsidRPr="003B25B8">
        <w:rPr>
          <w:rFonts w:ascii="Times New Roman" w:hAnsi="Times New Roman" w:cs="Times New Roman"/>
        </w:rPr>
        <w:t xml:space="preserve">, e isso levava muito tempo, tempo esse que </w:t>
      </w:r>
      <w:r w:rsidR="0035459A" w:rsidRPr="003B25B8">
        <w:rPr>
          <w:rFonts w:ascii="Times New Roman" w:hAnsi="Times New Roman" w:cs="Times New Roman"/>
        </w:rPr>
        <w:lastRenderedPageBreak/>
        <w:t>tornaria a aplicação inviável. A adaptação foi feita justamente nesse ponto, sendo modificado para ler somente dois blocos específicos, um para armazenar a senha e outra para o nome de usuário, não atrasando assim a execução de todo o código, pois para o usuário a autenticação tem que ser a mais rápida possível.</w:t>
      </w:r>
      <w:r w:rsidR="0035459A">
        <w:rPr>
          <w:rFonts w:ascii="Times New Roman" w:hAnsi="Times New Roman" w:cs="Times New Roman"/>
        </w:rPr>
        <w:t xml:space="preserve"> A imagem a seguir contém um organograma que ilustra todas as etapas que o sistema percorre para autenticar uma </w:t>
      </w:r>
      <w:r w:rsidR="0035459A" w:rsidRPr="003D63B5">
        <w:rPr>
          <w:rFonts w:ascii="Times New Roman" w:hAnsi="Times New Roman" w:cs="Times New Roman"/>
          <w:i/>
        </w:rPr>
        <w:t>tag</w:t>
      </w:r>
      <w:r w:rsidR="0035459A">
        <w:rPr>
          <w:rFonts w:ascii="Times New Roman" w:hAnsi="Times New Roman" w:cs="Times New Roman"/>
        </w:rPr>
        <w:t>.</w:t>
      </w:r>
    </w:p>
    <w:p w14:paraId="2C9BE5FD" w14:textId="2E2CE0D0" w:rsidR="0035459A" w:rsidRPr="003D63B5" w:rsidRDefault="00F812C7" w:rsidP="004E1978">
      <w:pPr>
        <w:pStyle w:val="Legenda"/>
        <w:keepNext/>
        <w:ind w:left="1416"/>
        <w:jc w:val="left"/>
        <w:rPr>
          <w:sz w:val="24"/>
          <w:szCs w:val="24"/>
        </w:rPr>
      </w:pPr>
      <w:r>
        <w:rPr>
          <w:sz w:val="24"/>
          <w:szCs w:val="24"/>
        </w:rPr>
        <w:t xml:space="preserve">     </w:t>
      </w:r>
      <w:bookmarkStart w:id="48" w:name="_Toc508548222"/>
      <w:r w:rsidR="0035459A" w:rsidRPr="003D63B5">
        <w:rPr>
          <w:sz w:val="24"/>
          <w:szCs w:val="24"/>
        </w:rPr>
        <w:t xml:space="preserve">Figura </w:t>
      </w:r>
      <w:r w:rsidR="0048157E">
        <w:rPr>
          <w:sz w:val="24"/>
          <w:szCs w:val="24"/>
        </w:rPr>
        <w:t>13</w:t>
      </w:r>
      <w:r w:rsidR="0035459A" w:rsidRPr="003D63B5">
        <w:rPr>
          <w:sz w:val="24"/>
          <w:szCs w:val="24"/>
        </w:rPr>
        <w:t xml:space="preserve"> - Funcionamento do sistema</w:t>
      </w:r>
      <w:bookmarkEnd w:id="48"/>
    </w:p>
    <w:p w14:paraId="73D2F87E" w14:textId="77777777" w:rsidR="0035459A" w:rsidRPr="003B25B8" w:rsidRDefault="0035459A" w:rsidP="0035459A">
      <w:pPr>
        <w:keepNext/>
        <w:spacing w:after="0" w:line="240" w:lineRule="auto"/>
        <w:jc w:val="center"/>
      </w:pPr>
      <w:r w:rsidRPr="0055673F">
        <w:rPr>
          <w:rFonts w:ascii="Times New Roman" w:hAnsi="Times New Roman" w:cs="Times New Roman"/>
          <w:noProof/>
          <w:color w:val="auto"/>
          <w:lang w:eastAsia="pt-BR"/>
        </w:rPr>
        <w:drawing>
          <wp:inline distT="0" distB="0" distL="0" distR="0" wp14:anchorId="10AD7FC0" wp14:editId="68C562B8">
            <wp:extent cx="3593611" cy="4498252"/>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26">
                      <a:extLst>
                        <a:ext uri="{28A0092B-C50C-407E-A947-70E740481C1C}">
                          <a14:useLocalDpi xmlns:a14="http://schemas.microsoft.com/office/drawing/2010/main" val="0"/>
                        </a:ext>
                      </a:extLst>
                    </a:blip>
                    <a:stretch>
                      <a:fillRect/>
                    </a:stretch>
                  </pic:blipFill>
                  <pic:spPr>
                    <a:xfrm>
                      <a:off x="0" y="0"/>
                      <a:ext cx="3593611" cy="4498252"/>
                    </a:xfrm>
                    <a:prstGeom prst="rect">
                      <a:avLst/>
                    </a:prstGeom>
                  </pic:spPr>
                </pic:pic>
              </a:graphicData>
            </a:graphic>
          </wp:inline>
        </w:drawing>
      </w:r>
    </w:p>
    <w:p w14:paraId="6A292628" w14:textId="53A7FA7A" w:rsidR="0035459A" w:rsidRPr="003B25B8" w:rsidRDefault="0035459A" w:rsidP="004664BF">
      <w:pPr>
        <w:pStyle w:val="Legenda"/>
        <w:jc w:val="both"/>
      </w:pPr>
      <w:r>
        <w:t xml:space="preserve">                                   </w:t>
      </w:r>
      <w:r w:rsidRPr="003B25B8">
        <w:t>Fonte: Elaborado pelo autor deste trabalho (2017).</w:t>
      </w:r>
    </w:p>
    <w:p w14:paraId="47A9AD90" w14:textId="70C9858D" w:rsidR="0035459A" w:rsidRPr="004664BF" w:rsidRDefault="0035459A" w:rsidP="004664BF">
      <w:pPr>
        <w:pStyle w:val="Ttulo2"/>
        <w:rPr>
          <w:rFonts w:ascii="Times New Roman" w:hAnsi="Times New Roman" w:cs="Times New Roman"/>
          <w:b w:val="0"/>
          <w:sz w:val="24"/>
          <w:szCs w:val="24"/>
        </w:rPr>
      </w:pPr>
      <w:bookmarkStart w:id="49" w:name="_Toc492922869"/>
      <w:r w:rsidRPr="004664BF">
        <w:rPr>
          <w:rFonts w:ascii="Times New Roman" w:hAnsi="Times New Roman" w:cs="Times New Roman"/>
          <w:b w:val="0"/>
          <w:sz w:val="24"/>
          <w:szCs w:val="24"/>
        </w:rPr>
        <w:t>3.3 MONTAGEM DO SISTEMA</w:t>
      </w:r>
      <w:bookmarkEnd w:id="49"/>
    </w:p>
    <w:p w14:paraId="53744FC4" w14:textId="77777777" w:rsidR="0035459A" w:rsidRPr="003B25B8" w:rsidRDefault="0035459A" w:rsidP="0035459A">
      <w:pPr>
        <w:spacing w:after="0" w:line="360" w:lineRule="auto"/>
        <w:rPr>
          <w:rFonts w:ascii="Times New Roman" w:hAnsi="Times New Roman" w:cs="Times New Roman"/>
          <w:color w:val="auto"/>
        </w:rPr>
      </w:pPr>
    </w:p>
    <w:p w14:paraId="302505F8" w14:textId="77777777" w:rsidR="0035459A" w:rsidRPr="003B25B8" w:rsidRDefault="0035459A" w:rsidP="0035459A">
      <w:pPr>
        <w:spacing w:after="0" w:line="360" w:lineRule="auto"/>
        <w:jc w:val="both"/>
        <w:rPr>
          <w:rFonts w:ascii="Times New Roman" w:hAnsi="Times New Roman" w:cs="Times New Roman"/>
          <w:color w:val="auto"/>
        </w:rPr>
      </w:pPr>
      <w:r w:rsidRPr="003B25B8">
        <w:rPr>
          <w:rFonts w:ascii="Times New Roman" w:hAnsi="Times New Roman" w:cs="Times New Roman"/>
          <w:color w:val="auto"/>
        </w:rPr>
        <w:tab/>
        <w:t xml:space="preserve">O protótipo de leitura de </w:t>
      </w:r>
      <w:r w:rsidRPr="000A41CF">
        <w:rPr>
          <w:rFonts w:ascii="Times New Roman" w:hAnsi="Times New Roman" w:cs="Times New Roman"/>
          <w:i/>
          <w:color w:val="auto"/>
        </w:rPr>
        <w:t>tags</w:t>
      </w:r>
      <w:r w:rsidRPr="003B25B8">
        <w:rPr>
          <w:rFonts w:ascii="Times New Roman" w:hAnsi="Times New Roman" w:cs="Times New Roman"/>
          <w:color w:val="auto"/>
        </w:rPr>
        <w:t xml:space="preserve"> foi desenvolvido usando uma </w:t>
      </w:r>
      <w:r w:rsidRPr="000A41CF">
        <w:rPr>
          <w:rFonts w:ascii="Times New Roman" w:hAnsi="Times New Roman" w:cs="Times New Roman"/>
          <w:i/>
          <w:color w:val="auto"/>
        </w:rPr>
        <w:t>protoboard</w:t>
      </w:r>
      <w:r w:rsidRPr="003B25B8">
        <w:rPr>
          <w:rFonts w:ascii="Times New Roman" w:hAnsi="Times New Roman" w:cs="Times New Roman"/>
          <w:color w:val="auto"/>
        </w:rPr>
        <w:t xml:space="preserve">, três </w:t>
      </w:r>
      <w:r w:rsidRPr="003B25B8">
        <w:rPr>
          <w:rFonts w:ascii="Times New Roman" w:hAnsi="Times New Roman" w:cs="Times New Roman"/>
          <w:i/>
          <w:color w:val="auto"/>
        </w:rPr>
        <w:t>Light Emitting Diode</w:t>
      </w:r>
      <w:r w:rsidRPr="003B25B8">
        <w:rPr>
          <w:rFonts w:ascii="Times New Roman" w:hAnsi="Times New Roman" w:cs="Times New Roman"/>
          <w:color w:val="auto"/>
        </w:rPr>
        <w:t xml:space="preserve"> (LED) de cores diferentes (azul, verde e vermelho), três resistores de 100 ohms, treze fios </w:t>
      </w:r>
      <w:r w:rsidRPr="003B25B8">
        <w:rPr>
          <w:rFonts w:ascii="Times New Roman" w:hAnsi="Times New Roman" w:cs="Times New Roman"/>
          <w:i/>
          <w:color w:val="auto"/>
        </w:rPr>
        <w:t>jumpers</w:t>
      </w:r>
      <w:r w:rsidRPr="003B25B8">
        <w:rPr>
          <w:rFonts w:ascii="Times New Roman" w:hAnsi="Times New Roman" w:cs="Times New Roman"/>
          <w:color w:val="auto"/>
        </w:rPr>
        <w:t>, um módulo NFC PN532 e um Arduino UNO.</w:t>
      </w:r>
    </w:p>
    <w:p w14:paraId="1762C6ED" w14:textId="6D04EF03" w:rsidR="0035459A" w:rsidRDefault="0035459A" w:rsidP="0035459A">
      <w:pPr>
        <w:spacing w:after="0" w:line="360" w:lineRule="auto"/>
        <w:jc w:val="both"/>
        <w:rPr>
          <w:rFonts w:ascii="Times New Roman" w:hAnsi="Times New Roman" w:cs="Times New Roman"/>
          <w:color w:val="auto"/>
        </w:rPr>
      </w:pPr>
      <w:r w:rsidRPr="003B25B8">
        <w:rPr>
          <w:rFonts w:ascii="Times New Roman" w:hAnsi="Times New Roman" w:cs="Times New Roman"/>
          <w:color w:val="auto"/>
        </w:rPr>
        <w:tab/>
        <w:t>O módulo PN532 deve ser conectado ao Arduino seguindo as instruções abaixo:</w:t>
      </w:r>
    </w:p>
    <w:p w14:paraId="715224DF" w14:textId="77777777" w:rsidR="004E1978" w:rsidRPr="003B25B8" w:rsidRDefault="004E1978" w:rsidP="0035459A">
      <w:pPr>
        <w:spacing w:after="0" w:line="360" w:lineRule="auto"/>
        <w:jc w:val="both"/>
        <w:rPr>
          <w:rFonts w:ascii="Times New Roman" w:hAnsi="Times New Roman" w:cs="Times New Roman"/>
          <w:color w:val="auto"/>
        </w:rPr>
      </w:pPr>
    </w:p>
    <w:p w14:paraId="43761EAE"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SCK: porta digital 13;</w:t>
      </w:r>
    </w:p>
    <w:p w14:paraId="2583D5F9"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MI: portal digital 12;</w:t>
      </w:r>
    </w:p>
    <w:p w14:paraId="4DB4865A"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lastRenderedPageBreak/>
        <w:t>MO/SDA/TX: portal digital 11;</w:t>
      </w:r>
    </w:p>
    <w:p w14:paraId="2192FCD2"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NSS/SCL/RX: portal digital 9;</w:t>
      </w:r>
    </w:p>
    <w:p w14:paraId="1EF9BAC4"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IRO: não conectada;</w:t>
      </w:r>
    </w:p>
    <w:p w14:paraId="6D7EA6B3"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RST: não conectada;</w:t>
      </w:r>
    </w:p>
    <w:p w14:paraId="2ECE1564" w14:textId="77777777" w:rsidR="0035459A" w:rsidRPr="003B25B8"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GND: porta GND do Arduino;</w:t>
      </w:r>
    </w:p>
    <w:p w14:paraId="33177A9D" w14:textId="77777777" w:rsidR="0035459A" w:rsidRDefault="0035459A" w:rsidP="00FE1D43">
      <w:pPr>
        <w:pStyle w:val="PargrafodaLista"/>
        <w:numPr>
          <w:ilvl w:val="0"/>
          <w:numId w:val="12"/>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5V: porta 5V do Arduino.</w:t>
      </w:r>
    </w:p>
    <w:p w14:paraId="26C7B859" w14:textId="77777777" w:rsidR="0035459A" w:rsidRPr="003B25B8" w:rsidRDefault="0035459A" w:rsidP="0035459A">
      <w:pPr>
        <w:pStyle w:val="PargrafodaLista"/>
        <w:spacing w:after="0" w:line="360" w:lineRule="auto"/>
        <w:ind w:left="1425"/>
        <w:jc w:val="both"/>
        <w:rPr>
          <w:rFonts w:ascii="Times New Roman" w:hAnsi="Times New Roman" w:cs="Times New Roman"/>
          <w:color w:val="auto"/>
        </w:rPr>
      </w:pPr>
    </w:p>
    <w:p w14:paraId="56F7E39B" w14:textId="77777777" w:rsidR="0035459A" w:rsidRPr="003B25B8" w:rsidRDefault="0035459A" w:rsidP="0035459A">
      <w:pPr>
        <w:spacing w:after="0" w:line="360" w:lineRule="auto"/>
        <w:ind w:firstLine="708"/>
        <w:jc w:val="both"/>
        <w:rPr>
          <w:rFonts w:ascii="Times New Roman" w:hAnsi="Times New Roman" w:cs="Times New Roman"/>
          <w:color w:val="auto"/>
        </w:rPr>
      </w:pPr>
      <w:r w:rsidRPr="003B25B8">
        <w:rPr>
          <w:rFonts w:ascii="Times New Roman" w:hAnsi="Times New Roman" w:cs="Times New Roman"/>
          <w:color w:val="auto"/>
        </w:rPr>
        <w:t>Para funcionar com o Arduino, o módulo PN532 deve estar em modo SPI, para isso é necessário deixar o SET0 em L (</w:t>
      </w:r>
      <w:r w:rsidRPr="003B25B8">
        <w:rPr>
          <w:rFonts w:ascii="Times New Roman" w:hAnsi="Times New Roman" w:cs="Times New Roman"/>
          <w:i/>
          <w:color w:val="auto"/>
        </w:rPr>
        <w:t>low</w:t>
      </w:r>
      <w:r w:rsidRPr="003B25B8">
        <w:rPr>
          <w:rFonts w:ascii="Times New Roman" w:hAnsi="Times New Roman" w:cs="Times New Roman"/>
          <w:color w:val="auto"/>
        </w:rPr>
        <w:t>) e SET1 em H (</w:t>
      </w:r>
      <w:r w:rsidRPr="003B25B8">
        <w:rPr>
          <w:rFonts w:ascii="Times New Roman" w:hAnsi="Times New Roman" w:cs="Times New Roman"/>
          <w:i/>
          <w:color w:val="auto"/>
        </w:rPr>
        <w:t>high</w:t>
      </w:r>
      <w:r w:rsidRPr="003B25B8">
        <w:rPr>
          <w:rFonts w:ascii="Times New Roman" w:hAnsi="Times New Roman" w:cs="Times New Roman"/>
          <w:color w:val="auto"/>
        </w:rPr>
        <w:t>) como demostrado na figura a seguir.</w:t>
      </w:r>
    </w:p>
    <w:p w14:paraId="5232E195" w14:textId="77777777" w:rsidR="0035459A" w:rsidRPr="000A41CF" w:rsidRDefault="0035459A" w:rsidP="00D63DFD">
      <w:pPr>
        <w:pStyle w:val="Legenda"/>
        <w:keepNext/>
        <w:spacing w:line="360" w:lineRule="auto"/>
        <w:jc w:val="left"/>
        <w:rPr>
          <w:sz w:val="24"/>
          <w:szCs w:val="24"/>
        </w:rPr>
      </w:pPr>
    </w:p>
    <w:p w14:paraId="2C3D9529" w14:textId="28C726A3" w:rsidR="0035459A" w:rsidRPr="00D63DFD" w:rsidRDefault="004E1978" w:rsidP="004E1978">
      <w:pPr>
        <w:pStyle w:val="Legenda"/>
        <w:keepNext/>
        <w:jc w:val="left"/>
        <w:rPr>
          <w:sz w:val="24"/>
          <w:szCs w:val="24"/>
        </w:rPr>
      </w:pPr>
      <w:r>
        <w:rPr>
          <w:sz w:val="24"/>
          <w:szCs w:val="24"/>
        </w:rPr>
        <w:t xml:space="preserve">       </w:t>
      </w:r>
      <w:r w:rsidR="00F812C7">
        <w:rPr>
          <w:sz w:val="24"/>
          <w:szCs w:val="24"/>
        </w:rPr>
        <w:tab/>
        <w:t xml:space="preserve"> </w:t>
      </w:r>
      <w:bookmarkStart w:id="50" w:name="_Toc508548223"/>
      <w:r w:rsidR="0035459A" w:rsidRPr="00D63DFD">
        <w:rPr>
          <w:sz w:val="24"/>
          <w:szCs w:val="24"/>
        </w:rPr>
        <w:t xml:space="preserve">Figura </w:t>
      </w:r>
      <w:r w:rsidR="0048157E">
        <w:rPr>
          <w:sz w:val="24"/>
          <w:szCs w:val="24"/>
        </w:rPr>
        <w:t>14</w:t>
      </w:r>
      <w:r w:rsidR="0035459A" w:rsidRPr="00D63DFD">
        <w:rPr>
          <w:sz w:val="24"/>
          <w:szCs w:val="24"/>
        </w:rPr>
        <w:t xml:space="preserve"> - SET0 e SET1</w:t>
      </w:r>
      <w:bookmarkEnd w:id="50"/>
    </w:p>
    <w:p w14:paraId="51900343" w14:textId="77777777" w:rsidR="0035459A" w:rsidRPr="003B25B8" w:rsidRDefault="0035459A" w:rsidP="0035459A">
      <w:pPr>
        <w:keepNext/>
        <w:spacing w:after="0" w:line="240" w:lineRule="auto"/>
        <w:jc w:val="center"/>
      </w:pPr>
      <w:r w:rsidRPr="0055673F">
        <w:rPr>
          <w:rFonts w:ascii="Times New Roman" w:hAnsi="Times New Roman" w:cs="Times New Roman"/>
          <w:noProof/>
          <w:color w:val="auto"/>
          <w:lang w:eastAsia="pt-BR"/>
        </w:rPr>
        <w:drawing>
          <wp:inline distT="0" distB="0" distL="0" distR="0" wp14:anchorId="13A79142" wp14:editId="1E7C57A3">
            <wp:extent cx="4733925" cy="276387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410_11155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208" cy="2769298"/>
                    </a:xfrm>
                    <a:prstGeom prst="rect">
                      <a:avLst/>
                    </a:prstGeom>
                  </pic:spPr>
                </pic:pic>
              </a:graphicData>
            </a:graphic>
          </wp:inline>
        </w:drawing>
      </w:r>
    </w:p>
    <w:p w14:paraId="1CD9F21D" w14:textId="129849D7" w:rsidR="0035459A" w:rsidRPr="003B25B8" w:rsidRDefault="0035459A" w:rsidP="0035459A">
      <w:pPr>
        <w:pStyle w:val="Legenda"/>
        <w:jc w:val="both"/>
      </w:pPr>
      <w:r>
        <w:t xml:space="preserve">        </w:t>
      </w:r>
      <w:r w:rsidR="00F812C7">
        <w:tab/>
        <w:t xml:space="preserve"> </w:t>
      </w:r>
      <w:r w:rsidRPr="003B25B8">
        <w:t xml:space="preserve">Fonte: </w:t>
      </w:r>
      <w:r w:rsidR="004E1978">
        <w:t>Autoria própria</w:t>
      </w:r>
      <w:r w:rsidRPr="003B25B8">
        <w:t xml:space="preserve"> (2017).</w:t>
      </w:r>
    </w:p>
    <w:p w14:paraId="702A1507" w14:textId="77777777" w:rsidR="0035459A" w:rsidRPr="003B25B8" w:rsidRDefault="0035459A" w:rsidP="0035459A">
      <w:pPr>
        <w:spacing w:after="0" w:line="360" w:lineRule="auto"/>
        <w:jc w:val="both"/>
        <w:rPr>
          <w:rFonts w:ascii="Times New Roman" w:hAnsi="Times New Roman" w:cs="Times New Roman"/>
          <w:color w:val="auto"/>
        </w:rPr>
      </w:pPr>
    </w:p>
    <w:p w14:paraId="568DA6E9" w14:textId="403C9400" w:rsidR="0035459A" w:rsidRPr="000A41CF" w:rsidRDefault="0035459A" w:rsidP="00D63DFD">
      <w:pPr>
        <w:spacing w:after="0" w:line="360" w:lineRule="auto"/>
        <w:jc w:val="both"/>
      </w:pPr>
      <w:r w:rsidRPr="003B25B8">
        <w:rPr>
          <w:rFonts w:ascii="Times New Roman" w:hAnsi="Times New Roman" w:cs="Times New Roman"/>
          <w:color w:val="auto"/>
        </w:rPr>
        <w:tab/>
        <w:t>Os LEDs foram ligados nas portas digitais 5, 6 e 7 com o auxílio de resistores de 100ohms para evitar que os mesmos queimem. Abaixo se encontra uma foto do protótipo de leitura em sua fase final.</w:t>
      </w:r>
    </w:p>
    <w:p w14:paraId="76EC3E7B" w14:textId="334E0241" w:rsidR="0035459A" w:rsidRPr="00D63DFD" w:rsidRDefault="0035459A" w:rsidP="004E1978">
      <w:pPr>
        <w:pStyle w:val="Legenda"/>
        <w:keepNext/>
        <w:jc w:val="left"/>
        <w:rPr>
          <w:sz w:val="24"/>
          <w:szCs w:val="24"/>
        </w:rPr>
      </w:pPr>
      <w:bookmarkStart w:id="51" w:name="_Toc508548224"/>
      <w:r w:rsidRPr="00D63DFD">
        <w:rPr>
          <w:sz w:val="24"/>
          <w:szCs w:val="24"/>
        </w:rPr>
        <w:lastRenderedPageBreak/>
        <w:t xml:space="preserve">Figura </w:t>
      </w:r>
      <w:r w:rsidR="0048157E">
        <w:rPr>
          <w:sz w:val="24"/>
          <w:szCs w:val="24"/>
        </w:rPr>
        <w:t>15</w:t>
      </w:r>
      <w:r w:rsidRPr="00D63DFD">
        <w:rPr>
          <w:sz w:val="24"/>
          <w:szCs w:val="24"/>
        </w:rPr>
        <w:t xml:space="preserve"> - Protótipo de leitura de tags</w:t>
      </w:r>
      <w:bookmarkEnd w:id="51"/>
    </w:p>
    <w:p w14:paraId="6025EED1" w14:textId="77777777" w:rsidR="0035459A" w:rsidRPr="003B25B8" w:rsidRDefault="0035459A" w:rsidP="0035459A">
      <w:pPr>
        <w:keepNext/>
        <w:spacing w:after="0" w:line="240" w:lineRule="auto"/>
      </w:pPr>
      <w:r w:rsidRPr="0055673F">
        <w:rPr>
          <w:rFonts w:ascii="Times New Roman" w:hAnsi="Times New Roman" w:cs="Times New Roman"/>
          <w:noProof/>
          <w:color w:val="auto"/>
          <w:lang w:eastAsia="pt-BR"/>
        </w:rPr>
        <w:drawing>
          <wp:inline distT="0" distB="0" distL="0" distR="0" wp14:anchorId="233AC6B5" wp14:editId="20E5D3F7">
            <wp:extent cx="5274945" cy="5340350"/>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0330_113341_HDR - Copi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5340350"/>
                    </a:xfrm>
                    <a:prstGeom prst="rect">
                      <a:avLst/>
                    </a:prstGeom>
                  </pic:spPr>
                </pic:pic>
              </a:graphicData>
            </a:graphic>
          </wp:inline>
        </w:drawing>
      </w:r>
    </w:p>
    <w:p w14:paraId="2A47A4C3" w14:textId="7F33BC76" w:rsidR="0035459A" w:rsidRPr="003B25B8" w:rsidRDefault="0035459A" w:rsidP="0035459A">
      <w:pPr>
        <w:pStyle w:val="Legenda"/>
        <w:jc w:val="both"/>
      </w:pPr>
      <w:r w:rsidRPr="003B25B8">
        <w:t xml:space="preserve">Fonte: </w:t>
      </w:r>
      <w:r w:rsidR="004E1978">
        <w:t>Autoria própria</w:t>
      </w:r>
      <w:r w:rsidRPr="003B25B8">
        <w:t xml:space="preserve"> (2017).</w:t>
      </w:r>
    </w:p>
    <w:p w14:paraId="1988A8B4" w14:textId="77777777" w:rsidR="0035459A" w:rsidRPr="003B25B8" w:rsidRDefault="0035459A" w:rsidP="0035459A">
      <w:pPr>
        <w:spacing w:after="0" w:line="360" w:lineRule="auto"/>
        <w:jc w:val="both"/>
        <w:rPr>
          <w:rFonts w:ascii="Times New Roman" w:hAnsi="Times New Roman" w:cs="Times New Roman"/>
          <w:color w:val="auto"/>
        </w:rPr>
      </w:pPr>
    </w:p>
    <w:p w14:paraId="2ABCCF65" w14:textId="77777777" w:rsidR="0035459A" w:rsidRPr="003B25B8" w:rsidRDefault="0035459A" w:rsidP="0035459A">
      <w:pPr>
        <w:spacing w:after="0" w:line="360" w:lineRule="auto"/>
        <w:jc w:val="both"/>
        <w:rPr>
          <w:rFonts w:ascii="Times New Roman" w:hAnsi="Times New Roman" w:cs="Times New Roman"/>
          <w:color w:val="auto"/>
        </w:rPr>
      </w:pPr>
      <w:r w:rsidRPr="003B25B8">
        <w:rPr>
          <w:rFonts w:ascii="Times New Roman" w:hAnsi="Times New Roman" w:cs="Times New Roman"/>
          <w:color w:val="auto"/>
        </w:rPr>
        <w:tab/>
        <w:t xml:space="preserve">O protótipo usado para gravar informações nas </w:t>
      </w:r>
      <w:r w:rsidRPr="000A41CF">
        <w:rPr>
          <w:rFonts w:ascii="Times New Roman" w:hAnsi="Times New Roman" w:cs="Times New Roman"/>
          <w:i/>
          <w:color w:val="auto"/>
        </w:rPr>
        <w:t>tags</w:t>
      </w:r>
      <w:r w:rsidRPr="003B25B8">
        <w:rPr>
          <w:rFonts w:ascii="Times New Roman" w:hAnsi="Times New Roman" w:cs="Times New Roman"/>
          <w:color w:val="auto"/>
        </w:rPr>
        <w:t xml:space="preserve"> foi desenvolvido utilizando um módulo RFID MFRC522, uma </w:t>
      </w:r>
      <w:r w:rsidRPr="003B25B8">
        <w:rPr>
          <w:rFonts w:ascii="Times New Roman" w:hAnsi="Times New Roman" w:cs="Times New Roman"/>
          <w:i/>
          <w:color w:val="auto"/>
        </w:rPr>
        <w:t>protoboard</w:t>
      </w:r>
      <w:r w:rsidRPr="003B25B8">
        <w:rPr>
          <w:rFonts w:ascii="Times New Roman" w:hAnsi="Times New Roman" w:cs="Times New Roman"/>
          <w:color w:val="auto"/>
        </w:rPr>
        <w:t xml:space="preserve">, sete fios </w:t>
      </w:r>
      <w:r w:rsidRPr="003B25B8">
        <w:rPr>
          <w:rFonts w:ascii="Times New Roman" w:hAnsi="Times New Roman" w:cs="Times New Roman"/>
          <w:i/>
          <w:color w:val="auto"/>
        </w:rPr>
        <w:t>jumpers</w:t>
      </w:r>
      <w:r w:rsidRPr="003B25B8">
        <w:rPr>
          <w:rFonts w:ascii="Times New Roman" w:hAnsi="Times New Roman" w:cs="Times New Roman"/>
          <w:color w:val="auto"/>
        </w:rPr>
        <w:t xml:space="preserve"> e um Arduino UNO.</w:t>
      </w:r>
    </w:p>
    <w:p w14:paraId="286D0C8A" w14:textId="77777777" w:rsidR="0035459A" w:rsidRDefault="0035459A" w:rsidP="0035459A">
      <w:pPr>
        <w:spacing w:after="0" w:line="360" w:lineRule="auto"/>
        <w:jc w:val="both"/>
        <w:rPr>
          <w:rFonts w:ascii="Times New Roman" w:hAnsi="Times New Roman" w:cs="Times New Roman"/>
          <w:color w:val="auto"/>
        </w:rPr>
      </w:pPr>
      <w:r w:rsidRPr="003B25B8">
        <w:rPr>
          <w:rFonts w:ascii="Times New Roman" w:hAnsi="Times New Roman" w:cs="Times New Roman"/>
          <w:color w:val="auto"/>
        </w:rPr>
        <w:tab/>
        <w:t>Para o funcionamento do módulo MFRC522 em conjunto com o Arduino, é necessário conectar os seguintes pinos:</w:t>
      </w:r>
    </w:p>
    <w:p w14:paraId="7A86E278" w14:textId="77777777" w:rsidR="0035459A" w:rsidRPr="003B25B8" w:rsidRDefault="0035459A" w:rsidP="0035459A">
      <w:pPr>
        <w:spacing w:after="0" w:line="360" w:lineRule="auto"/>
        <w:jc w:val="both"/>
        <w:rPr>
          <w:rFonts w:ascii="Times New Roman" w:hAnsi="Times New Roman" w:cs="Times New Roman"/>
          <w:color w:val="auto"/>
        </w:rPr>
      </w:pPr>
    </w:p>
    <w:p w14:paraId="23AB1BB8"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SDA: porta digital 10;</w:t>
      </w:r>
    </w:p>
    <w:p w14:paraId="76531AB6"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SCK: porta digital 13;</w:t>
      </w:r>
    </w:p>
    <w:p w14:paraId="6D34B326"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MOSI: porta digital 11;</w:t>
      </w:r>
    </w:p>
    <w:p w14:paraId="19C99C89"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MISO: porta digital 12;</w:t>
      </w:r>
    </w:p>
    <w:p w14:paraId="6687049D"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IRQ: não conectado;</w:t>
      </w:r>
    </w:p>
    <w:p w14:paraId="64C8FADC"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GND: porta GND do Arduino;</w:t>
      </w:r>
    </w:p>
    <w:p w14:paraId="0D4CC57B" w14:textId="77777777" w:rsidR="0035459A" w:rsidRPr="003B25B8"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lastRenderedPageBreak/>
        <w:t>RST: porta digital 9;</w:t>
      </w:r>
    </w:p>
    <w:p w14:paraId="5540C750" w14:textId="77777777" w:rsidR="0035459A" w:rsidRDefault="0035459A" w:rsidP="00FE1D43">
      <w:pPr>
        <w:pStyle w:val="PargrafodaLista"/>
        <w:numPr>
          <w:ilvl w:val="0"/>
          <w:numId w:val="13"/>
        </w:numPr>
        <w:spacing w:after="0" w:line="360" w:lineRule="auto"/>
        <w:jc w:val="both"/>
        <w:rPr>
          <w:rFonts w:ascii="Times New Roman" w:hAnsi="Times New Roman" w:cs="Times New Roman"/>
          <w:color w:val="auto"/>
        </w:rPr>
      </w:pPr>
      <w:r w:rsidRPr="003B25B8">
        <w:rPr>
          <w:rFonts w:ascii="Times New Roman" w:hAnsi="Times New Roman" w:cs="Times New Roman"/>
          <w:color w:val="auto"/>
        </w:rPr>
        <w:t>3.3V: porta 3.3V do Arduino.</w:t>
      </w:r>
    </w:p>
    <w:p w14:paraId="312B3AC7" w14:textId="77777777" w:rsidR="0035459A" w:rsidRPr="003B25B8" w:rsidRDefault="0035459A" w:rsidP="0035459A">
      <w:pPr>
        <w:pStyle w:val="PargrafodaLista"/>
        <w:spacing w:after="0" w:line="360" w:lineRule="auto"/>
        <w:ind w:left="1425"/>
        <w:jc w:val="both"/>
        <w:rPr>
          <w:rFonts w:ascii="Times New Roman" w:hAnsi="Times New Roman" w:cs="Times New Roman"/>
          <w:color w:val="auto"/>
        </w:rPr>
      </w:pPr>
    </w:p>
    <w:p w14:paraId="1A6409F3" w14:textId="4CA2CD25" w:rsidR="0035459A" w:rsidRPr="003B25B8" w:rsidRDefault="0035459A" w:rsidP="00D63DFD">
      <w:pPr>
        <w:spacing w:after="0" w:line="360" w:lineRule="auto"/>
        <w:ind w:firstLine="708"/>
        <w:jc w:val="both"/>
        <w:rPr>
          <w:rFonts w:ascii="Times New Roman" w:hAnsi="Times New Roman" w:cs="Times New Roman"/>
          <w:color w:val="auto"/>
        </w:rPr>
      </w:pPr>
      <w:r w:rsidRPr="003B25B8">
        <w:rPr>
          <w:rFonts w:ascii="Times New Roman" w:hAnsi="Times New Roman" w:cs="Times New Roman"/>
          <w:color w:val="auto"/>
        </w:rPr>
        <w:t xml:space="preserve">Abaixo uma imagem do protótipo utilizado para gravação de informações nas </w:t>
      </w:r>
      <w:r w:rsidRPr="00641CA6">
        <w:rPr>
          <w:rFonts w:ascii="Times New Roman" w:hAnsi="Times New Roman" w:cs="Times New Roman"/>
          <w:i/>
          <w:color w:val="auto"/>
        </w:rPr>
        <w:t>tags</w:t>
      </w:r>
      <w:r w:rsidRPr="003B25B8">
        <w:rPr>
          <w:rFonts w:ascii="Times New Roman" w:hAnsi="Times New Roman" w:cs="Times New Roman"/>
          <w:color w:val="auto"/>
        </w:rPr>
        <w:t>.</w:t>
      </w:r>
    </w:p>
    <w:p w14:paraId="10263BCC" w14:textId="77777777" w:rsidR="0035459A" w:rsidRPr="00641CA6" w:rsidRDefault="0035459A" w:rsidP="00D63DFD">
      <w:pPr>
        <w:pStyle w:val="Legenda"/>
        <w:keepNext/>
        <w:spacing w:line="360" w:lineRule="auto"/>
        <w:jc w:val="left"/>
        <w:rPr>
          <w:sz w:val="24"/>
          <w:szCs w:val="24"/>
        </w:rPr>
      </w:pPr>
    </w:p>
    <w:p w14:paraId="54813B15" w14:textId="5524E4F0" w:rsidR="0035459A" w:rsidRPr="00D63DFD" w:rsidRDefault="0035459A" w:rsidP="004E1978">
      <w:pPr>
        <w:pStyle w:val="Legenda"/>
        <w:keepNext/>
        <w:jc w:val="left"/>
        <w:rPr>
          <w:sz w:val="24"/>
          <w:szCs w:val="24"/>
        </w:rPr>
      </w:pPr>
      <w:bookmarkStart w:id="52" w:name="_Toc508548225"/>
      <w:r w:rsidRPr="00D63DFD">
        <w:rPr>
          <w:sz w:val="24"/>
          <w:szCs w:val="24"/>
        </w:rPr>
        <w:t xml:space="preserve">Figura </w:t>
      </w:r>
      <w:r w:rsidR="0048157E">
        <w:rPr>
          <w:sz w:val="24"/>
          <w:szCs w:val="24"/>
        </w:rPr>
        <w:t>16</w:t>
      </w:r>
      <w:r w:rsidRPr="00D63DFD">
        <w:rPr>
          <w:sz w:val="24"/>
          <w:szCs w:val="24"/>
        </w:rPr>
        <w:t xml:space="preserve"> - Protótipo utilizado para gravar usuário e senha nos cartões</w:t>
      </w:r>
      <w:bookmarkEnd w:id="52"/>
    </w:p>
    <w:p w14:paraId="7CC480D2" w14:textId="77777777" w:rsidR="0035459A" w:rsidRDefault="0035459A" w:rsidP="0035459A">
      <w:pPr>
        <w:keepNext/>
        <w:spacing w:after="0" w:line="240" w:lineRule="auto"/>
        <w:jc w:val="both"/>
      </w:pPr>
      <w:r w:rsidRPr="00641CA6">
        <w:rPr>
          <w:rFonts w:ascii="Times New Roman" w:hAnsi="Times New Roman" w:cs="Times New Roman"/>
          <w:noProof/>
          <w:color w:val="auto"/>
          <w:lang w:eastAsia="pt-BR"/>
        </w:rPr>
        <w:drawing>
          <wp:inline distT="0" distB="0" distL="0" distR="0" wp14:anchorId="2C0165C7" wp14:editId="4CAA3BDD">
            <wp:extent cx="5274945" cy="3667760"/>
            <wp:effectExtent l="0" t="0" r="1905"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70731_215055680_HDR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3667760"/>
                    </a:xfrm>
                    <a:prstGeom prst="rect">
                      <a:avLst/>
                    </a:prstGeom>
                  </pic:spPr>
                </pic:pic>
              </a:graphicData>
            </a:graphic>
          </wp:inline>
        </w:drawing>
      </w:r>
    </w:p>
    <w:p w14:paraId="198F0395" w14:textId="6B34100C" w:rsidR="0035459A" w:rsidRDefault="0035459A" w:rsidP="0035459A">
      <w:pPr>
        <w:pStyle w:val="Legenda"/>
        <w:jc w:val="both"/>
      </w:pPr>
      <w:r w:rsidRPr="00A707DB">
        <w:t xml:space="preserve">Fonte: </w:t>
      </w:r>
      <w:r w:rsidR="004E1978">
        <w:t>Autoria própria</w:t>
      </w:r>
      <w:r w:rsidRPr="00A707DB">
        <w:t xml:space="preserve"> (2017).</w:t>
      </w:r>
    </w:p>
    <w:p w14:paraId="1E893862" w14:textId="77777777" w:rsidR="0035459A" w:rsidRDefault="0035459A" w:rsidP="0035459A">
      <w:pPr>
        <w:spacing w:after="0" w:line="360" w:lineRule="auto"/>
        <w:jc w:val="both"/>
        <w:rPr>
          <w:rFonts w:ascii="Times New Roman" w:hAnsi="Times New Roman" w:cs="Times New Roman"/>
          <w:color w:val="auto"/>
        </w:rPr>
      </w:pPr>
    </w:p>
    <w:p w14:paraId="1144C57F" w14:textId="77777777" w:rsidR="0035459A" w:rsidRDefault="0035459A" w:rsidP="0035459A">
      <w:pPr>
        <w:spacing w:after="0" w:line="360" w:lineRule="auto"/>
        <w:ind w:firstLine="708"/>
        <w:jc w:val="both"/>
        <w:rPr>
          <w:rFonts w:ascii="Times New Roman" w:hAnsi="Times New Roman" w:cs="Times New Roman"/>
          <w:color w:val="auto"/>
        </w:rPr>
      </w:pPr>
      <w:r>
        <w:rPr>
          <w:rFonts w:ascii="Times New Roman" w:hAnsi="Times New Roman" w:cs="Times New Roman"/>
          <w:color w:val="auto"/>
        </w:rPr>
        <w:t>Abaixo segue algumas particularidades percebidas e aplicadas no desenvolvimento do projeto:</w:t>
      </w:r>
    </w:p>
    <w:p w14:paraId="16594DF7" w14:textId="77777777" w:rsidR="0035459A" w:rsidRDefault="0035459A" w:rsidP="0035459A">
      <w:pPr>
        <w:spacing w:after="0" w:line="360" w:lineRule="auto"/>
        <w:ind w:firstLine="708"/>
        <w:jc w:val="both"/>
        <w:rPr>
          <w:rFonts w:ascii="Times New Roman" w:hAnsi="Times New Roman" w:cs="Times New Roman"/>
          <w:color w:val="auto"/>
        </w:rPr>
      </w:pPr>
    </w:p>
    <w:p w14:paraId="5E78C443" w14:textId="0E3A4850" w:rsidR="00097314" w:rsidRPr="00414B48" w:rsidRDefault="008E40B9" w:rsidP="00FE1D43">
      <w:pPr>
        <w:pStyle w:val="PargrafodaLista"/>
        <w:numPr>
          <w:ilvl w:val="0"/>
          <w:numId w:val="3"/>
        </w:numPr>
        <w:spacing w:after="0" w:line="360" w:lineRule="auto"/>
        <w:jc w:val="both"/>
        <w:rPr>
          <w:rFonts w:ascii="Times New Roman" w:hAnsi="Times New Roman" w:cs="Times New Roman"/>
          <w:color w:val="auto"/>
        </w:rPr>
      </w:pPr>
      <w:r>
        <w:rPr>
          <w:rFonts w:ascii="Times New Roman" w:hAnsi="Times New Roman" w:cs="Times New Roman"/>
          <w:color w:val="auto"/>
        </w:rPr>
        <w:t>o</w:t>
      </w:r>
      <w:r w:rsidR="0035459A" w:rsidRPr="00097314">
        <w:rPr>
          <w:rFonts w:ascii="Times New Roman" w:hAnsi="Times New Roman" w:cs="Times New Roman"/>
          <w:color w:val="auto"/>
        </w:rPr>
        <w:t xml:space="preserve"> tipo de cartão utilizado foi o MIFARE Classic 1K, com permissões de leitura e escrita</w:t>
      </w:r>
      <w:r w:rsidR="00414B48">
        <w:rPr>
          <w:rFonts w:ascii="Times New Roman" w:hAnsi="Times New Roman" w:cs="Times New Roman"/>
          <w:color w:val="auto"/>
        </w:rPr>
        <w:t>;</w:t>
      </w:r>
    </w:p>
    <w:p w14:paraId="468B0664" w14:textId="372B1E1A" w:rsidR="0035459A" w:rsidRPr="00414B48" w:rsidRDefault="008E40B9" w:rsidP="00FE1D43">
      <w:pPr>
        <w:pStyle w:val="PargrafodaLista"/>
        <w:numPr>
          <w:ilvl w:val="0"/>
          <w:numId w:val="3"/>
        </w:numPr>
        <w:spacing w:after="0" w:line="360" w:lineRule="auto"/>
        <w:jc w:val="both"/>
        <w:rPr>
          <w:rFonts w:ascii="Times New Roman" w:hAnsi="Times New Roman" w:cs="Times New Roman"/>
          <w:color w:val="auto"/>
        </w:rPr>
      </w:pPr>
      <w:r>
        <w:rPr>
          <w:rFonts w:ascii="Times New Roman" w:hAnsi="Times New Roman" w:cs="Times New Roman"/>
          <w:color w:val="auto"/>
        </w:rPr>
        <w:t>o</w:t>
      </w:r>
      <w:r w:rsidR="0035459A" w:rsidRPr="00097314">
        <w:rPr>
          <w:rFonts w:ascii="Times New Roman" w:hAnsi="Times New Roman" w:cs="Times New Roman"/>
          <w:color w:val="auto"/>
        </w:rPr>
        <w:t xml:space="preserve"> módulo PN532 conseguiu detectar cartões MIFARE Classic 1K a uma distância aproximada de 4cm. Essa diferença de 1cm entre a distância alcançada nesse projeto e o valor especificado no </w:t>
      </w:r>
      <w:r w:rsidR="0035459A" w:rsidRPr="00097314">
        <w:rPr>
          <w:rFonts w:ascii="Times New Roman" w:hAnsi="Times New Roman" w:cs="Times New Roman"/>
          <w:i/>
          <w:color w:val="auto"/>
        </w:rPr>
        <w:t>datasheet</w:t>
      </w:r>
      <w:r w:rsidR="0035459A" w:rsidRPr="00097314">
        <w:rPr>
          <w:rFonts w:ascii="Times New Roman" w:hAnsi="Times New Roman" w:cs="Times New Roman"/>
          <w:color w:val="auto"/>
        </w:rPr>
        <w:t>, pode ser dar devido ao tipo de antena NFC encontrada no módulo utilizado, pois o mesmo aparenta ser um modelo genérico baseado no produzido pela Adafruit</w:t>
      </w:r>
      <w:r w:rsidR="00414B48">
        <w:rPr>
          <w:rFonts w:ascii="Times New Roman" w:hAnsi="Times New Roman" w:cs="Times New Roman"/>
          <w:color w:val="auto"/>
        </w:rPr>
        <w:t>;</w:t>
      </w:r>
    </w:p>
    <w:p w14:paraId="17784C90" w14:textId="09237893" w:rsidR="0035459A" w:rsidRPr="00414B48" w:rsidRDefault="008E40B9" w:rsidP="00FE1D43">
      <w:pPr>
        <w:pStyle w:val="PargrafodaLista"/>
        <w:numPr>
          <w:ilvl w:val="0"/>
          <w:numId w:val="3"/>
        </w:numPr>
        <w:spacing w:after="0" w:line="360" w:lineRule="auto"/>
        <w:jc w:val="both"/>
        <w:rPr>
          <w:rFonts w:ascii="Times New Roman" w:hAnsi="Times New Roman" w:cs="Times New Roman"/>
          <w:color w:val="auto"/>
        </w:rPr>
      </w:pPr>
      <w:r>
        <w:rPr>
          <w:rFonts w:ascii="Times New Roman" w:hAnsi="Times New Roman" w:cs="Times New Roman"/>
          <w:color w:val="auto"/>
        </w:rPr>
        <w:t>o</w:t>
      </w:r>
      <w:r w:rsidR="0035459A" w:rsidRPr="00097314">
        <w:rPr>
          <w:rFonts w:ascii="Times New Roman" w:hAnsi="Times New Roman" w:cs="Times New Roman"/>
          <w:color w:val="auto"/>
        </w:rPr>
        <w:t xml:space="preserve"> módulo MFRC522 conseguiu detectar cartões MIFARE Classic 1K a uma distância aproximada de 4cm. Assim como no módulo PN532, essa diferença no alcance real </w:t>
      </w:r>
      <w:r w:rsidR="0035459A" w:rsidRPr="00097314">
        <w:rPr>
          <w:rFonts w:ascii="Times New Roman" w:hAnsi="Times New Roman" w:cs="Times New Roman"/>
          <w:color w:val="auto"/>
        </w:rPr>
        <w:lastRenderedPageBreak/>
        <w:t xml:space="preserve">quando comparado as especificações do </w:t>
      </w:r>
      <w:r w:rsidR="0035459A" w:rsidRPr="00097314">
        <w:rPr>
          <w:rFonts w:ascii="Times New Roman" w:hAnsi="Times New Roman" w:cs="Times New Roman"/>
          <w:i/>
          <w:color w:val="auto"/>
        </w:rPr>
        <w:t>datasheet</w:t>
      </w:r>
      <w:r w:rsidR="0035459A" w:rsidRPr="00097314">
        <w:rPr>
          <w:rFonts w:ascii="Times New Roman" w:hAnsi="Times New Roman" w:cs="Times New Roman"/>
          <w:color w:val="auto"/>
        </w:rPr>
        <w:t>, pode se dar devido a potência da antena utilizada no produto</w:t>
      </w:r>
      <w:r w:rsidR="00414B48">
        <w:rPr>
          <w:rFonts w:ascii="Times New Roman" w:hAnsi="Times New Roman" w:cs="Times New Roman"/>
          <w:color w:val="auto"/>
        </w:rPr>
        <w:t>;</w:t>
      </w:r>
    </w:p>
    <w:p w14:paraId="7F22E944" w14:textId="01A0BB58" w:rsidR="0035459A" w:rsidRPr="00414B48" w:rsidRDefault="008E40B9" w:rsidP="00FE1D43">
      <w:pPr>
        <w:pStyle w:val="PargrafodaLista"/>
        <w:numPr>
          <w:ilvl w:val="0"/>
          <w:numId w:val="3"/>
        </w:numPr>
        <w:spacing w:after="0" w:line="360" w:lineRule="auto"/>
        <w:jc w:val="both"/>
        <w:rPr>
          <w:rFonts w:ascii="Times New Roman" w:hAnsi="Times New Roman" w:cs="Times New Roman"/>
          <w:color w:val="auto"/>
        </w:rPr>
      </w:pPr>
      <w:r>
        <w:rPr>
          <w:rFonts w:ascii="Times New Roman" w:hAnsi="Times New Roman" w:cs="Times New Roman"/>
          <w:color w:val="auto"/>
        </w:rPr>
        <w:t>p</w:t>
      </w:r>
      <w:r w:rsidR="0035459A" w:rsidRPr="00097314">
        <w:rPr>
          <w:rFonts w:ascii="Times New Roman" w:hAnsi="Times New Roman" w:cs="Times New Roman"/>
          <w:color w:val="auto"/>
        </w:rPr>
        <w:t xml:space="preserve">or padrão, o pino NSS/SCL/RX do módulo PN532 deve ser conectado a porta digital 10 do Arduino,  porém, quando o Arduino se encontra conectado a </w:t>
      </w:r>
      <w:r w:rsidR="0035459A" w:rsidRPr="00097314">
        <w:rPr>
          <w:rFonts w:ascii="Times New Roman" w:hAnsi="Times New Roman" w:cs="Times New Roman"/>
          <w:i/>
          <w:color w:val="auto"/>
        </w:rPr>
        <w:t>shield</w:t>
      </w:r>
      <w:r w:rsidR="0035459A" w:rsidRPr="00097314">
        <w:rPr>
          <w:rFonts w:ascii="Times New Roman" w:hAnsi="Times New Roman" w:cs="Times New Roman"/>
          <w:color w:val="auto"/>
        </w:rPr>
        <w:t xml:space="preserve"> </w:t>
      </w:r>
      <w:r w:rsidR="0035459A" w:rsidRPr="00097314">
        <w:rPr>
          <w:rFonts w:ascii="Times New Roman" w:hAnsi="Times New Roman" w:cs="Times New Roman"/>
          <w:i/>
          <w:color w:val="auto"/>
        </w:rPr>
        <w:t>Ethernet W5100</w:t>
      </w:r>
      <w:r w:rsidR="0035459A" w:rsidRPr="00097314">
        <w:rPr>
          <w:rFonts w:ascii="Times New Roman" w:hAnsi="Times New Roman" w:cs="Times New Roman"/>
          <w:color w:val="auto"/>
        </w:rPr>
        <w:t xml:space="preserve"> a porta digital 10 passa a ficar bloqueada para uso, pois a mesma é usada para transferência de dados entre o Arduino e a </w:t>
      </w:r>
      <w:r w:rsidR="0035459A" w:rsidRPr="00097314">
        <w:rPr>
          <w:rFonts w:ascii="Times New Roman" w:hAnsi="Times New Roman" w:cs="Times New Roman"/>
          <w:i/>
          <w:color w:val="auto"/>
        </w:rPr>
        <w:t>shield</w:t>
      </w:r>
      <w:r w:rsidR="0035459A" w:rsidRPr="00097314">
        <w:rPr>
          <w:rFonts w:ascii="Times New Roman" w:hAnsi="Times New Roman" w:cs="Times New Roman"/>
          <w:color w:val="auto"/>
        </w:rPr>
        <w:t xml:space="preserve">. Devido a isso, o pino NSS/SCL/RX do módulo PN532 foi conectado a porta digital 9 do Arduino, e adicionado o trecho de código “#define PN532_CS 9” ao código leitor de </w:t>
      </w:r>
      <w:r w:rsidR="0035459A" w:rsidRPr="00097314">
        <w:rPr>
          <w:rFonts w:ascii="Times New Roman" w:hAnsi="Times New Roman" w:cs="Times New Roman"/>
          <w:i/>
          <w:color w:val="auto"/>
        </w:rPr>
        <w:t>tags</w:t>
      </w:r>
      <w:r w:rsidR="00414B48">
        <w:rPr>
          <w:rFonts w:ascii="Times New Roman" w:hAnsi="Times New Roman" w:cs="Times New Roman"/>
          <w:color w:val="auto"/>
        </w:rPr>
        <w:t>;</w:t>
      </w:r>
    </w:p>
    <w:p w14:paraId="5340F5FE" w14:textId="7AD1B3F1" w:rsidR="0035459A" w:rsidRPr="00414B48" w:rsidRDefault="008E40B9" w:rsidP="00FE1D43">
      <w:pPr>
        <w:pStyle w:val="PargrafodaLista"/>
        <w:numPr>
          <w:ilvl w:val="0"/>
          <w:numId w:val="3"/>
        </w:numPr>
        <w:spacing w:after="0" w:line="360" w:lineRule="auto"/>
        <w:jc w:val="both"/>
        <w:rPr>
          <w:rFonts w:ascii="Times New Roman" w:hAnsi="Times New Roman" w:cs="Times New Roman"/>
          <w:color w:val="auto"/>
        </w:rPr>
      </w:pPr>
      <w:r>
        <w:rPr>
          <w:rFonts w:ascii="Times New Roman" w:hAnsi="Times New Roman" w:cs="Times New Roman"/>
          <w:color w:val="auto"/>
        </w:rPr>
        <w:t>d</w:t>
      </w:r>
      <w:r w:rsidR="0035459A" w:rsidRPr="00097314">
        <w:rPr>
          <w:rFonts w:ascii="Times New Roman" w:hAnsi="Times New Roman" w:cs="Times New Roman"/>
          <w:color w:val="auto"/>
        </w:rPr>
        <w:t xml:space="preserve">evido a motivos desconhecidos, as funções da biblioteca “PN532.h” e “Ethernet.h” apresentam algum tipo de conflito, incapacitando o módulo PN532 de continuar a leitura de </w:t>
      </w:r>
      <w:r w:rsidR="0035459A" w:rsidRPr="00097314">
        <w:rPr>
          <w:rFonts w:ascii="Times New Roman" w:hAnsi="Times New Roman" w:cs="Times New Roman"/>
          <w:i/>
          <w:color w:val="auto"/>
        </w:rPr>
        <w:t>tags</w:t>
      </w:r>
      <w:r w:rsidR="0035459A" w:rsidRPr="00097314">
        <w:rPr>
          <w:rFonts w:ascii="Times New Roman" w:hAnsi="Times New Roman" w:cs="Times New Roman"/>
          <w:color w:val="auto"/>
        </w:rPr>
        <w:t xml:space="preserve"> após a primeira leitura e tentativa de conexão com o servidor de validação. Para contornar o problema a solução encontrada foi criar uma função do tipo </w:t>
      </w:r>
      <w:r w:rsidR="0035459A" w:rsidRPr="00097314">
        <w:rPr>
          <w:rFonts w:ascii="Times New Roman" w:hAnsi="Times New Roman" w:cs="Times New Roman"/>
          <w:i/>
          <w:color w:val="auto"/>
        </w:rPr>
        <w:t>void</w:t>
      </w:r>
      <w:r w:rsidR="0035459A" w:rsidRPr="00097314">
        <w:rPr>
          <w:rFonts w:ascii="Times New Roman" w:hAnsi="Times New Roman" w:cs="Times New Roman"/>
          <w:color w:val="auto"/>
        </w:rPr>
        <w:t xml:space="preserve"> que reinicializa as funções “nfc.begin” e “nfc.SAMConfig”, pertencentes a biblioteca “PN532.h”, sempre que a conexão com o servidor de validação é encerrada</w:t>
      </w:r>
      <w:r w:rsidR="00414B48">
        <w:rPr>
          <w:rFonts w:ascii="Times New Roman" w:hAnsi="Times New Roman" w:cs="Times New Roman"/>
          <w:color w:val="auto"/>
        </w:rPr>
        <w:t>;</w:t>
      </w:r>
    </w:p>
    <w:p w14:paraId="3EF7BE4D" w14:textId="3215F1EC" w:rsidR="0035459A" w:rsidRPr="00641CA6" w:rsidRDefault="008E40B9" w:rsidP="00FE1D43">
      <w:pPr>
        <w:pStyle w:val="PargrafodaLista"/>
        <w:numPr>
          <w:ilvl w:val="0"/>
          <w:numId w:val="3"/>
        </w:numPr>
        <w:spacing w:line="360" w:lineRule="auto"/>
        <w:jc w:val="both"/>
      </w:pPr>
      <w:r>
        <w:rPr>
          <w:rFonts w:ascii="Times New Roman" w:hAnsi="Times New Roman" w:cs="Times New Roman"/>
          <w:color w:val="auto"/>
        </w:rPr>
        <w:t>a</w:t>
      </w:r>
      <w:r w:rsidR="0035459A" w:rsidRPr="00097314">
        <w:rPr>
          <w:rFonts w:ascii="Times New Roman" w:hAnsi="Times New Roman" w:cs="Times New Roman"/>
          <w:color w:val="auto"/>
        </w:rPr>
        <w:t xml:space="preserve">o ler os blocos de memória das </w:t>
      </w:r>
      <w:r w:rsidR="0035459A" w:rsidRPr="00097314">
        <w:rPr>
          <w:rFonts w:ascii="Times New Roman" w:hAnsi="Times New Roman" w:cs="Times New Roman"/>
          <w:i/>
          <w:color w:val="auto"/>
        </w:rPr>
        <w:t>tags</w:t>
      </w:r>
      <w:r w:rsidR="0035459A" w:rsidRPr="00097314">
        <w:rPr>
          <w:rFonts w:ascii="Times New Roman" w:hAnsi="Times New Roman" w:cs="Times New Roman"/>
          <w:color w:val="auto"/>
        </w:rPr>
        <w:t xml:space="preserve"> os valores obtidos estarão em valores do sistema de numeração decimal que representam caracteres da tabela ASCII. Antes de enviar esses dados para o servidor de validação, é necessário realizar uma conversão para o formato </w:t>
      </w:r>
      <w:r w:rsidR="0035459A" w:rsidRPr="00097314">
        <w:rPr>
          <w:rFonts w:ascii="Times New Roman" w:hAnsi="Times New Roman" w:cs="Times New Roman"/>
          <w:i/>
          <w:color w:val="auto"/>
        </w:rPr>
        <w:t>string</w:t>
      </w:r>
      <w:r w:rsidR="0035459A" w:rsidRPr="00097314">
        <w:rPr>
          <w:rFonts w:ascii="Times New Roman" w:hAnsi="Times New Roman" w:cs="Times New Roman"/>
          <w:color w:val="auto"/>
        </w:rPr>
        <w:t xml:space="preserve">. A seguir uma imagem mostrando o antes e o depois de uma consulta as informações armazenadas em uma </w:t>
      </w:r>
      <w:r w:rsidR="0035459A" w:rsidRPr="00097314">
        <w:rPr>
          <w:rFonts w:ascii="Times New Roman" w:hAnsi="Times New Roman" w:cs="Times New Roman"/>
          <w:i/>
          <w:color w:val="auto"/>
        </w:rPr>
        <w:t>tag</w:t>
      </w:r>
      <w:r w:rsidR="0035459A" w:rsidRPr="00097314">
        <w:rPr>
          <w:rFonts w:ascii="Times New Roman" w:hAnsi="Times New Roman" w:cs="Times New Roman"/>
          <w:color w:val="auto"/>
        </w:rPr>
        <w:t xml:space="preserve"> MIFARE</w:t>
      </w:r>
      <w:r w:rsidR="00414B48">
        <w:rPr>
          <w:rFonts w:ascii="Times New Roman" w:hAnsi="Times New Roman" w:cs="Times New Roman"/>
          <w:color w:val="auto"/>
        </w:rPr>
        <w:t>;</w:t>
      </w:r>
      <w:r w:rsidR="0035459A" w:rsidRPr="00097314">
        <w:rPr>
          <w:rFonts w:ascii="Times New Roman" w:hAnsi="Times New Roman" w:cs="Times New Roman"/>
          <w:color w:val="auto"/>
        </w:rPr>
        <w:br/>
      </w:r>
    </w:p>
    <w:p w14:paraId="29595B32" w14:textId="698DED3F" w:rsidR="0035459A" w:rsidRPr="00D63DFD" w:rsidRDefault="004E1978" w:rsidP="004E1978">
      <w:pPr>
        <w:pStyle w:val="Legenda"/>
        <w:keepNext/>
        <w:ind w:left="1416"/>
        <w:jc w:val="left"/>
        <w:rPr>
          <w:sz w:val="24"/>
          <w:szCs w:val="24"/>
        </w:rPr>
      </w:pPr>
      <w:r>
        <w:rPr>
          <w:sz w:val="24"/>
          <w:szCs w:val="24"/>
        </w:rPr>
        <w:t xml:space="preserve">    </w:t>
      </w:r>
      <w:r w:rsidR="00F812C7">
        <w:rPr>
          <w:sz w:val="24"/>
          <w:szCs w:val="24"/>
        </w:rPr>
        <w:t xml:space="preserve">      </w:t>
      </w:r>
      <w:bookmarkStart w:id="53" w:name="_Toc508548226"/>
      <w:r w:rsidR="0035459A" w:rsidRPr="00D63DFD">
        <w:rPr>
          <w:sz w:val="24"/>
          <w:szCs w:val="24"/>
        </w:rPr>
        <w:t xml:space="preserve">Figura </w:t>
      </w:r>
      <w:r w:rsidR="0048157E">
        <w:rPr>
          <w:sz w:val="24"/>
          <w:szCs w:val="24"/>
        </w:rPr>
        <w:t>17</w:t>
      </w:r>
      <w:r w:rsidR="0035459A" w:rsidRPr="00D63DFD">
        <w:rPr>
          <w:sz w:val="24"/>
          <w:szCs w:val="24"/>
        </w:rPr>
        <w:t xml:space="preserve"> - Dados armazenados em uma tag</w:t>
      </w:r>
      <w:bookmarkEnd w:id="53"/>
    </w:p>
    <w:p w14:paraId="640C5C49" w14:textId="77777777" w:rsidR="0035459A" w:rsidRPr="003B25B8" w:rsidRDefault="0035459A" w:rsidP="00D63DFD">
      <w:pPr>
        <w:keepNext/>
        <w:spacing w:after="0" w:line="240" w:lineRule="auto"/>
        <w:ind w:left="705"/>
        <w:jc w:val="center"/>
      </w:pPr>
      <w:r w:rsidRPr="00D63DFD">
        <w:rPr>
          <w:rFonts w:ascii="Times New Roman" w:hAnsi="Times New Roman" w:cs="Times New Roman"/>
          <w:noProof/>
          <w:color w:val="auto"/>
          <w:lang w:eastAsia="pt-BR"/>
        </w:rPr>
        <w:drawing>
          <wp:inline distT="0" distB="0" distL="0" distR="0" wp14:anchorId="39C76C72" wp14:editId="32981F1E">
            <wp:extent cx="3658111" cy="136226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osMemoria.png"/>
                    <pic:cNvPicPr/>
                  </pic:nvPicPr>
                  <pic:blipFill>
                    <a:blip r:embed="rId30">
                      <a:extLst>
                        <a:ext uri="{28A0092B-C50C-407E-A947-70E740481C1C}">
                          <a14:useLocalDpi xmlns:a14="http://schemas.microsoft.com/office/drawing/2010/main" val="0"/>
                        </a:ext>
                      </a:extLst>
                    </a:blip>
                    <a:stretch>
                      <a:fillRect/>
                    </a:stretch>
                  </pic:blipFill>
                  <pic:spPr>
                    <a:xfrm>
                      <a:off x="0" y="0"/>
                      <a:ext cx="3658111" cy="1362265"/>
                    </a:xfrm>
                    <a:prstGeom prst="rect">
                      <a:avLst/>
                    </a:prstGeom>
                  </pic:spPr>
                </pic:pic>
              </a:graphicData>
            </a:graphic>
          </wp:inline>
        </w:drawing>
      </w:r>
    </w:p>
    <w:p w14:paraId="493D5587" w14:textId="17E821ED" w:rsidR="0035459A" w:rsidRPr="003B25B8" w:rsidRDefault="0035459A" w:rsidP="0035459A">
      <w:pPr>
        <w:pStyle w:val="Legenda"/>
        <w:ind w:firstLine="705"/>
        <w:jc w:val="both"/>
        <w:rPr>
          <w:rFonts w:ascii="Arial" w:hAnsi="Arial" w:cs="Arial"/>
          <w:color w:val="000000"/>
        </w:rPr>
      </w:pPr>
      <w:r>
        <w:t xml:space="preserve">                   </w:t>
      </w:r>
      <w:r w:rsidR="00F812C7">
        <w:t xml:space="preserve">        </w:t>
      </w:r>
      <w:r w:rsidRPr="003B25B8">
        <w:t xml:space="preserve">Fonte: </w:t>
      </w:r>
      <w:r w:rsidR="004E1978">
        <w:t>Autoria própria</w:t>
      </w:r>
      <w:r w:rsidRPr="003B25B8">
        <w:t xml:space="preserve"> (2017).</w:t>
      </w:r>
    </w:p>
    <w:p w14:paraId="5107034B" w14:textId="77777777" w:rsidR="0035459A" w:rsidRPr="003B25B8" w:rsidRDefault="0035459A" w:rsidP="0035459A">
      <w:pPr>
        <w:spacing w:after="0" w:line="360" w:lineRule="auto"/>
        <w:jc w:val="both"/>
        <w:rPr>
          <w:rFonts w:ascii="Times New Roman" w:hAnsi="Times New Roman" w:cs="Times New Roman"/>
          <w:color w:val="auto"/>
        </w:rPr>
      </w:pPr>
      <w:r w:rsidRPr="003B25B8">
        <w:rPr>
          <w:rFonts w:ascii="Times New Roman" w:hAnsi="Times New Roman" w:cs="Times New Roman"/>
          <w:color w:val="auto"/>
        </w:rPr>
        <w:tab/>
      </w:r>
    </w:p>
    <w:p w14:paraId="4A0674D0" w14:textId="6056DD90" w:rsidR="0035459A" w:rsidRPr="00097314" w:rsidRDefault="008E40B9" w:rsidP="00FE1D43">
      <w:pPr>
        <w:pStyle w:val="PargrafodaLista"/>
        <w:numPr>
          <w:ilvl w:val="0"/>
          <w:numId w:val="3"/>
        </w:numPr>
        <w:spacing w:line="360" w:lineRule="auto"/>
        <w:jc w:val="both"/>
        <w:rPr>
          <w:rFonts w:ascii="Times New Roman" w:hAnsi="Times New Roman" w:cs="Times New Roman"/>
          <w:color w:val="auto"/>
        </w:rPr>
      </w:pPr>
      <w:r>
        <w:rPr>
          <w:rFonts w:ascii="Times New Roman" w:hAnsi="Times New Roman" w:cs="Times New Roman"/>
          <w:color w:val="auto"/>
        </w:rPr>
        <w:t>o</w:t>
      </w:r>
      <w:r w:rsidR="0035459A" w:rsidRPr="00097314">
        <w:rPr>
          <w:rFonts w:ascii="Times New Roman" w:hAnsi="Times New Roman" w:cs="Times New Roman"/>
          <w:color w:val="auto"/>
        </w:rPr>
        <w:t xml:space="preserve"> código original de leitura de blocos encontrado no exemplo “readAllMemoryBlocks” faz a leitura de todos os 64 blocos de memória, se mostrando um processo bem lento, levando cerca de 6 segundos </w:t>
      </w:r>
      <w:r w:rsidR="005B185F">
        <w:rPr>
          <w:rFonts w:ascii="Times New Roman" w:hAnsi="Times New Roman" w:cs="Times New Roman"/>
          <w:color w:val="auto"/>
        </w:rPr>
        <w:t>para completá-lo</w:t>
      </w:r>
      <w:r w:rsidR="0035459A" w:rsidRPr="00097314">
        <w:rPr>
          <w:rFonts w:ascii="Times New Roman" w:hAnsi="Times New Roman" w:cs="Times New Roman"/>
          <w:color w:val="auto"/>
        </w:rPr>
        <w:t xml:space="preserve">. Em uma aplicação real esses 6 segundos adicionais seriam inviáveis, podendo até criar uma fila caso muitos usuários desejassem entrar em uma sala com fechadura eletrônica que fizesse uso desse sistema de </w:t>
      </w:r>
      <w:r w:rsidR="0035459A" w:rsidRPr="00097314">
        <w:rPr>
          <w:rFonts w:ascii="Times New Roman" w:hAnsi="Times New Roman" w:cs="Times New Roman"/>
          <w:color w:val="auto"/>
        </w:rPr>
        <w:lastRenderedPageBreak/>
        <w:t>autenticação por exemplo. Para contornar tal problema, a solução implementada foi modificar o número de blocos lidos para apenas 2, no caso o bloco 1 e o 4.</w:t>
      </w:r>
    </w:p>
    <w:p w14:paraId="060C1176" w14:textId="77777777" w:rsidR="0035459A" w:rsidRPr="0035459A" w:rsidRDefault="0035459A" w:rsidP="0035459A">
      <w:pPr>
        <w:rPr>
          <w:rFonts w:ascii="Times New Roman" w:hAnsi="Times New Roman" w:cs="Times New Roman"/>
        </w:rPr>
      </w:pPr>
    </w:p>
    <w:p w14:paraId="77C763C6" w14:textId="77777777" w:rsidR="008E40B9" w:rsidRDefault="008E40B9">
      <w:pPr>
        <w:suppressAutoHyphens w:val="0"/>
        <w:spacing w:after="0" w:line="240" w:lineRule="auto"/>
        <w:rPr>
          <w:rFonts w:ascii="Times New Roman" w:eastAsia="Times New Roman" w:hAnsi="Times New Roman" w:cs="Times New Roman"/>
          <w:b/>
          <w:bCs/>
          <w:color w:val="auto"/>
          <w:kern w:val="32"/>
          <w:lang w:bidi="hi-IN"/>
        </w:rPr>
      </w:pPr>
      <w:bookmarkStart w:id="54" w:name="_Toc492922870"/>
      <w:r>
        <w:rPr>
          <w:rFonts w:ascii="Times New Roman" w:hAnsi="Times New Roman" w:cs="Times New Roman"/>
        </w:rPr>
        <w:br w:type="page"/>
      </w:r>
    </w:p>
    <w:p w14:paraId="2BBEC192" w14:textId="75A3D738" w:rsidR="000A6CF7" w:rsidRPr="0035459A" w:rsidRDefault="000A6CF7" w:rsidP="00FE1D43">
      <w:pPr>
        <w:pStyle w:val="Ttulo1"/>
        <w:numPr>
          <w:ilvl w:val="0"/>
          <w:numId w:val="10"/>
        </w:numPr>
        <w:spacing w:after="0"/>
        <w:rPr>
          <w:rFonts w:ascii="Times New Roman" w:eastAsia="Droid Sans Fallback" w:hAnsi="Times New Roman" w:cs="Times New Roman"/>
        </w:rPr>
      </w:pPr>
      <w:r w:rsidRPr="000A6CF7">
        <w:rPr>
          <w:rFonts w:ascii="Times New Roman" w:hAnsi="Times New Roman" w:cs="Times New Roman"/>
          <w:sz w:val="24"/>
          <w:szCs w:val="24"/>
        </w:rPr>
        <w:lastRenderedPageBreak/>
        <w:t>TESTES E RESULTADOS</w:t>
      </w:r>
      <w:bookmarkEnd w:id="54"/>
    </w:p>
    <w:p w14:paraId="12B0CD85" w14:textId="132AB344" w:rsidR="00077281" w:rsidRDefault="00077281" w:rsidP="00077281">
      <w:pPr>
        <w:spacing w:after="0" w:line="360" w:lineRule="auto"/>
        <w:jc w:val="both"/>
        <w:rPr>
          <w:rFonts w:ascii="Times New Roman" w:hAnsi="Times New Roman" w:cs="Times New Roman"/>
        </w:rPr>
      </w:pPr>
    </w:p>
    <w:p w14:paraId="3C8CD8DE" w14:textId="2E4307ED" w:rsidR="00097314" w:rsidRPr="00077281" w:rsidRDefault="00077281" w:rsidP="00077281">
      <w:pPr>
        <w:spacing w:after="0"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Para</w:t>
      </w:r>
      <w:r w:rsidR="00097314">
        <w:rPr>
          <w:rFonts w:ascii="Times New Roman" w:hAnsi="Times New Roman" w:cs="Times New Roman"/>
          <w:color w:val="000000" w:themeColor="text1"/>
        </w:rPr>
        <w:t xml:space="preserve"> validarmos o funcionamento do protótipo desenvolvido, foram criados 6 cenários distintos de uso, simulando as situações cotidianas as quais o mesmo seria submetido. O resultado obtido nos testes é comparado com o esperado, juntamente com alguns comentários e o detalhamento sobre cada situação.</w:t>
      </w:r>
    </w:p>
    <w:p w14:paraId="02689AC3" w14:textId="2AC59B7B" w:rsidR="00097314" w:rsidRPr="00077281" w:rsidRDefault="00097314" w:rsidP="00077281">
      <w:pPr>
        <w:pStyle w:val="Ttulo2"/>
        <w:rPr>
          <w:rFonts w:ascii="Times New Roman" w:hAnsi="Times New Roman" w:cs="Times New Roman"/>
          <w:b w:val="0"/>
          <w:sz w:val="24"/>
          <w:szCs w:val="24"/>
        </w:rPr>
      </w:pPr>
      <w:bookmarkStart w:id="55" w:name="_Toc492922871"/>
      <w:r w:rsidRPr="00077281">
        <w:rPr>
          <w:rFonts w:ascii="Times New Roman" w:hAnsi="Times New Roman" w:cs="Times New Roman"/>
          <w:b w:val="0"/>
          <w:sz w:val="24"/>
          <w:szCs w:val="24"/>
        </w:rPr>
        <w:t>4.1 CENÁRIO 1</w:t>
      </w:r>
      <w:bookmarkEnd w:id="55"/>
    </w:p>
    <w:p w14:paraId="0205E3B7" w14:textId="77777777" w:rsidR="00097314" w:rsidRDefault="00097314" w:rsidP="00097314">
      <w:pPr>
        <w:spacing w:after="0" w:line="360" w:lineRule="auto"/>
        <w:jc w:val="both"/>
        <w:rPr>
          <w:rFonts w:ascii="Times New Roman" w:hAnsi="Times New Roman" w:cs="Times New Roman"/>
          <w:color w:val="auto"/>
        </w:rPr>
      </w:pPr>
    </w:p>
    <w:p w14:paraId="42FA043C" w14:textId="0458DAD5" w:rsidR="00097314" w:rsidRPr="00641CA6" w:rsidRDefault="00097314" w:rsidP="00D63DFD">
      <w:pPr>
        <w:spacing w:after="0" w:line="360" w:lineRule="auto"/>
        <w:ind w:firstLine="708"/>
        <w:jc w:val="both"/>
      </w:pPr>
      <w:r>
        <w:rPr>
          <w:rFonts w:ascii="Times New Roman" w:hAnsi="Times New Roman" w:cs="Times New Roman"/>
          <w:color w:val="auto"/>
        </w:rPr>
        <w:t xml:space="preserve">No primeiro cenário foi testado uma </w:t>
      </w:r>
      <w:r w:rsidRPr="00641CA6">
        <w:rPr>
          <w:rFonts w:ascii="Times New Roman" w:hAnsi="Times New Roman" w:cs="Times New Roman"/>
          <w:i/>
          <w:color w:val="auto"/>
        </w:rPr>
        <w:t>tag</w:t>
      </w:r>
      <w:r>
        <w:rPr>
          <w:rFonts w:ascii="Times New Roman" w:hAnsi="Times New Roman" w:cs="Times New Roman"/>
          <w:color w:val="auto"/>
        </w:rPr>
        <w:t xml:space="preserve"> NFC contendo um usuário existente no Active Directory juntamente com a senha definida para tal usuário. O resultado esperado é o acesso aprovado, já que ambas as informações devem estar presentes no AD.</w:t>
      </w:r>
      <w:r>
        <w:rPr>
          <w:rFonts w:ascii="Times New Roman" w:hAnsi="Times New Roman" w:cs="Times New Roman"/>
          <w:color w:val="auto"/>
        </w:rPr>
        <w:br/>
      </w:r>
      <w:r>
        <w:rPr>
          <w:rFonts w:ascii="Times New Roman" w:hAnsi="Times New Roman" w:cs="Times New Roman"/>
          <w:color w:val="auto"/>
        </w:rPr>
        <w:tab/>
        <w:t xml:space="preserve">O resultado foi conforme o esperado, como podemos ver na Figura 18 (abaixo), o leitor NFC conseguiu capturar o usuário “solidsnake” com a senha “654321” da </w:t>
      </w:r>
      <w:r w:rsidRPr="00641CA6">
        <w:rPr>
          <w:rFonts w:ascii="Times New Roman" w:hAnsi="Times New Roman" w:cs="Times New Roman"/>
          <w:i/>
          <w:color w:val="auto"/>
        </w:rPr>
        <w:t>tag</w:t>
      </w:r>
      <w:r>
        <w:rPr>
          <w:rFonts w:ascii="Times New Roman" w:hAnsi="Times New Roman" w:cs="Times New Roman"/>
          <w:color w:val="auto"/>
        </w:rPr>
        <w:t xml:space="preserve"> NFC, e os mesmos foram validados no AD através do </w:t>
      </w:r>
      <w:r w:rsidRPr="00641CA6">
        <w:rPr>
          <w:rFonts w:ascii="Times New Roman" w:hAnsi="Times New Roman" w:cs="Times New Roman"/>
          <w:i/>
          <w:color w:val="auto"/>
        </w:rPr>
        <w:t>web service</w:t>
      </w:r>
      <w:r>
        <w:rPr>
          <w:rFonts w:ascii="Times New Roman" w:hAnsi="Times New Roman" w:cs="Times New Roman"/>
          <w:color w:val="auto"/>
        </w:rPr>
        <w:t xml:space="preserve"> em PHP.</w:t>
      </w:r>
    </w:p>
    <w:p w14:paraId="56CC830F" w14:textId="58E0A726" w:rsidR="00097314" w:rsidRPr="00D63DFD" w:rsidRDefault="004E1978" w:rsidP="004E1978">
      <w:pPr>
        <w:pStyle w:val="Legenda"/>
        <w:keepNext/>
        <w:ind w:left="708"/>
        <w:jc w:val="left"/>
        <w:rPr>
          <w:sz w:val="24"/>
          <w:szCs w:val="24"/>
        </w:rPr>
      </w:pPr>
      <w:r>
        <w:rPr>
          <w:sz w:val="24"/>
          <w:szCs w:val="24"/>
        </w:rPr>
        <w:lastRenderedPageBreak/>
        <w:t xml:space="preserve">    </w:t>
      </w:r>
      <w:r w:rsidR="00F812C7">
        <w:rPr>
          <w:sz w:val="24"/>
          <w:szCs w:val="24"/>
        </w:rPr>
        <w:t xml:space="preserve">      </w:t>
      </w:r>
      <w:bookmarkStart w:id="56" w:name="_Toc508548227"/>
      <w:r w:rsidR="0090039E">
        <w:rPr>
          <w:sz w:val="24"/>
          <w:szCs w:val="24"/>
        </w:rPr>
        <w:t xml:space="preserve"> </w:t>
      </w:r>
      <w:r w:rsidR="00097314" w:rsidRPr="00D63DFD">
        <w:rPr>
          <w:sz w:val="24"/>
          <w:szCs w:val="24"/>
        </w:rPr>
        <w:t xml:space="preserve">Figura </w:t>
      </w:r>
      <w:r w:rsidR="0048157E">
        <w:rPr>
          <w:sz w:val="24"/>
          <w:szCs w:val="24"/>
        </w:rPr>
        <w:t>18</w:t>
      </w:r>
      <w:r w:rsidR="00097314" w:rsidRPr="00D63DFD">
        <w:rPr>
          <w:sz w:val="24"/>
          <w:szCs w:val="24"/>
        </w:rPr>
        <w:t xml:space="preserve"> - Resultado do cenário 1</w:t>
      </w:r>
      <w:bookmarkEnd w:id="56"/>
    </w:p>
    <w:p w14:paraId="7ECCBB39" w14:textId="77777777" w:rsidR="00097314" w:rsidRDefault="00097314" w:rsidP="00097314">
      <w:pPr>
        <w:keepNext/>
        <w:spacing w:after="0" w:line="240" w:lineRule="auto"/>
        <w:jc w:val="center"/>
      </w:pPr>
      <w:r>
        <w:rPr>
          <w:noProof/>
          <w:lang w:eastAsia="pt-BR"/>
        </w:rPr>
        <w:drawing>
          <wp:inline distT="0" distB="0" distL="0" distR="0" wp14:anchorId="2ADBB5B0" wp14:editId="5447B1BD">
            <wp:extent cx="4091718" cy="6351906"/>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SO1-Usuario e senha valida.png"/>
                    <pic:cNvPicPr/>
                  </pic:nvPicPr>
                  <pic:blipFill>
                    <a:blip r:embed="rId31">
                      <a:extLst>
                        <a:ext uri="{28A0092B-C50C-407E-A947-70E740481C1C}">
                          <a14:useLocalDpi xmlns:a14="http://schemas.microsoft.com/office/drawing/2010/main" val="0"/>
                        </a:ext>
                      </a:extLst>
                    </a:blip>
                    <a:stretch>
                      <a:fillRect/>
                    </a:stretch>
                  </pic:blipFill>
                  <pic:spPr>
                    <a:xfrm>
                      <a:off x="0" y="0"/>
                      <a:ext cx="4091718" cy="6351906"/>
                    </a:xfrm>
                    <a:prstGeom prst="rect">
                      <a:avLst/>
                    </a:prstGeom>
                  </pic:spPr>
                </pic:pic>
              </a:graphicData>
            </a:graphic>
          </wp:inline>
        </w:drawing>
      </w:r>
    </w:p>
    <w:p w14:paraId="2A6A5498" w14:textId="0A340299" w:rsidR="00077281" w:rsidRDefault="00097314" w:rsidP="00077281">
      <w:pPr>
        <w:pStyle w:val="Legenda"/>
        <w:jc w:val="left"/>
      </w:pPr>
      <w:r>
        <w:t xml:space="preserve">                   </w:t>
      </w:r>
      <w:r w:rsidR="00F812C7">
        <w:t xml:space="preserve">        </w:t>
      </w:r>
      <w:r w:rsidRPr="00DD28B5">
        <w:t xml:space="preserve">Fonte: </w:t>
      </w:r>
      <w:r w:rsidR="004E1978">
        <w:t>Autoria própria</w:t>
      </w:r>
      <w:r w:rsidRPr="00DD28B5">
        <w:t xml:space="preserve"> (2017).</w:t>
      </w:r>
    </w:p>
    <w:p w14:paraId="600FFD03" w14:textId="209C09B2" w:rsidR="00097314" w:rsidRPr="00077281" w:rsidRDefault="00097314" w:rsidP="00077281">
      <w:pPr>
        <w:pStyle w:val="Ttulo2"/>
        <w:rPr>
          <w:rFonts w:ascii="Times New Roman" w:hAnsi="Times New Roman" w:cs="Times New Roman"/>
          <w:b w:val="0"/>
          <w:sz w:val="24"/>
          <w:szCs w:val="24"/>
        </w:rPr>
      </w:pPr>
      <w:bookmarkStart w:id="57" w:name="_Toc492922872"/>
      <w:r w:rsidRPr="00077281">
        <w:rPr>
          <w:rFonts w:ascii="Times New Roman" w:hAnsi="Times New Roman" w:cs="Times New Roman"/>
          <w:b w:val="0"/>
          <w:sz w:val="24"/>
          <w:szCs w:val="24"/>
        </w:rPr>
        <w:t>4.2 CENÁRIO 2</w:t>
      </w:r>
      <w:bookmarkEnd w:id="57"/>
    </w:p>
    <w:p w14:paraId="606A3AA6" w14:textId="77777777" w:rsidR="00097314" w:rsidRDefault="00097314" w:rsidP="00097314">
      <w:pPr>
        <w:spacing w:after="0" w:line="360" w:lineRule="auto"/>
        <w:ind w:firstLine="708"/>
        <w:jc w:val="both"/>
        <w:rPr>
          <w:rFonts w:ascii="Times New Roman" w:hAnsi="Times New Roman" w:cs="Times New Roman"/>
          <w:color w:val="auto"/>
        </w:rPr>
      </w:pPr>
    </w:p>
    <w:p w14:paraId="6658D4FC" w14:textId="77777777" w:rsidR="00097314" w:rsidRDefault="00097314" w:rsidP="00097314">
      <w:pPr>
        <w:spacing w:after="0" w:line="360" w:lineRule="auto"/>
        <w:ind w:firstLine="708"/>
        <w:jc w:val="both"/>
        <w:rPr>
          <w:rFonts w:ascii="Times New Roman" w:hAnsi="Times New Roman" w:cs="Times New Roman"/>
          <w:color w:val="auto"/>
        </w:rPr>
      </w:pPr>
      <w:r>
        <w:rPr>
          <w:rFonts w:ascii="Times New Roman" w:hAnsi="Times New Roman" w:cs="Times New Roman"/>
          <w:color w:val="auto"/>
        </w:rPr>
        <w:t xml:space="preserve">No segundo cenário foi utilizado uma </w:t>
      </w:r>
      <w:r w:rsidRPr="00641CA6">
        <w:rPr>
          <w:rFonts w:ascii="Times New Roman" w:hAnsi="Times New Roman" w:cs="Times New Roman"/>
          <w:i/>
          <w:color w:val="auto"/>
        </w:rPr>
        <w:t>tag</w:t>
      </w:r>
      <w:r>
        <w:rPr>
          <w:rFonts w:ascii="Times New Roman" w:hAnsi="Times New Roman" w:cs="Times New Roman"/>
          <w:color w:val="auto"/>
        </w:rPr>
        <w:t xml:space="preserve"> NFC contendo um usuário existente no Active Directory, porém a senha contida no cartão não é igual a armazenada no AD. O resultado esperado é o acesso negado, já que apesar do usuário realmente estar cadastrado no sistema, a informação referente a sua senha, encontrada na </w:t>
      </w:r>
      <w:r w:rsidRPr="00641CA6">
        <w:rPr>
          <w:rFonts w:ascii="Times New Roman" w:hAnsi="Times New Roman" w:cs="Times New Roman"/>
          <w:i/>
          <w:color w:val="auto"/>
        </w:rPr>
        <w:t>tag</w:t>
      </w:r>
      <w:r>
        <w:rPr>
          <w:rFonts w:ascii="Times New Roman" w:hAnsi="Times New Roman" w:cs="Times New Roman"/>
          <w:color w:val="auto"/>
        </w:rPr>
        <w:t>, está errada.</w:t>
      </w:r>
    </w:p>
    <w:p w14:paraId="78EFA9DA" w14:textId="6C052222" w:rsidR="00097314" w:rsidRDefault="00097314" w:rsidP="00097314">
      <w:pPr>
        <w:spacing w:after="0" w:line="360" w:lineRule="auto"/>
        <w:ind w:firstLine="708"/>
        <w:jc w:val="both"/>
        <w:rPr>
          <w:rFonts w:ascii="Times New Roman" w:hAnsi="Times New Roman" w:cs="Times New Roman"/>
          <w:color w:val="auto"/>
        </w:rPr>
      </w:pPr>
      <w:r>
        <w:rPr>
          <w:rFonts w:ascii="Times New Roman" w:hAnsi="Times New Roman" w:cs="Times New Roman"/>
          <w:color w:val="auto"/>
        </w:rPr>
        <w:lastRenderedPageBreak/>
        <w:t xml:space="preserve">O resultado foi conforme o esperado, a Figura 19 (abaixo), ilustra o que aconteceu, o leitor consegue identificar a </w:t>
      </w:r>
      <w:r w:rsidRPr="00641CA6">
        <w:rPr>
          <w:rFonts w:ascii="Times New Roman" w:hAnsi="Times New Roman" w:cs="Times New Roman"/>
          <w:i/>
          <w:color w:val="auto"/>
        </w:rPr>
        <w:t>tag</w:t>
      </w:r>
      <w:r>
        <w:rPr>
          <w:rFonts w:ascii="Times New Roman" w:hAnsi="Times New Roman" w:cs="Times New Roman"/>
          <w:color w:val="auto"/>
        </w:rPr>
        <w:t xml:space="preserve">, capturando as informações de usuário e senha nelas contidas e enviando as mesmas para o </w:t>
      </w:r>
      <w:r w:rsidRPr="00124412">
        <w:rPr>
          <w:rFonts w:ascii="Times New Roman" w:hAnsi="Times New Roman" w:cs="Times New Roman"/>
          <w:i/>
          <w:color w:val="auto"/>
        </w:rPr>
        <w:t>web service</w:t>
      </w:r>
      <w:r>
        <w:rPr>
          <w:rFonts w:ascii="Times New Roman" w:hAnsi="Times New Roman" w:cs="Times New Roman"/>
          <w:color w:val="auto"/>
        </w:rPr>
        <w:t xml:space="preserve"> fazer a validação, como resposta temos o acesso negado.</w:t>
      </w:r>
    </w:p>
    <w:p w14:paraId="063C0152" w14:textId="77777777" w:rsidR="00097314" w:rsidRPr="00124412" w:rsidRDefault="00097314" w:rsidP="00D63DFD">
      <w:pPr>
        <w:pStyle w:val="Legenda"/>
        <w:keepNext/>
        <w:spacing w:line="360" w:lineRule="auto"/>
        <w:jc w:val="left"/>
        <w:rPr>
          <w:sz w:val="24"/>
          <w:szCs w:val="24"/>
        </w:rPr>
      </w:pPr>
    </w:p>
    <w:p w14:paraId="1A72EA4A" w14:textId="36E07079" w:rsidR="00097314" w:rsidRPr="00D63DFD" w:rsidRDefault="004E1978" w:rsidP="004E1978">
      <w:pPr>
        <w:pStyle w:val="Legenda"/>
        <w:keepNext/>
        <w:ind w:left="708"/>
        <w:jc w:val="left"/>
        <w:rPr>
          <w:sz w:val="24"/>
          <w:szCs w:val="24"/>
        </w:rPr>
      </w:pPr>
      <w:r>
        <w:rPr>
          <w:sz w:val="24"/>
          <w:szCs w:val="24"/>
        </w:rPr>
        <w:t xml:space="preserve">   </w:t>
      </w:r>
      <w:r w:rsidR="00F812C7">
        <w:rPr>
          <w:sz w:val="24"/>
          <w:szCs w:val="24"/>
        </w:rPr>
        <w:t xml:space="preserve">      </w:t>
      </w:r>
      <w:bookmarkStart w:id="58" w:name="_Toc508548228"/>
      <w:r w:rsidR="00097314" w:rsidRPr="00D63DFD">
        <w:rPr>
          <w:sz w:val="24"/>
          <w:szCs w:val="24"/>
        </w:rPr>
        <w:t xml:space="preserve">Figura </w:t>
      </w:r>
      <w:r w:rsidR="0048157E">
        <w:rPr>
          <w:sz w:val="24"/>
          <w:szCs w:val="24"/>
        </w:rPr>
        <w:t>19</w:t>
      </w:r>
      <w:r w:rsidR="00097314" w:rsidRPr="00D63DFD">
        <w:rPr>
          <w:sz w:val="24"/>
          <w:szCs w:val="24"/>
        </w:rPr>
        <w:t xml:space="preserve"> - Resultado do cenário 2</w:t>
      </w:r>
      <w:bookmarkEnd w:id="58"/>
    </w:p>
    <w:p w14:paraId="4592E3BC" w14:textId="77777777" w:rsidR="00097314" w:rsidRDefault="00097314" w:rsidP="00097314">
      <w:pPr>
        <w:keepNext/>
        <w:spacing w:after="0" w:line="240" w:lineRule="auto"/>
        <w:jc w:val="center"/>
      </w:pPr>
      <w:r w:rsidRPr="00D63DFD">
        <w:rPr>
          <w:rFonts w:ascii="Times New Roman" w:hAnsi="Times New Roman" w:cs="Times New Roman"/>
          <w:noProof/>
          <w:color w:val="auto"/>
          <w:lang w:eastAsia="pt-BR"/>
        </w:rPr>
        <w:drawing>
          <wp:inline distT="0" distB="0" distL="0" distR="0" wp14:anchorId="2FBDA494" wp14:editId="195FA07A">
            <wp:extent cx="4169232" cy="5982336"/>
            <wp:effectExtent l="0" t="0" r="317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2-Usuario valido com senha errada.png"/>
                    <pic:cNvPicPr/>
                  </pic:nvPicPr>
                  <pic:blipFill>
                    <a:blip r:embed="rId32">
                      <a:extLst>
                        <a:ext uri="{28A0092B-C50C-407E-A947-70E740481C1C}">
                          <a14:useLocalDpi xmlns:a14="http://schemas.microsoft.com/office/drawing/2010/main" val="0"/>
                        </a:ext>
                      </a:extLst>
                    </a:blip>
                    <a:stretch>
                      <a:fillRect/>
                    </a:stretch>
                  </pic:blipFill>
                  <pic:spPr>
                    <a:xfrm>
                      <a:off x="0" y="0"/>
                      <a:ext cx="4303025" cy="6174312"/>
                    </a:xfrm>
                    <a:prstGeom prst="rect">
                      <a:avLst/>
                    </a:prstGeom>
                  </pic:spPr>
                </pic:pic>
              </a:graphicData>
            </a:graphic>
          </wp:inline>
        </w:drawing>
      </w:r>
    </w:p>
    <w:p w14:paraId="2F378EBF" w14:textId="09726A09" w:rsidR="00097314" w:rsidRDefault="00097314" w:rsidP="00097314">
      <w:pPr>
        <w:pStyle w:val="Legenda"/>
        <w:jc w:val="both"/>
      </w:pPr>
      <w:r>
        <w:t xml:space="preserve">                 </w:t>
      </w:r>
      <w:r w:rsidR="00F812C7">
        <w:t xml:space="preserve">        </w:t>
      </w:r>
      <w:r w:rsidRPr="0069153D">
        <w:t xml:space="preserve">Fonte: </w:t>
      </w:r>
      <w:r w:rsidR="004E1978">
        <w:t>Autoria própria</w:t>
      </w:r>
      <w:r w:rsidRPr="0069153D">
        <w:t xml:space="preserve"> (2017).</w:t>
      </w:r>
    </w:p>
    <w:p w14:paraId="56E36E36" w14:textId="055A8E60" w:rsidR="008E40B9" w:rsidRDefault="008E40B9" w:rsidP="00097314">
      <w:pPr>
        <w:pStyle w:val="Legenda"/>
        <w:jc w:val="both"/>
      </w:pPr>
    </w:p>
    <w:p w14:paraId="7E14A7B4" w14:textId="77777777" w:rsidR="00F812C7" w:rsidRDefault="00F812C7" w:rsidP="00097314">
      <w:pPr>
        <w:pStyle w:val="Legenda"/>
        <w:jc w:val="both"/>
      </w:pPr>
    </w:p>
    <w:p w14:paraId="00A803A7" w14:textId="49B16DEA" w:rsidR="008E40B9" w:rsidRDefault="008E40B9" w:rsidP="00097314">
      <w:pPr>
        <w:pStyle w:val="Legenda"/>
        <w:jc w:val="both"/>
      </w:pPr>
    </w:p>
    <w:p w14:paraId="36D29528" w14:textId="77777777" w:rsidR="008E40B9" w:rsidRPr="00C6550D" w:rsidRDefault="008E40B9" w:rsidP="00097314">
      <w:pPr>
        <w:pStyle w:val="Legenda"/>
        <w:jc w:val="both"/>
      </w:pPr>
    </w:p>
    <w:p w14:paraId="2688D8A9" w14:textId="6944470A" w:rsidR="00097314" w:rsidRPr="00077281" w:rsidRDefault="00097314" w:rsidP="00077281">
      <w:pPr>
        <w:pStyle w:val="Ttulo2"/>
        <w:rPr>
          <w:rFonts w:ascii="Times New Roman" w:hAnsi="Times New Roman" w:cs="Times New Roman"/>
          <w:b w:val="0"/>
          <w:sz w:val="24"/>
          <w:szCs w:val="24"/>
        </w:rPr>
      </w:pPr>
      <w:bookmarkStart w:id="59" w:name="_Toc492922873"/>
      <w:r w:rsidRPr="00077281">
        <w:rPr>
          <w:rFonts w:ascii="Times New Roman" w:hAnsi="Times New Roman" w:cs="Times New Roman"/>
          <w:b w:val="0"/>
          <w:sz w:val="24"/>
          <w:szCs w:val="24"/>
        </w:rPr>
        <w:lastRenderedPageBreak/>
        <w:t>4.3 CENÁRIO 3</w:t>
      </w:r>
      <w:bookmarkEnd w:id="59"/>
    </w:p>
    <w:p w14:paraId="6AECA4EF" w14:textId="77777777" w:rsidR="00097314" w:rsidRDefault="00097314" w:rsidP="00097314">
      <w:pPr>
        <w:spacing w:after="0" w:line="360" w:lineRule="auto"/>
        <w:jc w:val="both"/>
        <w:rPr>
          <w:rFonts w:ascii="Times New Roman" w:hAnsi="Times New Roman" w:cs="Times New Roman"/>
          <w:color w:val="auto"/>
        </w:rPr>
      </w:pPr>
    </w:p>
    <w:p w14:paraId="13804C7E" w14:textId="77777777"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 xml:space="preserve">No terceiro cenário foi utilizado uma </w:t>
      </w:r>
      <w:r w:rsidRPr="00124412">
        <w:rPr>
          <w:rFonts w:ascii="Times New Roman" w:hAnsi="Times New Roman" w:cs="Times New Roman"/>
          <w:i/>
          <w:color w:val="auto"/>
        </w:rPr>
        <w:t>tag</w:t>
      </w:r>
      <w:r>
        <w:rPr>
          <w:rFonts w:ascii="Times New Roman" w:hAnsi="Times New Roman" w:cs="Times New Roman"/>
          <w:color w:val="auto"/>
        </w:rPr>
        <w:t xml:space="preserve"> NFC contendo um usuário que nunca foi cadastrado no AD. O resultado esperado é o acesso negado, pois se o usuário não está cadastrado no AD o mesmo não deve ter permissão para acessar o que está trancando com a fechadura eletrônica.</w:t>
      </w:r>
    </w:p>
    <w:p w14:paraId="3C03299B" w14:textId="30E4A2D8"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 xml:space="preserve">O resultado apresentado foi o esperado, na Figura 20 (abaixo) podemos ver a tentativa de acesso com uma </w:t>
      </w:r>
      <w:r w:rsidRPr="00124412">
        <w:rPr>
          <w:rFonts w:ascii="Times New Roman" w:hAnsi="Times New Roman" w:cs="Times New Roman"/>
          <w:i/>
          <w:color w:val="auto"/>
        </w:rPr>
        <w:t>tag</w:t>
      </w:r>
      <w:r>
        <w:rPr>
          <w:rFonts w:ascii="Times New Roman" w:hAnsi="Times New Roman" w:cs="Times New Roman"/>
          <w:color w:val="auto"/>
        </w:rPr>
        <w:t xml:space="preserve"> contendo um usuário inexistente no AD, como o </w:t>
      </w:r>
      <w:r w:rsidRPr="00124412">
        <w:rPr>
          <w:rFonts w:ascii="Times New Roman" w:hAnsi="Times New Roman" w:cs="Times New Roman"/>
          <w:i/>
          <w:color w:val="auto"/>
        </w:rPr>
        <w:t>web service</w:t>
      </w:r>
      <w:r>
        <w:rPr>
          <w:rFonts w:ascii="Times New Roman" w:hAnsi="Times New Roman" w:cs="Times New Roman"/>
          <w:color w:val="auto"/>
        </w:rPr>
        <w:t xml:space="preserve"> não consegue encontrar esse usuário ele acaba barrando o acesso.</w:t>
      </w:r>
    </w:p>
    <w:p w14:paraId="480F3D2B" w14:textId="77777777" w:rsidR="00097314" w:rsidRPr="00124412" w:rsidRDefault="00097314" w:rsidP="00D63DFD">
      <w:pPr>
        <w:pStyle w:val="Legenda"/>
        <w:keepNext/>
        <w:spacing w:line="360" w:lineRule="auto"/>
        <w:jc w:val="left"/>
        <w:rPr>
          <w:sz w:val="24"/>
          <w:szCs w:val="24"/>
        </w:rPr>
      </w:pPr>
    </w:p>
    <w:p w14:paraId="253CE4CD" w14:textId="76A3C63B" w:rsidR="00097314" w:rsidRPr="00D63DFD" w:rsidRDefault="004E1978" w:rsidP="004E1978">
      <w:pPr>
        <w:pStyle w:val="Legenda"/>
        <w:keepNext/>
        <w:ind w:left="708"/>
        <w:jc w:val="left"/>
        <w:rPr>
          <w:sz w:val="24"/>
          <w:szCs w:val="24"/>
        </w:rPr>
      </w:pPr>
      <w:r>
        <w:rPr>
          <w:sz w:val="24"/>
          <w:szCs w:val="24"/>
        </w:rPr>
        <w:t xml:space="preserve">     </w:t>
      </w:r>
      <w:r w:rsidR="00F812C7">
        <w:rPr>
          <w:sz w:val="24"/>
          <w:szCs w:val="24"/>
        </w:rPr>
        <w:t xml:space="preserve">      </w:t>
      </w:r>
      <w:bookmarkStart w:id="60" w:name="_Toc508548229"/>
      <w:r w:rsidR="00097314" w:rsidRPr="00D63DFD">
        <w:rPr>
          <w:sz w:val="24"/>
          <w:szCs w:val="24"/>
        </w:rPr>
        <w:t xml:space="preserve">Figura </w:t>
      </w:r>
      <w:r w:rsidR="0048157E">
        <w:rPr>
          <w:sz w:val="24"/>
          <w:szCs w:val="24"/>
        </w:rPr>
        <w:t>20</w:t>
      </w:r>
      <w:r w:rsidR="00097314" w:rsidRPr="00D63DFD">
        <w:rPr>
          <w:sz w:val="24"/>
          <w:szCs w:val="24"/>
        </w:rPr>
        <w:t xml:space="preserve"> - Resultado do cenário 3</w:t>
      </w:r>
      <w:bookmarkEnd w:id="60"/>
    </w:p>
    <w:p w14:paraId="2C2247BE" w14:textId="77777777" w:rsidR="00097314" w:rsidRDefault="00097314" w:rsidP="00097314">
      <w:pPr>
        <w:keepNext/>
        <w:spacing w:after="0" w:line="240" w:lineRule="auto"/>
        <w:jc w:val="center"/>
      </w:pPr>
      <w:r w:rsidRPr="00D63DFD">
        <w:rPr>
          <w:rFonts w:ascii="Times New Roman" w:hAnsi="Times New Roman" w:cs="Times New Roman"/>
          <w:noProof/>
          <w:color w:val="auto"/>
          <w:lang w:eastAsia="pt-BR"/>
        </w:rPr>
        <w:drawing>
          <wp:inline distT="0" distB="0" distL="0" distR="0" wp14:anchorId="049C3294" wp14:editId="774D0B77">
            <wp:extent cx="4024042" cy="523367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3-Usuario invalido.png"/>
                    <pic:cNvPicPr/>
                  </pic:nvPicPr>
                  <pic:blipFill>
                    <a:blip r:embed="rId33">
                      <a:extLst>
                        <a:ext uri="{28A0092B-C50C-407E-A947-70E740481C1C}">
                          <a14:useLocalDpi xmlns:a14="http://schemas.microsoft.com/office/drawing/2010/main" val="0"/>
                        </a:ext>
                      </a:extLst>
                    </a:blip>
                    <a:stretch>
                      <a:fillRect/>
                    </a:stretch>
                  </pic:blipFill>
                  <pic:spPr>
                    <a:xfrm>
                      <a:off x="0" y="0"/>
                      <a:ext cx="4062538" cy="5283738"/>
                    </a:xfrm>
                    <a:prstGeom prst="rect">
                      <a:avLst/>
                    </a:prstGeom>
                  </pic:spPr>
                </pic:pic>
              </a:graphicData>
            </a:graphic>
          </wp:inline>
        </w:drawing>
      </w:r>
    </w:p>
    <w:p w14:paraId="3A271180" w14:textId="29018F16" w:rsidR="00097314" w:rsidRDefault="00097314" w:rsidP="00097314">
      <w:pPr>
        <w:pStyle w:val="Legenda"/>
        <w:jc w:val="both"/>
      </w:pPr>
      <w:r>
        <w:t xml:space="preserve">                    </w:t>
      </w:r>
      <w:r w:rsidR="00F812C7">
        <w:t xml:space="preserve">        </w:t>
      </w:r>
      <w:r w:rsidRPr="0006647C">
        <w:t xml:space="preserve">Fonte: </w:t>
      </w:r>
      <w:r w:rsidR="004E1978">
        <w:t>Autoria própria</w:t>
      </w:r>
      <w:r w:rsidRPr="0006647C">
        <w:t xml:space="preserve"> (2017).</w:t>
      </w:r>
    </w:p>
    <w:p w14:paraId="07D72E4D" w14:textId="77777777" w:rsidR="00097314" w:rsidRDefault="00097314" w:rsidP="00097314">
      <w:pPr>
        <w:spacing w:after="0" w:line="360" w:lineRule="auto"/>
        <w:ind w:left="708"/>
        <w:jc w:val="both"/>
        <w:rPr>
          <w:rFonts w:ascii="Times New Roman" w:hAnsi="Times New Roman" w:cs="Times New Roman"/>
          <w:color w:val="auto"/>
        </w:rPr>
      </w:pPr>
    </w:p>
    <w:p w14:paraId="6517E86F" w14:textId="2E3CDD1C" w:rsidR="00097314" w:rsidRPr="00077281" w:rsidRDefault="00097314" w:rsidP="00077281">
      <w:pPr>
        <w:pStyle w:val="Ttulo2"/>
        <w:rPr>
          <w:rFonts w:ascii="Times New Roman" w:hAnsi="Times New Roman" w:cs="Times New Roman"/>
          <w:b w:val="0"/>
          <w:sz w:val="24"/>
          <w:szCs w:val="24"/>
        </w:rPr>
      </w:pPr>
      <w:bookmarkStart w:id="61" w:name="_Toc492922874"/>
      <w:r w:rsidRPr="00077281">
        <w:rPr>
          <w:rFonts w:ascii="Times New Roman" w:hAnsi="Times New Roman" w:cs="Times New Roman"/>
          <w:b w:val="0"/>
          <w:sz w:val="24"/>
          <w:szCs w:val="24"/>
        </w:rPr>
        <w:lastRenderedPageBreak/>
        <w:t>4.4 CENÁRIO 4</w:t>
      </w:r>
      <w:bookmarkEnd w:id="61"/>
    </w:p>
    <w:p w14:paraId="613CC775" w14:textId="77777777" w:rsidR="00097314" w:rsidRDefault="00097314" w:rsidP="00097314">
      <w:pPr>
        <w:spacing w:after="0" w:line="360" w:lineRule="auto"/>
        <w:jc w:val="both"/>
        <w:rPr>
          <w:rFonts w:ascii="Times New Roman" w:hAnsi="Times New Roman" w:cs="Times New Roman"/>
          <w:color w:val="auto"/>
        </w:rPr>
      </w:pPr>
    </w:p>
    <w:p w14:paraId="73BCCB3D" w14:textId="77777777"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 xml:space="preserve">No quarto cenário foi utilizado uma </w:t>
      </w:r>
      <w:r w:rsidRPr="00124412">
        <w:rPr>
          <w:rFonts w:ascii="Times New Roman" w:hAnsi="Times New Roman" w:cs="Times New Roman"/>
          <w:i/>
          <w:color w:val="auto"/>
        </w:rPr>
        <w:t>tag</w:t>
      </w:r>
      <w:r>
        <w:rPr>
          <w:rFonts w:ascii="Times New Roman" w:hAnsi="Times New Roman" w:cs="Times New Roman"/>
          <w:color w:val="auto"/>
        </w:rPr>
        <w:t xml:space="preserve"> NFC vazia, sem informações de usuário e senha. O resultado esperado é que o sistema barre o acesso devido a </w:t>
      </w:r>
      <w:r w:rsidRPr="00124412">
        <w:rPr>
          <w:rFonts w:ascii="Times New Roman" w:hAnsi="Times New Roman" w:cs="Times New Roman"/>
          <w:i/>
          <w:color w:val="auto"/>
        </w:rPr>
        <w:t>tag</w:t>
      </w:r>
      <w:r>
        <w:rPr>
          <w:rFonts w:ascii="Times New Roman" w:hAnsi="Times New Roman" w:cs="Times New Roman"/>
          <w:color w:val="auto"/>
        </w:rPr>
        <w:t xml:space="preserve"> não ter informação alguma para validar.</w:t>
      </w:r>
    </w:p>
    <w:p w14:paraId="2CCDC70B" w14:textId="5EB899FD"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 xml:space="preserve">O resultado alcançado foi conforme o esperado, após verificar que a </w:t>
      </w:r>
      <w:r w:rsidRPr="00124412">
        <w:rPr>
          <w:rFonts w:ascii="Times New Roman" w:hAnsi="Times New Roman" w:cs="Times New Roman"/>
          <w:i/>
          <w:color w:val="auto"/>
        </w:rPr>
        <w:t>tag</w:t>
      </w:r>
      <w:r>
        <w:rPr>
          <w:rFonts w:ascii="Times New Roman" w:hAnsi="Times New Roman" w:cs="Times New Roman"/>
          <w:color w:val="auto"/>
        </w:rPr>
        <w:t xml:space="preserve"> está vazia o próprio Arduino nega o acesso, sem necessitar fazer uma requisição ao </w:t>
      </w:r>
      <w:r w:rsidRPr="00124412">
        <w:rPr>
          <w:rFonts w:ascii="Times New Roman" w:hAnsi="Times New Roman" w:cs="Times New Roman"/>
          <w:i/>
          <w:color w:val="auto"/>
        </w:rPr>
        <w:t>web service.</w:t>
      </w:r>
      <w:r>
        <w:rPr>
          <w:rFonts w:ascii="Times New Roman" w:hAnsi="Times New Roman" w:cs="Times New Roman"/>
          <w:color w:val="auto"/>
        </w:rPr>
        <w:t xml:space="preserve"> Na figura 21 (abaixo) podemos ver o resultado desse cenário.</w:t>
      </w:r>
    </w:p>
    <w:p w14:paraId="611251A9" w14:textId="77777777" w:rsidR="00097314" w:rsidRPr="00124412" w:rsidRDefault="00097314" w:rsidP="00D63DFD">
      <w:pPr>
        <w:pStyle w:val="Legenda"/>
        <w:keepNext/>
        <w:spacing w:line="360" w:lineRule="auto"/>
        <w:jc w:val="left"/>
        <w:rPr>
          <w:sz w:val="24"/>
          <w:szCs w:val="24"/>
        </w:rPr>
      </w:pPr>
    </w:p>
    <w:p w14:paraId="50C7CAD6" w14:textId="2E4EFE2F" w:rsidR="00097314" w:rsidRPr="00D63DFD" w:rsidRDefault="004E1978" w:rsidP="004E1978">
      <w:pPr>
        <w:pStyle w:val="Legenda"/>
        <w:keepNext/>
        <w:ind w:left="708"/>
        <w:jc w:val="left"/>
        <w:rPr>
          <w:sz w:val="24"/>
          <w:szCs w:val="24"/>
        </w:rPr>
      </w:pPr>
      <w:r>
        <w:rPr>
          <w:sz w:val="24"/>
          <w:szCs w:val="24"/>
        </w:rPr>
        <w:t xml:space="preserve">     </w:t>
      </w:r>
      <w:r w:rsidR="00F812C7">
        <w:rPr>
          <w:sz w:val="24"/>
          <w:szCs w:val="24"/>
        </w:rPr>
        <w:t xml:space="preserve">       </w:t>
      </w:r>
      <w:bookmarkStart w:id="62" w:name="_Toc508548230"/>
      <w:r w:rsidR="00097314" w:rsidRPr="00D63DFD">
        <w:rPr>
          <w:sz w:val="24"/>
          <w:szCs w:val="24"/>
        </w:rPr>
        <w:t xml:space="preserve">Figura </w:t>
      </w:r>
      <w:r w:rsidR="0048157E">
        <w:rPr>
          <w:sz w:val="24"/>
          <w:szCs w:val="24"/>
        </w:rPr>
        <w:t>21</w:t>
      </w:r>
      <w:r w:rsidR="00097314" w:rsidRPr="00D63DFD">
        <w:rPr>
          <w:sz w:val="24"/>
          <w:szCs w:val="24"/>
        </w:rPr>
        <w:t xml:space="preserve"> - Resultado do cenário 4</w:t>
      </w:r>
      <w:bookmarkEnd w:id="62"/>
    </w:p>
    <w:p w14:paraId="1BBD54DA" w14:textId="77777777" w:rsidR="00097314" w:rsidRDefault="00097314" w:rsidP="00097314">
      <w:pPr>
        <w:keepNext/>
        <w:spacing w:after="0" w:line="240" w:lineRule="auto"/>
        <w:jc w:val="center"/>
      </w:pPr>
      <w:r w:rsidRPr="00D63DFD">
        <w:rPr>
          <w:rFonts w:ascii="Times New Roman" w:hAnsi="Times New Roman" w:cs="Times New Roman"/>
          <w:noProof/>
          <w:color w:val="auto"/>
          <w:lang w:eastAsia="pt-BR"/>
        </w:rPr>
        <w:drawing>
          <wp:inline distT="0" distB="0" distL="0" distR="0" wp14:anchorId="61BDBACE" wp14:editId="46B4644D">
            <wp:extent cx="3972479" cy="3667637"/>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4-Usuario e senha em branco.png"/>
                    <pic:cNvPicPr/>
                  </pic:nvPicPr>
                  <pic:blipFill>
                    <a:blip r:embed="rId34">
                      <a:extLst>
                        <a:ext uri="{28A0092B-C50C-407E-A947-70E740481C1C}">
                          <a14:useLocalDpi xmlns:a14="http://schemas.microsoft.com/office/drawing/2010/main" val="0"/>
                        </a:ext>
                      </a:extLst>
                    </a:blip>
                    <a:stretch>
                      <a:fillRect/>
                    </a:stretch>
                  </pic:blipFill>
                  <pic:spPr>
                    <a:xfrm>
                      <a:off x="0" y="0"/>
                      <a:ext cx="3972479" cy="3667637"/>
                    </a:xfrm>
                    <a:prstGeom prst="rect">
                      <a:avLst/>
                    </a:prstGeom>
                  </pic:spPr>
                </pic:pic>
              </a:graphicData>
            </a:graphic>
          </wp:inline>
        </w:drawing>
      </w:r>
    </w:p>
    <w:p w14:paraId="657B3207" w14:textId="295BD3B8" w:rsidR="002C4D56" w:rsidRDefault="00097314" w:rsidP="002C4D56">
      <w:pPr>
        <w:pStyle w:val="Legenda"/>
        <w:jc w:val="both"/>
      </w:pPr>
      <w:r>
        <w:t xml:space="preserve">                    </w:t>
      </w:r>
      <w:r w:rsidR="00F812C7">
        <w:t xml:space="preserve">        </w:t>
      </w:r>
      <w:r w:rsidRPr="008F2973">
        <w:t xml:space="preserve">Fonte: </w:t>
      </w:r>
      <w:r w:rsidR="004E1978">
        <w:t>Autoria própria</w:t>
      </w:r>
      <w:r w:rsidRPr="008F2973">
        <w:t xml:space="preserve"> (2017).</w:t>
      </w:r>
    </w:p>
    <w:p w14:paraId="73358B2D" w14:textId="7015E4EF" w:rsidR="00097314" w:rsidRPr="002C4D56" w:rsidRDefault="00097314" w:rsidP="002C4D56">
      <w:pPr>
        <w:pStyle w:val="Ttulo2"/>
        <w:rPr>
          <w:rFonts w:ascii="Times New Roman" w:hAnsi="Times New Roman" w:cs="Times New Roman"/>
          <w:b w:val="0"/>
          <w:sz w:val="24"/>
          <w:szCs w:val="24"/>
        </w:rPr>
      </w:pPr>
      <w:bookmarkStart w:id="63" w:name="_Toc492922875"/>
      <w:r w:rsidRPr="002C4D56">
        <w:rPr>
          <w:rFonts w:ascii="Times New Roman" w:hAnsi="Times New Roman" w:cs="Times New Roman"/>
          <w:b w:val="0"/>
          <w:sz w:val="24"/>
          <w:szCs w:val="24"/>
        </w:rPr>
        <w:t>4.5 CENÁRIO</w:t>
      </w:r>
      <w:r w:rsidR="002C4D56" w:rsidRPr="002C4D56">
        <w:rPr>
          <w:rFonts w:ascii="Times New Roman" w:hAnsi="Times New Roman" w:cs="Times New Roman"/>
          <w:b w:val="0"/>
          <w:sz w:val="24"/>
          <w:szCs w:val="24"/>
        </w:rPr>
        <w:t xml:space="preserve"> 5</w:t>
      </w:r>
      <w:bookmarkEnd w:id="63"/>
    </w:p>
    <w:p w14:paraId="68293335" w14:textId="77777777" w:rsidR="00097314" w:rsidRDefault="00097314" w:rsidP="00097314">
      <w:pPr>
        <w:spacing w:after="0" w:line="360" w:lineRule="auto"/>
        <w:jc w:val="both"/>
        <w:rPr>
          <w:rFonts w:ascii="Times New Roman" w:hAnsi="Times New Roman" w:cs="Times New Roman"/>
          <w:color w:val="auto"/>
        </w:rPr>
      </w:pPr>
    </w:p>
    <w:p w14:paraId="0F9E6DD2" w14:textId="77777777"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No cenário 5 foi testada a possibilidade de um cartão com usuário desabilitado ser usado. O resultado esperado é que o sistema negue o acesso, pois um usuário desabilitado no Active Directory não deve ser válido.</w:t>
      </w:r>
    </w:p>
    <w:p w14:paraId="627B8117" w14:textId="7C2685F3" w:rsidR="00097314" w:rsidRPr="00645A97" w:rsidRDefault="00097314" w:rsidP="00D63DFD">
      <w:pPr>
        <w:spacing w:after="0" w:line="360" w:lineRule="auto"/>
        <w:jc w:val="both"/>
      </w:pPr>
      <w:r>
        <w:rPr>
          <w:rFonts w:ascii="Times New Roman" w:hAnsi="Times New Roman" w:cs="Times New Roman"/>
          <w:color w:val="auto"/>
        </w:rPr>
        <w:tab/>
        <w:t>O resultado obtido pode ser conferido na Figura 22 logo abaixo, onde podemos ver que o servidor retorna o acesso negado para o usuário.</w:t>
      </w:r>
    </w:p>
    <w:p w14:paraId="1F54489C" w14:textId="15697059" w:rsidR="00097314" w:rsidRPr="00D63DFD" w:rsidRDefault="004E1978" w:rsidP="004E1978">
      <w:pPr>
        <w:pStyle w:val="Legenda"/>
        <w:keepNext/>
        <w:ind w:left="1416"/>
        <w:jc w:val="left"/>
        <w:rPr>
          <w:sz w:val="24"/>
          <w:szCs w:val="24"/>
        </w:rPr>
      </w:pPr>
      <w:r>
        <w:rPr>
          <w:sz w:val="24"/>
          <w:szCs w:val="24"/>
        </w:rPr>
        <w:lastRenderedPageBreak/>
        <w:t xml:space="preserve">  </w:t>
      </w:r>
      <w:r w:rsidR="00F812C7">
        <w:rPr>
          <w:sz w:val="24"/>
          <w:szCs w:val="24"/>
        </w:rPr>
        <w:t xml:space="preserve">       </w:t>
      </w:r>
      <w:bookmarkStart w:id="64" w:name="_Toc508548231"/>
      <w:r w:rsidR="00097314" w:rsidRPr="00D63DFD">
        <w:rPr>
          <w:sz w:val="24"/>
          <w:szCs w:val="24"/>
        </w:rPr>
        <w:t xml:space="preserve">Figura </w:t>
      </w:r>
      <w:r w:rsidR="0048157E">
        <w:rPr>
          <w:sz w:val="24"/>
          <w:szCs w:val="24"/>
        </w:rPr>
        <w:t>22</w:t>
      </w:r>
      <w:r w:rsidR="00097314" w:rsidRPr="00D63DFD">
        <w:rPr>
          <w:sz w:val="24"/>
          <w:szCs w:val="24"/>
        </w:rPr>
        <w:t xml:space="preserve"> - Resultado do cenário 5</w:t>
      </w:r>
      <w:bookmarkEnd w:id="64"/>
    </w:p>
    <w:p w14:paraId="7F7245BC" w14:textId="77777777" w:rsidR="00097314" w:rsidRDefault="00097314" w:rsidP="00097314">
      <w:pPr>
        <w:keepNext/>
        <w:spacing w:after="0" w:line="240" w:lineRule="auto"/>
        <w:jc w:val="center"/>
      </w:pPr>
      <w:r w:rsidRPr="00D63DFD">
        <w:rPr>
          <w:rFonts w:ascii="Times New Roman" w:hAnsi="Times New Roman" w:cs="Times New Roman"/>
          <w:noProof/>
          <w:color w:val="auto"/>
          <w:lang w:eastAsia="pt-BR"/>
        </w:rPr>
        <w:drawing>
          <wp:inline distT="0" distB="0" distL="0" distR="0" wp14:anchorId="1178B44B" wp14:editId="5EA95E50">
            <wp:extent cx="3291840" cy="6087470"/>
            <wp:effectExtent l="0" t="0" r="381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5-Usuario desabilitado.png"/>
                    <pic:cNvPicPr/>
                  </pic:nvPicPr>
                  <pic:blipFill rotWithShape="1">
                    <a:blip r:embed="rId35">
                      <a:extLst>
                        <a:ext uri="{28A0092B-C50C-407E-A947-70E740481C1C}">
                          <a14:useLocalDpi xmlns:a14="http://schemas.microsoft.com/office/drawing/2010/main" val="0"/>
                        </a:ext>
                      </a:extLst>
                    </a:blip>
                    <a:srcRect r="45748"/>
                    <a:stretch/>
                  </pic:blipFill>
                  <pic:spPr bwMode="auto">
                    <a:xfrm>
                      <a:off x="0" y="0"/>
                      <a:ext cx="3299030" cy="6100767"/>
                    </a:xfrm>
                    <a:prstGeom prst="rect">
                      <a:avLst/>
                    </a:prstGeom>
                    <a:ln>
                      <a:noFill/>
                    </a:ln>
                    <a:extLst>
                      <a:ext uri="{53640926-AAD7-44D8-BBD7-CCE9431645EC}">
                        <a14:shadowObscured xmlns:a14="http://schemas.microsoft.com/office/drawing/2010/main"/>
                      </a:ext>
                    </a:extLst>
                  </pic:spPr>
                </pic:pic>
              </a:graphicData>
            </a:graphic>
          </wp:inline>
        </w:drawing>
      </w:r>
    </w:p>
    <w:p w14:paraId="7E7CC6DC" w14:textId="6AF6939C" w:rsidR="00097314" w:rsidRDefault="00097314" w:rsidP="002C4D56">
      <w:pPr>
        <w:pStyle w:val="Legenda"/>
        <w:jc w:val="both"/>
      </w:pPr>
      <w:r>
        <w:t xml:space="preserve">                               </w:t>
      </w:r>
      <w:r w:rsidR="00F812C7">
        <w:t xml:space="preserve">        </w:t>
      </w:r>
      <w:r w:rsidRPr="00001B3B">
        <w:t xml:space="preserve">Fonte: </w:t>
      </w:r>
      <w:r w:rsidR="004E1978">
        <w:t>Autoria própria</w:t>
      </w:r>
      <w:r w:rsidRPr="00001B3B">
        <w:t xml:space="preserve"> (2017).</w:t>
      </w:r>
    </w:p>
    <w:p w14:paraId="13E5F20A" w14:textId="11219C4A" w:rsidR="00097314" w:rsidRPr="002C4D56" w:rsidRDefault="00097314" w:rsidP="002C4D56">
      <w:pPr>
        <w:pStyle w:val="Ttulo2"/>
        <w:rPr>
          <w:rFonts w:ascii="Times New Roman" w:hAnsi="Times New Roman" w:cs="Times New Roman"/>
          <w:b w:val="0"/>
          <w:sz w:val="24"/>
          <w:szCs w:val="24"/>
        </w:rPr>
      </w:pPr>
      <w:bookmarkStart w:id="65" w:name="_Toc492922876"/>
      <w:r w:rsidRPr="002C4D56">
        <w:rPr>
          <w:rFonts w:ascii="Times New Roman" w:hAnsi="Times New Roman" w:cs="Times New Roman"/>
          <w:b w:val="0"/>
          <w:sz w:val="24"/>
          <w:szCs w:val="24"/>
        </w:rPr>
        <w:t>4.6 CENÁRIO 6</w:t>
      </w:r>
      <w:bookmarkEnd w:id="65"/>
    </w:p>
    <w:p w14:paraId="778336E1" w14:textId="77777777" w:rsidR="00097314" w:rsidRDefault="00097314" w:rsidP="00097314">
      <w:pPr>
        <w:spacing w:after="0" w:line="360" w:lineRule="auto"/>
        <w:jc w:val="both"/>
        <w:rPr>
          <w:rFonts w:ascii="Times New Roman" w:hAnsi="Times New Roman" w:cs="Times New Roman"/>
          <w:color w:val="auto"/>
        </w:rPr>
      </w:pPr>
    </w:p>
    <w:p w14:paraId="7FDD605A" w14:textId="77777777"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O último cenário testado foi o caso do Arduino ou algum dos 2 (dois) servidores ficarem sem conexão de rede, nesse caso o resultado esperado é que o usuário tenha o acesso negado pois o Arduino não vai conseguir validar suas credenciais.</w:t>
      </w:r>
    </w:p>
    <w:p w14:paraId="6AC65E65" w14:textId="38FACBB8" w:rsidR="00097314" w:rsidRDefault="00097314" w:rsidP="00097314">
      <w:pPr>
        <w:spacing w:after="0" w:line="360" w:lineRule="auto"/>
        <w:jc w:val="both"/>
        <w:rPr>
          <w:rFonts w:ascii="Times New Roman" w:hAnsi="Times New Roman" w:cs="Times New Roman"/>
          <w:color w:val="auto"/>
        </w:rPr>
      </w:pPr>
      <w:r>
        <w:rPr>
          <w:rFonts w:ascii="Times New Roman" w:hAnsi="Times New Roman" w:cs="Times New Roman"/>
          <w:color w:val="auto"/>
        </w:rPr>
        <w:tab/>
        <w:t xml:space="preserve">O resultado obtido foi conforme o esperado, como podemos ver na Figura 23 logo abaixo, o Arduino, após capturar as credenciais armazenadas na </w:t>
      </w:r>
      <w:r w:rsidRPr="00645A97">
        <w:rPr>
          <w:rFonts w:ascii="Times New Roman" w:hAnsi="Times New Roman" w:cs="Times New Roman"/>
          <w:i/>
          <w:color w:val="auto"/>
        </w:rPr>
        <w:t>tag</w:t>
      </w:r>
      <w:r>
        <w:rPr>
          <w:rFonts w:ascii="Times New Roman" w:hAnsi="Times New Roman" w:cs="Times New Roman"/>
          <w:color w:val="auto"/>
        </w:rPr>
        <w:t xml:space="preserve"> NFC, não consegue estabelecer uma conexão com o servidor de validação, negando assim o acesso ao usuário.</w:t>
      </w:r>
    </w:p>
    <w:p w14:paraId="572032B7" w14:textId="77777777" w:rsidR="00097314" w:rsidRDefault="00097314" w:rsidP="00097314">
      <w:pPr>
        <w:spacing w:after="0" w:line="360" w:lineRule="auto"/>
        <w:jc w:val="both"/>
        <w:rPr>
          <w:rFonts w:ascii="Times New Roman" w:hAnsi="Times New Roman" w:cs="Times New Roman"/>
          <w:color w:val="auto"/>
        </w:rPr>
      </w:pPr>
    </w:p>
    <w:p w14:paraId="318A3DF2" w14:textId="7C7FE51B" w:rsidR="00097314" w:rsidRPr="00D63DFD" w:rsidRDefault="004E1978" w:rsidP="004E1978">
      <w:pPr>
        <w:pStyle w:val="Legenda"/>
        <w:keepNext/>
        <w:ind w:left="1416"/>
        <w:jc w:val="left"/>
        <w:rPr>
          <w:sz w:val="24"/>
          <w:szCs w:val="24"/>
        </w:rPr>
      </w:pPr>
      <w:r>
        <w:rPr>
          <w:sz w:val="24"/>
          <w:szCs w:val="24"/>
        </w:rPr>
        <w:t xml:space="preserve">    </w:t>
      </w:r>
      <w:r w:rsidR="00F812C7">
        <w:rPr>
          <w:sz w:val="24"/>
          <w:szCs w:val="24"/>
        </w:rPr>
        <w:t xml:space="preserve">       </w:t>
      </w:r>
      <w:bookmarkStart w:id="66" w:name="_Toc508548232"/>
      <w:r w:rsidR="00097314" w:rsidRPr="00D63DFD">
        <w:rPr>
          <w:sz w:val="24"/>
          <w:szCs w:val="24"/>
        </w:rPr>
        <w:t xml:space="preserve">Figura </w:t>
      </w:r>
      <w:r w:rsidR="0048157E">
        <w:rPr>
          <w:sz w:val="24"/>
          <w:szCs w:val="24"/>
        </w:rPr>
        <w:t>23</w:t>
      </w:r>
      <w:r w:rsidR="00097314" w:rsidRPr="00D63DFD">
        <w:rPr>
          <w:sz w:val="24"/>
          <w:szCs w:val="24"/>
        </w:rPr>
        <w:t xml:space="preserve"> - Resultado do cenário 6</w:t>
      </w:r>
      <w:bookmarkEnd w:id="66"/>
    </w:p>
    <w:p w14:paraId="1F773FB6" w14:textId="77777777" w:rsidR="00097314" w:rsidRDefault="00097314" w:rsidP="00097314">
      <w:pPr>
        <w:keepNext/>
        <w:spacing w:after="0" w:line="240" w:lineRule="auto"/>
        <w:jc w:val="center"/>
      </w:pPr>
      <w:r w:rsidRPr="00645A97">
        <w:rPr>
          <w:rFonts w:ascii="Times New Roman" w:hAnsi="Times New Roman" w:cs="Times New Roman"/>
          <w:noProof/>
          <w:color w:val="auto"/>
          <w:lang w:eastAsia="pt-BR"/>
        </w:rPr>
        <w:drawing>
          <wp:inline distT="0" distB="0" distL="0" distR="0" wp14:anchorId="2293FE54" wp14:editId="22909922">
            <wp:extent cx="3158067" cy="38195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6-Sem conexão.png"/>
                    <pic:cNvPicPr/>
                  </pic:nvPicPr>
                  <pic:blipFill rotWithShape="1">
                    <a:blip r:embed="rId36">
                      <a:extLst>
                        <a:ext uri="{28A0092B-C50C-407E-A947-70E740481C1C}">
                          <a14:useLocalDpi xmlns:a14="http://schemas.microsoft.com/office/drawing/2010/main" val="0"/>
                        </a:ext>
                      </a:extLst>
                    </a:blip>
                    <a:srcRect r="30051"/>
                    <a:stretch/>
                  </pic:blipFill>
                  <pic:spPr bwMode="auto">
                    <a:xfrm>
                      <a:off x="0" y="0"/>
                      <a:ext cx="3158508" cy="3820058"/>
                    </a:xfrm>
                    <a:prstGeom prst="rect">
                      <a:avLst/>
                    </a:prstGeom>
                    <a:ln>
                      <a:noFill/>
                    </a:ln>
                    <a:extLst>
                      <a:ext uri="{53640926-AAD7-44D8-BBD7-CCE9431645EC}">
                        <a14:shadowObscured xmlns:a14="http://schemas.microsoft.com/office/drawing/2010/main"/>
                      </a:ext>
                    </a:extLst>
                  </pic:spPr>
                </pic:pic>
              </a:graphicData>
            </a:graphic>
          </wp:inline>
        </w:drawing>
      </w:r>
    </w:p>
    <w:p w14:paraId="3CD3F7F1" w14:textId="49EFCE3B" w:rsidR="00097314" w:rsidRDefault="00097314" w:rsidP="00097314">
      <w:pPr>
        <w:pStyle w:val="Legenda"/>
        <w:jc w:val="both"/>
      </w:pPr>
      <w:r>
        <w:t xml:space="preserve">                                </w:t>
      </w:r>
      <w:r w:rsidR="00F812C7">
        <w:t xml:space="preserve">        </w:t>
      </w:r>
      <w:r>
        <w:t xml:space="preserve"> </w:t>
      </w:r>
      <w:r w:rsidRPr="00B70EF6">
        <w:t xml:space="preserve">Fonte: </w:t>
      </w:r>
      <w:r w:rsidR="004E1978">
        <w:t>Autoria própria</w:t>
      </w:r>
      <w:r w:rsidRPr="00B70EF6">
        <w:t xml:space="preserve"> (2017).</w:t>
      </w:r>
    </w:p>
    <w:p w14:paraId="4EBB6AB2" w14:textId="75C8D552" w:rsidR="0035459A" w:rsidRPr="0035459A" w:rsidRDefault="0035459A" w:rsidP="0035459A">
      <w:pPr>
        <w:ind w:left="360"/>
        <w:rPr>
          <w:rFonts w:ascii="Times New Roman" w:hAnsi="Times New Roman" w:cs="Times New Roman"/>
        </w:rPr>
      </w:pPr>
    </w:p>
    <w:p w14:paraId="7CEFBCDB" w14:textId="77777777" w:rsidR="002C4D56" w:rsidRDefault="002C4D56">
      <w:pPr>
        <w:suppressAutoHyphens w:val="0"/>
        <w:spacing w:after="0" w:line="240" w:lineRule="auto"/>
        <w:rPr>
          <w:rFonts w:ascii="Times New Roman" w:eastAsia="Times New Roman" w:hAnsi="Times New Roman" w:cs="Times New Roman"/>
          <w:b/>
          <w:bCs/>
          <w:caps/>
          <w:color w:val="auto"/>
          <w:lang w:bidi="hi-IN"/>
        </w:rPr>
      </w:pPr>
      <w:r>
        <w:rPr>
          <w:rFonts w:ascii="Times New Roman" w:hAnsi="Times New Roman" w:cs="Times New Roman"/>
        </w:rPr>
        <w:br w:type="page"/>
      </w:r>
    </w:p>
    <w:p w14:paraId="2F4492B0" w14:textId="59F4DCF2" w:rsidR="002C4D56" w:rsidRPr="002C4D56" w:rsidRDefault="000A6CF7" w:rsidP="00FE1D43">
      <w:pPr>
        <w:pStyle w:val="Ttulo1"/>
        <w:numPr>
          <w:ilvl w:val="0"/>
          <w:numId w:val="10"/>
        </w:numPr>
        <w:spacing w:after="0"/>
        <w:rPr>
          <w:rFonts w:ascii="Times New Roman" w:eastAsia="Droid Sans Fallback" w:hAnsi="Times New Roman" w:cs="Times New Roman"/>
        </w:rPr>
      </w:pPr>
      <w:bookmarkStart w:id="67" w:name="_Toc492922877"/>
      <w:r>
        <w:rPr>
          <w:rFonts w:ascii="Times New Roman" w:hAnsi="Times New Roman" w:cs="Times New Roman"/>
          <w:sz w:val="24"/>
          <w:szCs w:val="24"/>
        </w:rPr>
        <w:lastRenderedPageBreak/>
        <w:t>CONCLUSÃO E TRABALHOS FUTUROS</w:t>
      </w:r>
      <w:bookmarkEnd w:id="67"/>
    </w:p>
    <w:p w14:paraId="21F81253" w14:textId="77777777" w:rsidR="002C4D56" w:rsidRDefault="002C4D56" w:rsidP="002C4D56">
      <w:pPr>
        <w:spacing w:after="0" w:line="360" w:lineRule="auto"/>
        <w:jc w:val="both"/>
        <w:rPr>
          <w:rFonts w:ascii="Times New Roman" w:hAnsi="Times New Roman" w:cs="Times New Roman"/>
        </w:rPr>
      </w:pPr>
    </w:p>
    <w:p w14:paraId="7F249117" w14:textId="79C1D266" w:rsidR="002C4D56" w:rsidRDefault="002C4D56" w:rsidP="00735F5B">
      <w:pPr>
        <w:spacing w:after="0" w:line="360" w:lineRule="auto"/>
        <w:ind w:firstLine="709"/>
        <w:jc w:val="both"/>
        <w:rPr>
          <w:rFonts w:ascii="Times New Roman" w:hAnsi="Times New Roman" w:cs="Times New Roman"/>
        </w:rPr>
      </w:pPr>
      <w:r>
        <w:rPr>
          <w:rFonts w:ascii="Times New Roman" w:hAnsi="Times New Roman" w:cs="Times New Roman"/>
        </w:rPr>
        <w:t>Este projeto t</w:t>
      </w:r>
      <w:r w:rsidR="004018F4">
        <w:rPr>
          <w:rFonts w:ascii="Times New Roman" w:hAnsi="Times New Roman" w:cs="Times New Roman"/>
        </w:rPr>
        <w:t>em</w:t>
      </w:r>
      <w:r>
        <w:rPr>
          <w:rFonts w:ascii="Times New Roman" w:hAnsi="Times New Roman" w:cs="Times New Roman"/>
        </w:rPr>
        <w:t xml:space="preserve"> como </w:t>
      </w:r>
      <w:r w:rsidRPr="002C4D56">
        <w:rPr>
          <w:rFonts w:ascii="Times New Roman" w:hAnsi="Times New Roman" w:cs="Times New Roman"/>
        </w:rPr>
        <w:t xml:space="preserve">objetivo </w:t>
      </w:r>
      <w:r w:rsidR="00D63DFD">
        <w:rPr>
          <w:rFonts w:ascii="Times New Roman" w:hAnsi="Times New Roman" w:cs="Times New Roman"/>
        </w:rPr>
        <w:t xml:space="preserve">geral </w:t>
      </w:r>
      <w:r w:rsidRPr="002C4D56">
        <w:rPr>
          <w:rFonts w:ascii="Times New Roman" w:hAnsi="Times New Roman" w:cs="Times New Roman"/>
        </w:rPr>
        <w:t>o desenvolvimento de um</w:t>
      </w:r>
      <w:r w:rsidR="004018F4">
        <w:rPr>
          <w:rFonts w:ascii="Times New Roman" w:hAnsi="Times New Roman" w:cs="Times New Roman"/>
        </w:rPr>
        <w:t xml:space="preserve"> protótipo</w:t>
      </w:r>
      <w:r w:rsidRPr="002C4D56">
        <w:rPr>
          <w:rFonts w:ascii="Times New Roman" w:hAnsi="Times New Roman" w:cs="Times New Roman"/>
        </w:rPr>
        <w:t xml:space="preserve"> tecnológic</w:t>
      </w:r>
      <w:r w:rsidR="004018F4">
        <w:rPr>
          <w:rFonts w:ascii="Times New Roman" w:hAnsi="Times New Roman" w:cs="Times New Roman"/>
        </w:rPr>
        <w:t>o</w:t>
      </w:r>
      <w:r w:rsidRPr="002C4D56">
        <w:rPr>
          <w:rFonts w:ascii="Times New Roman" w:hAnsi="Times New Roman" w:cs="Times New Roman"/>
        </w:rPr>
        <w:t xml:space="preserve"> de baixo custo que substituísse as chaves convencionais. A primeira decisão a ser tomada foi referente a que tipo</w:t>
      </w:r>
      <w:r w:rsidR="005E27CD">
        <w:rPr>
          <w:rFonts w:ascii="Times New Roman" w:hAnsi="Times New Roman" w:cs="Times New Roman"/>
        </w:rPr>
        <w:t xml:space="preserve"> de chave eletrônica seria usada</w:t>
      </w:r>
      <w:r w:rsidRPr="002C4D56">
        <w:rPr>
          <w:rFonts w:ascii="Times New Roman" w:hAnsi="Times New Roman" w:cs="Times New Roman"/>
        </w:rPr>
        <w:t xml:space="preserve">, e a escolha foi </w:t>
      </w:r>
      <w:r w:rsidRPr="002C4D56">
        <w:rPr>
          <w:rFonts w:ascii="Times New Roman" w:hAnsi="Times New Roman" w:cs="Times New Roman"/>
          <w:i/>
        </w:rPr>
        <w:t>tags</w:t>
      </w:r>
      <w:r w:rsidRPr="002C4D56">
        <w:rPr>
          <w:rFonts w:ascii="Times New Roman" w:hAnsi="Times New Roman" w:cs="Times New Roman"/>
        </w:rPr>
        <w:t xml:space="preserve"> NFC devido a sua adoção no mercado</w:t>
      </w:r>
      <w:r w:rsidR="00C76E15">
        <w:rPr>
          <w:rFonts w:ascii="Times New Roman" w:hAnsi="Times New Roman" w:cs="Times New Roman"/>
        </w:rPr>
        <w:t>.</w:t>
      </w:r>
      <w:r w:rsidRPr="002C4D56">
        <w:rPr>
          <w:rFonts w:ascii="Times New Roman" w:hAnsi="Times New Roman" w:cs="Times New Roman"/>
        </w:rPr>
        <w:t xml:space="preserve"> </w:t>
      </w:r>
      <w:r w:rsidR="00C76E15">
        <w:rPr>
          <w:rFonts w:ascii="Times New Roman" w:hAnsi="Times New Roman" w:cs="Times New Roman"/>
        </w:rPr>
        <w:t>E</w:t>
      </w:r>
      <w:r w:rsidRPr="002C4D56">
        <w:rPr>
          <w:rFonts w:ascii="Times New Roman" w:hAnsi="Times New Roman" w:cs="Times New Roman"/>
        </w:rPr>
        <w:t>m seguida foi decidido usar um leitor NFC PN532, em conjunto com uma placa de prototipagem Arduino</w:t>
      </w:r>
      <w:r w:rsidR="00C76E15">
        <w:rPr>
          <w:rFonts w:ascii="Times New Roman" w:hAnsi="Times New Roman" w:cs="Times New Roman"/>
        </w:rPr>
        <w:t>, formando assim o módulo</w:t>
      </w:r>
      <w:r w:rsidR="00061BA9">
        <w:rPr>
          <w:rFonts w:ascii="Times New Roman" w:hAnsi="Times New Roman" w:cs="Times New Roman"/>
        </w:rPr>
        <w:t xml:space="preserve"> leitor de tags,</w:t>
      </w:r>
      <w:r w:rsidRPr="002C4D56">
        <w:rPr>
          <w:rFonts w:ascii="Times New Roman" w:hAnsi="Times New Roman" w:cs="Times New Roman"/>
        </w:rPr>
        <w:t xml:space="preserve"> </w:t>
      </w:r>
      <w:r w:rsidR="00061BA9">
        <w:rPr>
          <w:rFonts w:ascii="Times New Roman" w:hAnsi="Times New Roman" w:cs="Times New Roman"/>
        </w:rPr>
        <w:t>responsável por</w:t>
      </w:r>
      <w:r w:rsidR="00061BA9" w:rsidRPr="002C4D56">
        <w:rPr>
          <w:rFonts w:ascii="Times New Roman" w:hAnsi="Times New Roman" w:cs="Times New Roman"/>
        </w:rPr>
        <w:t xml:space="preserve"> </w:t>
      </w:r>
      <w:r w:rsidRPr="002C4D56">
        <w:rPr>
          <w:rFonts w:ascii="Times New Roman" w:hAnsi="Times New Roman" w:cs="Times New Roman"/>
        </w:rPr>
        <w:t xml:space="preserve">obter as informações de credenciais que seriam armazenadas nas </w:t>
      </w:r>
      <w:r w:rsidRPr="002C4D56">
        <w:rPr>
          <w:rFonts w:ascii="Times New Roman" w:hAnsi="Times New Roman" w:cs="Times New Roman"/>
          <w:i/>
        </w:rPr>
        <w:t>tags</w:t>
      </w:r>
      <w:r w:rsidRPr="002C4D56">
        <w:rPr>
          <w:rFonts w:ascii="Times New Roman" w:hAnsi="Times New Roman" w:cs="Times New Roman"/>
        </w:rPr>
        <w:t xml:space="preserve">. </w:t>
      </w:r>
      <w:r w:rsidR="00340C0A">
        <w:rPr>
          <w:rFonts w:ascii="Times New Roman" w:hAnsi="Times New Roman" w:cs="Times New Roman"/>
        </w:rPr>
        <w:t>P</w:t>
      </w:r>
      <w:r w:rsidRPr="002C4D56">
        <w:rPr>
          <w:rFonts w:ascii="Times New Roman" w:hAnsi="Times New Roman" w:cs="Times New Roman"/>
        </w:rPr>
        <w:t xml:space="preserve">ara manter a base de dados de credenciais a solução escolhida foi o Active Directory, uma solução proprietária da </w:t>
      </w:r>
      <w:r w:rsidRPr="002C154C">
        <w:rPr>
          <w:rFonts w:ascii="Times New Roman" w:hAnsi="Times New Roman" w:cs="Times New Roman"/>
          <w:i/>
        </w:rPr>
        <w:t>Microsoft</w:t>
      </w:r>
      <w:r w:rsidRPr="002C4D56">
        <w:rPr>
          <w:rFonts w:ascii="Times New Roman" w:hAnsi="Times New Roman" w:cs="Times New Roman"/>
        </w:rPr>
        <w:t xml:space="preserve"> baseada em LDAP</w:t>
      </w:r>
      <w:r w:rsidR="00340C0A">
        <w:rPr>
          <w:rFonts w:ascii="Times New Roman" w:hAnsi="Times New Roman" w:cs="Times New Roman"/>
        </w:rPr>
        <w:t xml:space="preserve"> e largamente utilizada pelas instituições</w:t>
      </w:r>
      <w:r w:rsidRPr="002C4D56">
        <w:rPr>
          <w:rFonts w:ascii="Times New Roman" w:hAnsi="Times New Roman" w:cs="Times New Roman"/>
        </w:rPr>
        <w:t xml:space="preserve">. E no meio foi adotada um </w:t>
      </w:r>
      <w:r w:rsidRPr="002C4D56">
        <w:rPr>
          <w:rFonts w:ascii="Times New Roman" w:hAnsi="Times New Roman" w:cs="Times New Roman"/>
          <w:i/>
        </w:rPr>
        <w:t>web service</w:t>
      </w:r>
      <w:r w:rsidRPr="002C4D56">
        <w:rPr>
          <w:rFonts w:ascii="Times New Roman" w:hAnsi="Times New Roman" w:cs="Times New Roman"/>
        </w:rPr>
        <w:t xml:space="preserve"> em PHP para realizar a comunicação entre o </w:t>
      </w:r>
      <w:r w:rsidR="00340C0A">
        <w:rPr>
          <w:rFonts w:ascii="Times New Roman" w:hAnsi="Times New Roman" w:cs="Times New Roman"/>
        </w:rPr>
        <w:t xml:space="preserve">módulo </w:t>
      </w:r>
      <w:r w:rsidRPr="002C4D56">
        <w:rPr>
          <w:rFonts w:ascii="Times New Roman" w:hAnsi="Times New Roman" w:cs="Times New Roman"/>
        </w:rPr>
        <w:t xml:space="preserve">leitor de </w:t>
      </w:r>
      <w:r w:rsidRPr="002C4D56">
        <w:rPr>
          <w:rFonts w:ascii="Times New Roman" w:hAnsi="Times New Roman" w:cs="Times New Roman"/>
          <w:i/>
        </w:rPr>
        <w:t>tags</w:t>
      </w:r>
      <w:r w:rsidRPr="002C4D56">
        <w:rPr>
          <w:rFonts w:ascii="Times New Roman" w:hAnsi="Times New Roman" w:cs="Times New Roman"/>
        </w:rPr>
        <w:t xml:space="preserve"> e o AD.</w:t>
      </w:r>
    </w:p>
    <w:p w14:paraId="29A61F87" w14:textId="0E088433" w:rsidR="00732EAE" w:rsidRPr="002C4D56" w:rsidRDefault="00732EAE" w:rsidP="00735F5B">
      <w:pPr>
        <w:spacing w:after="0" w:line="360" w:lineRule="auto"/>
        <w:ind w:firstLine="709"/>
        <w:jc w:val="both"/>
        <w:rPr>
          <w:rFonts w:ascii="Times New Roman" w:hAnsi="Times New Roman" w:cs="Times New Roman"/>
        </w:rPr>
      </w:pPr>
      <w:r>
        <w:rPr>
          <w:rFonts w:ascii="Times New Roman" w:hAnsi="Times New Roman" w:cs="Times New Roman"/>
        </w:rPr>
        <w:t>A medida que o desenvolvimento do projeto avançava, foi percebido que somente a</w:t>
      </w:r>
      <w:r w:rsidR="006255CE">
        <w:rPr>
          <w:rFonts w:ascii="Times New Roman" w:hAnsi="Times New Roman" w:cs="Times New Roman"/>
        </w:rPr>
        <w:t xml:space="preserve">s ID’s contidas nas </w:t>
      </w:r>
      <w:r w:rsidR="006255CE" w:rsidRPr="00204A1E">
        <w:rPr>
          <w:rFonts w:ascii="Times New Roman" w:hAnsi="Times New Roman" w:cs="Times New Roman"/>
          <w:i/>
        </w:rPr>
        <w:t>tags</w:t>
      </w:r>
      <w:r w:rsidR="006255CE">
        <w:rPr>
          <w:rFonts w:ascii="Times New Roman" w:hAnsi="Times New Roman" w:cs="Times New Roman"/>
        </w:rPr>
        <w:t xml:space="preserve"> não seriam suficientes</w:t>
      </w:r>
      <w:r>
        <w:rPr>
          <w:rFonts w:ascii="Times New Roman" w:hAnsi="Times New Roman" w:cs="Times New Roman"/>
        </w:rPr>
        <w:t xml:space="preserve"> </w:t>
      </w:r>
      <w:r w:rsidR="006255CE">
        <w:rPr>
          <w:rFonts w:ascii="Times New Roman" w:hAnsi="Times New Roman" w:cs="Times New Roman"/>
        </w:rPr>
        <w:t xml:space="preserve">para o modelo de autenticação </w:t>
      </w:r>
      <w:r w:rsidR="005B185F">
        <w:rPr>
          <w:rFonts w:ascii="Times New Roman" w:hAnsi="Times New Roman" w:cs="Times New Roman"/>
        </w:rPr>
        <w:t>propost</w:t>
      </w:r>
      <w:r w:rsidR="006255CE">
        <w:rPr>
          <w:rFonts w:ascii="Times New Roman" w:hAnsi="Times New Roman" w:cs="Times New Roman"/>
        </w:rPr>
        <w:t>o, portanto, foi necessário iniciar a implementação de uma solução capaz de introduzir informações</w:t>
      </w:r>
      <w:r w:rsidR="005B185F">
        <w:rPr>
          <w:rFonts w:ascii="Times New Roman" w:hAnsi="Times New Roman" w:cs="Times New Roman"/>
        </w:rPr>
        <w:t xml:space="preserve"> de usuário e senha</w:t>
      </w:r>
      <w:r w:rsidR="006255CE">
        <w:rPr>
          <w:rFonts w:ascii="Times New Roman" w:hAnsi="Times New Roman" w:cs="Times New Roman"/>
        </w:rPr>
        <w:t xml:space="preserve"> nas </w:t>
      </w:r>
      <w:r w:rsidR="006255CE" w:rsidRPr="00204A1E">
        <w:rPr>
          <w:rFonts w:ascii="Times New Roman" w:hAnsi="Times New Roman" w:cs="Times New Roman"/>
          <w:i/>
        </w:rPr>
        <w:t>tags</w:t>
      </w:r>
      <w:r w:rsidR="006255CE">
        <w:rPr>
          <w:rFonts w:ascii="Times New Roman" w:hAnsi="Times New Roman" w:cs="Times New Roman"/>
        </w:rPr>
        <w:t xml:space="preserve"> utilizadas.</w:t>
      </w:r>
    </w:p>
    <w:p w14:paraId="6528E0E4" w14:textId="3B460BFD" w:rsidR="00570B57" w:rsidRPr="002C4D56" w:rsidRDefault="00340C0A">
      <w:pPr>
        <w:spacing w:after="0" w:line="360" w:lineRule="auto"/>
        <w:ind w:firstLine="708"/>
        <w:jc w:val="both"/>
        <w:rPr>
          <w:rFonts w:ascii="Times New Roman" w:hAnsi="Times New Roman" w:cs="Times New Roman"/>
        </w:rPr>
      </w:pPr>
      <w:r>
        <w:rPr>
          <w:rFonts w:ascii="Times New Roman" w:hAnsi="Times New Roman" w:cs="Times New Roman"/>
        </w:rPr>
        <w:t>O objetivo geral do trabalho conseguiu ser atingido pois, f</w:t>
      </w:r>
      <w:r w:rsidR="002C4D56" w:rsidRPr="002C4D56">
        <w:rPr>
          <w:rFonts w:ascii="Times New Roman" w:hAnsi="Times New Roman" w:cs="Times New Roman"/>
        </w:rPr>
        <w:t xml:space="preserve">oi possível montar toda a estrutura básica de autenticação, desde a leitura até a verificação das credenciais, além do acréscimo de informações (usuário e senha) nas </w:t>
      </w:r>
      <w:r w:rsidR="002C4D56" w:rsidRPr="002C4D56">
        <w:rPr>
          <w:rFonts w:ascii="Times New Roman" w:hAnsi="Times New Roman" w:cs="Times New Roman"/>
          <w:i/>
        </w:rPr>
        <w:t>tags</w:t>
      </w:r>
      <w:r w:rsidR="002C4D56" w:rsidRPr="002C4D56">
        <w:rPr>
          <w:rFonts w:ascii="Times New Roman" w:hAnsi="Times New Roman" w:cs="Times New Roman"/>
        </w:rPr>
        <w:t xml:space="preserve">, provando ser possível a modernização de uma instituição com um investimento relativamente baixo, já que boa parte do material utilizado no projeto é </w:t>
      </w:r>
      <w:r w:rsidR="002C4D56" w:rsidRPr="002C4D56">
        <w:rPr>
          <w:rFonts w:ascii="Times New Roman" w:hAnsi="Times New Roman" w:cs="Times New Roman"/>
          <w:i/>
        </w:rPr>
        <w:t>open source</w:t>
      </w:r>
      <w:r w:rsidR="002C4D56" w:rsidRPr="002C4D56">
        <w:rPr>
          <w:rFonts w:ascii="Times New Roman" w:hAnsi="Times New Roman" w:cs="Times New Roman"/>
        </w:rPr>
        <w:t>.</w:t>
      </w:r>
    </w:p>
    <w:p w14:paraId="5F60AA02" w14:textId="47519C69" w:rsidR="002C4D56" w:rsidRPr="002C4D56" w:rsidRDefault="002C4D56" w:rsidP="00094404">
      <w:pPr>
        <w:spacing w:after="0" w:line="360" w:lineRule="auto"/>
        <w:ind w:firstLine="708"/>
        <w:jc w:val="both"/>
        <w:rPr>
          <w:rFonts w:ascii="Times New Roman" w:hAnsi="Times New Roman" w:cs="Times New Roman"/>
        </w:rPr>
      </w:pPr>
      <w:r w:rsidRPr="002C4D56">
        <w:rPr>
          <w:rFonts w:ascii="Times New Roman" w:hAnsi="Times New Roman" w:cs="Times New Roman"/>
        </w:rPr>
        <w:t xml:space="preserve">Como trabalhos futuros seria interessante dar continuidade aos objetivos </w:t>
      </w:r>
      <w:r w:rsidR="00464748">
        <w:rPr>
          <w:rFonts w:ascii="Times New Roman" w:hAnsi="Times New Roman" w:cs="Times New Roman"/>
        </w:rPr>
        <w:t>propostos</w:t>
      </w:r>
      <w:r w:rsidR="00464748" w:rsidRPr="002C4D56">
        <w:rPr>
          <w:rFonts w:ascii="Times New Roman" w:hAnsi="Times New Roman" w:cs="Times New Roman"/>
        </w:rPr>
        <w:t xml:space="preserve"> </w:t>
      </w:r>
      <w:r w:rsidRPr="002C4D56">
        <w:rPr>
          <w:rFonts w:ascii="Times New Roman" w:hAnsi="Times New Roman" w:cs="Times New Roman"/>
        </w:rPr>
        <w:t>no início do desenvolvimento do trabalho, mas que não foram concluídos, tais como a implementação do controle de acesso</w:t>
      </w:r>
      <w:r w:rsidR="00094404">
        <w:rPr>
          <w:rFonts w:ascii="Times New Roman" w:hAnsi="Times New Roman" w:cs="Times New Roman"/>
        </w:rPr>
        <w:t xml:space="preserve"> com níveis de permissão</w:t>
      </w:r>
      <w:r w:rsidRPr="002C4D56">
        <w:rPr>
          <w:rFonts w:ascii="Times New Roman" w:hAnsi="Times New Roman" w:cs="Times New Roman"/>
        </w:rPr>
        <w:t xml:space="preserve"> para diferenciar usuários. Outro ponto que também não foi finalizado é o registro de acesso</w:t>
      </w:r>
      <w:r w:rsidR="005B185F">
        <w:rPr>
          <w:rFonts w:ascii="Times New Roman" w:hAnsi="Times New Roman" w:cs="Times New Roman"/>
        </w:rPr>
        <w:t>s</w:t>
      </w:r>
      <w:r w:rsidRPr="002C4D56">
        <w:rPr>
          <w:rFonts w:ascii="Times New Roman" w:hAnsi="Times New Roman" w:cs="Times New Roman"/>
        </w:rPr>
        <w:t xml:space="preserve">, atualmente </w:t>
      </w:r>
      <w:r w:rsidR="009C2E7A">
        <w:rPr>
          <w:rFonts w:ascii="Times New Roman" w:hAnsi="Times New Roman" w:cs="Times New Roman"/>
        </w:rPr>
        <w:t>nenhuma</w:t>
      </w:r>
      <w:r w:rsidR="009C2E7A" w:rsidRPr="002C4D56">
        <w:rPr>
          <w:rFonts w:ascii="Times New Roman" w:hAnsi="Times New Roman" w:cs="Times New Roman"/>
        </w:rPr>
        <w:t xml:space="preserve"> </w:t>
      </w:r>
      <w:r w:rsidRPr="002C4D56">
        <w:rPr>
          <w:rFonts w:ascii="Times New Roman" w:hAnsi="Times New Roman" w:cs="Times New Roman"/>
        </w:rPr>
        <w:t>informaç</w:t>
      </w:r>
      <w:r w:rsidR="009C2E7A">
        <w:rPr>
          <w:rFonts w:ascii="Times New Roman" w:hAnsi="Times New Roman" w:cs="Times New Roman"/>
        </w:rPr>
        <w:t>ão, referente a</w:t>
      </w:r>
      <w:r w:rsidR="005B185F">
        <w:rPr>
          <w:rFonts w:ascii="Times New Roman" w:hAnsi="Times New Roman" w:cs="Times New Roman"/>
        </w:rPr>
        <w:t>s</w:t>
      </w:r>
      <w:r w:rsidR="009C2E7A">
        <w:rPr>
          <w:rFonts w:ascii="Times New Roman" w:hAnsi="Times New Roman" w:cs="Times New Roman"/>
        </w:rPr>
        <w:t xml:space="preserve"> tentativas de autenticação,</w:t>
      </w:r>
      <w:r w:rsidRPr="002C4D56">
        <w:rPr>
          <w:rFonts w:ascii="Times New Roman" w:hAnsi="Times New Roman" w:cs="Times New Roman"/>
        </w:rPr>
        <w:t xml:space="preserve"> </w:t>
      </w:r>
      <w:r w:rsidR="009C2E7A">
        <w:rPr>
          <w:rFonts w:ascii="Times New Roman" w:hAnsi="Times New Roman" w:cs="Times New Roman"/>
        </w:rPr>
        <w:t>é</w:t>
      </w:r>
      <w:r w:rsidRPr="002C4D56">
        <w:rPr>
          <w:rFonts w:ascii="Times New Roman" w:hAnsi="Times New Roman" w:cs="Times New Roman"/>
        </w:rPr>
        <w:t xml:space="preserve"> armazenada.</w:t>
      </w:r>
    </w:p>
    <w:p w14:paraId="6E6BB175" w14:textId="7E7B5386" w:rsidR="0079076E" w:rsidRDefault="002C4D56" w:rsidP="00D63DFD">
      <w:pPr>
        <w:spacing w:line="360" w:lineRule="auto"/>
        <w:ind w:firstLine="708"/>
        <w:jc w:val="both"/>
        <w:rPr>
          <w:rFonts w:ascii="Times New Roman" w:hAnsi="Times New Roman" w:cs="Times New Roman"/>
        </w:rPr>
      </w:pPr>
      <w:r w:rsidRPr="002C4D56">
        <w:rPr>
          <w:rFonts w:ascii="Times New Roman" w:hAnsi="Times New Roman" w:cs="Times New Roman"/>
        </w:rPr>
        <w:t xml:space="preserve">Uma implementação importante e que agregaria muito ao trabalho, seria um </w:t>
      </w:r>
      <w:r w:rsidRPr="005B185F">
        <w:rPr>
          <w:rFonts w:ascii="Times New Roman" w:hAnsi="Times New Roman" w:cs="Times New Roman"/>
          <w:i/>
        </w:rPr>
        <w:t>software</w:t>
      </w:r>
      <w:r w:rsidRPr="002C4D56">
        <w:rPr>
          <w:rFonts w:ascii="Times New Roman" w:hAnsi="Times New Roman" w:cs="Times New Roman"/>
        </w:rPr>
        <w:t xml:space="preserve"> de gerenciamento da solução, algumas funcionalidades interessantes para essa possível ferramenta seriam: possibilidade de gravar informações nas </w:t>
      </w:r>
      <w:r w:rsidRPr="00D63DFD">
        <w:rPr>
          <w:rFonts w:ascii="Times New Roman" w:hAnsi="Times New Roman" w:cs="Times New Roman"/>
          <w:i/>
        </w:rPr>
        <w:t>tags</w:t>
      </w:r>
      <w:r w:rsidRPr="002C4D56">
        <w:rPr>
          <w:rFonts w:ascii="Times New Roman" w:hAnsi="Times New Roman" w:cs="Times New Roman"/>
        </w:rPr>
        <w:t xml:space="preserve"> (dispensando o uso do monitor serial do Arduino para isso) e uma listagem do</w:t>
      </w:r>
      <w:r w:rsidR="00464748">
        <w:rPr>
          <w:rFonts w:ascii="Times New Roman" w:hAnsi="Times New Roman" w:cs="Times New Roman"/>
        </w:rPr>
        <w:t>s</w:t>
      </w:r>
      <w:r w:rsidRPr="002C4D56">
        <w:rPr>
          <w:rFonts w:ascii="Times New Roman" w:hAnsi="Times New Roman" w:cs="Times New Roman"/>
        </w:rPr>
        <w:t xml:space="preserve"> acessos realizados, podendo ser filtrado por usuário, data e hora e local.</w:t>
      </w:r>
    </w:p>
    <w:p w14:paraId="5C404446" w14:textId="5D11EB58" w:rsidR="008864EB" w:rsidRDefault="008864EB" w:rsidP="00D63DFD">
      <w:pPr>
        <w:spacing w:line="360" w:lineRule="auto"/>
        <w:ind w:firstLine="708"/>
        <w:jc w:val="both"/>
        <w:rPr>
          <w:rFonts w:ascii="Times New Roman" w:hAnsi="Times New Roman" w:cs="Times New Roman"/>
        </w:rPr>
      </w:pPr>
      <w:r>
        <w:rPr>
          <w:rFonts w:ascii="Times New Roman" w:hAnsi="Times New Roman" w:cs="Times New Roman"/>
        </w:rPr>
        <w:t xml:space="preserve">E por último, </w:t>
      </w:r>
      <w:r w:rsidR="00C3041A">
        <w:rPr>
          <w:rFonts w:ascii="Times New Roman" w:hAnsi="Times New Roman" w:cs="Times New Roman"/>
        </w:rPr>
        <w:t xml:space="preserve">até a conclusão deste trabalho, o mesmo não conta com uma solução eficiente para questões de segurança, as informações nas </w:t>
      </w:r>
      <w:r w:rsidR="00C3041A" w:rsidRPr="00204A1E">
        <w:rPr>
          <w:rFonts w:ascii="Times New Roman" w:hAnsi="Times New Roman" w:cs="Times New Roman"/>
          <w:i/>
        </w:rPr>
        <w:t>tags</w:t>
      </w:r>
      <w:r w:rsidR="00C3041A">
        <w:rPr>
          <w:rFonts w:ascii="Times New Roman" w:hAnsi="Times New Roman" w:cs="Times New Roman"/>
        </w:rPr>
        <w:t xml:space="preserve"> são facilmente acessadas, inclusive por </w:t>
      </w:r>
      <w:r w:rsidR="00C3041A" w:rsidRPr="00204A1E">
        <w:rPr>
          <w:rFonts w:ascii="Times New Roman" w:hAnsi="Times New Roman" w:cs="Times New Roman"/>
          <w:i/>
        </w:rPr>
        <w:t>smartphones</w:t>
      </w:r>
      <w:r w:rsidR="00C3041A">
        <w:rPr>
          <w:rFonts w:ascii="Times New Roman" w:hAnsi="Times New Roman" w:cs="Times New Roman"/>
        </w:rPr>
        <w:t>, e é igualmente fácil modificá-las ou clon</w:t>
      </w:r>
      <w:r w:rsidR="005B185F">
        <w:rPr>
          <w:rFonts w:ascii="Times New Roman" w:hAnsi="Times New Roman" w:cs="Times New Roman"/>
        </w:rPr>
        <w:t>á</w:t>
      </w:r>
      <w:r w:rsidR="00C3041A">
        <w:rPr>
          <w:rFonts w:ascii="Times New Roman" w:hAnsi="Times New Roman" w:cs="Times New Roman"/>
        </w:rPr>
        <w:t>-las.</w:t>
      </w:r>
      <w:r w:rsidR="00454604">
        <w:rPr>
          <w:rFonts w:ascii="Times New Roman" w:hAnsi="Times New Roman" w:cs="Times New Roman"/>
        </w:rPr>
        <w:t xml:space="preserve"> Uma solução a curto </w:t>
      </w:r>
      <w:r w:rsidR="00454604">
        <w:rPr>
          <w:rFonts w:ascii="Times New Roman" w:hAnsi="Times New Roman" w:cs="Times New Roman"/>
        </w:rPr>
        <w:lastRenderedPageBreak/>
        <w:t>prazo seria a</w:t>
      </w:r>
      <w:r w:rsidR="005B185F">
        <w:rPr>
          <w:rFonts w:ascii="Times New Roman" w:hAnsi="Times New Roman" w:cs="Times New Roman"/>
        </w:rPr>
        <w:t>ssociar</w:t>
      </w:r>
      <w:r w:rsidR="00454604">
        <w:rPr>
          <w:rFonts w:ascii="Times New Roman" w:hAnsi="Times New Roman" w:cs="Times New Roman"/>
        </w:rPr>
        <w:t xml:space="preserve"> as informações inseridas nas </w:t>
      </w:r>
      <w:r w:rsidR="00454604" w:rsidRPr="00204A1E">
        <w:rPr>
          <w:rFonts w:ascii="Times New Roman" w:hAnsi="Times New Roman" w:cs="Times New Roman"/>
          <w:i/>
        </w:rPr>
        <w:t>tags</w:t>
      </w:r>
      <w:r w:rsidR="00454604">
        <w:rPr>
          <w:rFonts w:ascii="Times New Roman" w:hAnsi="Times New Roman" w:cs="Times New Roman"/>
        </w:rPr>
        <w:t xml:space="preserve"> com as IDs das mesmas, evitando que </w:t>
      </w:r>
      <w:r w:rsidR="005B185F">
        <w:rPr>
          <w:rFonts w:ascii="Times New Roman" w:hAnsi="Times New Roman" w:cs="Times New Roman"/>
        </w:rPr>
        <w:t>estas sejam</w:t>
      </w:r>
      <w:r w:rsidR="00454604">
        <w:rPr>
          <w:rFonts w:ascii="Times New Roman" w:hAnsi="Times New Roman" w:cs="Times New Roman"/>
        </w:rPr>
        <w:t xml:space="preserve"> facilmente clonadas.</w:t>
      </w:r>
    </w:p>
    <w:p w14:paraId="49032DCD" w14:textId="77777777" w:rsidR="00D746B6" w:rsidRPr="005A6536" w:rsidRDefault="00D746B6" w:rsidP="00D63DFD">
      <w:pPr>
        <w:spacing w:line="360" w:lineRule="auto"/>
        <w:ind w:firstLine="708"/>
        <w:jc w:val="both"/>
        <w:rPr>
          <w:rFonts w:ascii="Times New Roman" w:hAnsi="Times New Roman" w:cs="Times New Roman"/>
        </w:rPr>
      </w:pPr>
    </w:p>
    <w:p w14:paraId="3483BB2F" w14:textId="1508805E" w:rsidR="00EA7B22" w:rsidRPr="0048157E" w:rsidRDefault="00EA7B22" w:rsidP="00AF3A86">
      <w:pPr>
        <w:pStyle w:val="Ttulo1"/>
        <w:pageBreakBefore/>
        <w:spacing w:after="0" w:line="240" w:lineRule="auto"/>
        <w:ind w:left="0" w:hanging="567"/>
        <w:jc w:val="center"/>
        <w:rPr>
          <w:rFonts w:ascii="Times New Roman" w:hAnsi="Times New Roman" w:cs="Times New Roman"/>
          <w:sz w:val="24"/>
          <w:szCs w:val="24"/>
          <w:lang w:val="en-US"/>
        </w:rPr>
      </w:pPr>
      <w:bookmarkStart w:id="68" w:name="_Toc492922878"/>
      <w:r w:rsidRPr="0048157E">
        <w:rPr>
          <w:rFonts w:ascii="Times New Roman" w:hAnsi="Times New Roman" w:cs="Times New Roman"/>
          <w:sz w:val="24"/>
          <w:szCs w:val="24"/>
          <w:lang w:val="en-US"/>
        </w:rPr>
        <w:lastRenderedPageBreak/>
        <w:t>REFERÊNCIAS</w:t>
      </w:r>
      <w:bookmarkEnd w:id="68"/>
    </w:p>
    <w:p w14:paraId="3CB0C048" w14:textId="77777777" w:rsidR="00EA7B22" w:rsidRPr="0048157E" w:rsidRDefault="00EA7B22" w:rsidP="00BF229F">
      <w:pPr>
        <w:pStyle w:val="WW-Estilopadro"/>
        <w:spacing w:after="0" w:line="360" w:lineRule="auto"/>
        <w:rPr>
          <w:rFonts w:ascii="Times New Roman" w:hAnsi="Times New Roman"/>
          <w:sz w:val="24"/>
          <w:szCs w:val="24"/>
          <w:lang w:val="en-US"/>
        </w:rPr>
      </w:pPr>
    </w:p>
    <w:p w14:paraId="3ECA9E54" w14:textId="10310DF6" w:rsidR="00BA6590" w:rsidRDefault="00EA5A30" w:rsidP="0090039E">
      <w:pPr>
        <w:spacing w:after="0" w:line="240" w:lineRule="auto"/>
        <w:jc w:val="both"/>
        <w:rPr>
          <w:rFonts w:ascii="Times New Roman" w:hAnsi="Times New Roman" w:cs="Times New Roman"/>
          <w:color w:val="222222"/>
          <w:shd w:val="clear" w:color="auto" w:fill="FFFFFF"/>
        </w:rPr>
      </w:pPr>
      <w:r w:rsidRPr="0048157E">
        <w:rPr>
          <w:rFonts w:ascii="Times New Roman" w:hAnsi="Times New Roman" w:cs="Times New Roman"/>
          <w:color w:val="222222"/>
          <w:shd w:val="clear" w:color="auto" w:fill="FFFFFF"/>
          <w:lang w:val="en-US"/>
        </w:rPr>
        <w:t>APPLE</w:t>
      </w:r>
      <w:r w:rsidR="00F66A7B" w:rsidRPr="0048157E">
        <w:rPr>
          <w:rFonts w:ascii="Times New Roman" w:hAnsi="Times New Roman" w:cs="Times New Roman"/>
          <w:color w:val="222222"/>
          <w:shd w:val="clear" w:color="auto" w:fill="FFFFFF"/>
          <w:lang w:val="en-US"/>
        </w:rPr>
        <w:t xml:space="preserve"> Pay.</w:t>
      </w:r>
      <w:r w:rsidR="00BA6590" w:rsidRPr="0048157E">
        <w:rPr>
          <w:rStyle w:val="apple-converted-space"/>
          <w:rFonts w:ascii="Times New Roman" w:hAnsi="Times New Roman" w:cs="Times New Roman"/>
          <w:color w:val="222222"/>
          <w:shd w:val="clear" w:color="auto" w:fill="FFFFFF"/>
          <w:lang w:val="en-US"/>
        </w:rPr>
        <w:t> </w:t>
      </w:r>
      <w:r w:rsidR="00F66A7B" w:rsidRPr="0048157E">
        <w:rPr>
          <w:rStyle w:val="apple-converted-space"/>
          <w:rFonts w:ascii="Times New Roman" w:hAnsi="Times New Roman" w:cs="Times New Roman"/>
          <w:color w:val="222222"/>
          <w:shd w:val="clear" w:color="auto" w:fill="FFFFFF"/>
          <w:lang w:val="en-US"/>
        </w:rPr>
        <w:t xml:space="preserve">In: </w:t>
      </w:r>
      <w:r w:rsidR="00F66A7B" w:rsidRPr="0048157E">
        <w:rPr>
          <w:rStyle w:val="Forte"/>
          <w:rFonts w:ascii="Times New Roman" w:hAnsi="Times New Roman" w:cs="Times New Roman"/>
          <w:b w:val="0"/>
          <w:color w:val="222222"/>
          <w:shd w:val="clear" w:color="auto" w:fill="FFFFFF"/>
          <w:lang w:val="en-US"/>
        </w:rPr>
        <w:t xml:space="preserve">APPLE. </w:t>
      </w:r>
      <w:r w:rsidR="00F66A7B">
        <w:rPr>
          <w:rStyle w:val="Forte"/>
          <w:rFonts w:ascii="Times New Roman" w:hAnsi="Times New Roman" w:cs="Times New Roman"/>
          <w:b w:val="0"/>
          <w:color w:val="222222"/>
          <w:shd w:val="clear" w:color="auto" w:fill="FFFFFF"/>
        </w:rPr>
        <w:t>Califórnia</w:t>
      </w:r>
      <w:r w:rsidR="00FC278E">
        <w:rPr>
          <w:rStyle w:val="Forte"/>
          <w:rFonts w:ascii="Times New Roman" w:hAnsi="Times New Roman" w:cs="Times New Roman"/>
          <w:b w:val="0"/>
          <w:color w:val="222222"/>
          <w:shd w:val="clear" w:color="auto" w:fill="FFFFFF"/>
        </w:rPr>
        <w:t>.</w:t>
      </w:r>
      <w:r w:rsidR="00BA6590" w:rsidRPr="00B06669">
        <w:rPr>
          <w:rStyle w:val="apple-converted-space"/>
          <w:rFonts w:ascii="Times New Roman" w:hAnsi="Times New Roman" w:cs="Times New Roman"/>
          <w:b/>
          <w:bCs/>
          <w:color w:val="222222"/>
          <w:shd w:val="clear" w:color="auto" w:fill="FFFFFF"/>
        </w:rPr>
        <w:t> </w:t>
      </w:r>
      <w:r w:rsidR="00BA6590" w:rsidRPr="00B06669">
        <w:rPr>
          <w:rFonts w:ascii="Times New Roman" w:hAnsi="Times New Roman" w:cs="Times New Roman"/>
          <w:color w:val="222222"/>
          <w:shd w:val="clear" w:color="auto" w:fill="FFFFFF"/>
        </w:rPr>
        <w:t>Disponível em: &lt;http://www.apple.com/apple-pay/&gt;. Acesso em: 16 mar. 2016.</w:t>
      </w:r>
    </w:p>
    <w:p w14:paraId="3EFACCCB" w14:textId="77777777" w:rsidR="00BA6590" w:rsidRPr="00645A97" w:rsidRDefault="00BA6590" w:rsidP="0090039E">
      <w:pPr>
        <w:spacing w:after="0" w:line="240" w:lineRule="auto"/>
        <w:jc w:val="both"/>
        <w:rPr>
          <w:rFonts w:ascii="Times New Roman" w:hAnsi="Times New Roman" w:cs="Times New Roman"/>
        </w:rPr>
      </w:pPr>
    </w:p>
    <w:p w14:paraId="7E28CB1D" w14:textId="77D0BA6C" w:rsidR="00BA6590" w:rsidRPr="00A12BB5" w:rsidRDefault="00FC278E" w:rsidP="0090039E">
      <w:pPr>
        <w:pStyle w:val="TextosemFormatao"/>
        <w:jc w:val="both"/>
        <w:rPr>
          <w:rFonts w:ascii="Times New Roman" w:hAnsi="Times New Roman"/>
          <w:color w:val="222222"/>
          <w:sz w:val="24"/>
          <w:szCs w:val="24"/>
          <w:shd w:val="clear" w:color="auto" w:fill="FFFFFF"/>
          <w:lang w:val="en-US"/>
        </w:rPr>
      </w:pPr>
      <w:r w:rsidRPr="00FC278E">
        <w:rPr>
          <w:rStyle w:val="Forte"/>
          <w:rFonts w:ascii="Times New Roman" w:hAnsi="Times New Roman"/>
          <w:b w:val="0"/>
          <w:color w:val="222222"/>
          <w:sz w:val="24"/>
          <w:szCs w:val="24"/>
          <w:shd w:val="clear" w:color="auto" w:fill="FFFFFF"/>
        </w:rPr>
        <w:t>IOS Feature Availability</w:t>
      </w:r>
      <w:r>
        <w:rPr>
          <w:rStyle w:val="Forte"/>
          <w:rFonts w:ascii="Times New Roman" w:hAnsi="Times New Roman"/>
          <w:b w:val="0"/>
          <w:color w:val="222222"/>
          <w:sz w:val="24"/>
          <w:szCs w:val="24"/>
          <w:shd w:val="clear" w:color="auto" w:fill="FFFFFF"/>
        </w:rPr>
        <w:t>.</w:t>
      </w:r>
      <w:r w:rsidRPr="00A12BB5">
        <w:rPr>
          <w:rFonts w:ascii="Times New Roman" w:hAnsi="Times New Roman"/>
          <w:color w:val="222222"/>
          <w:sz w:val="24"/>
          <w:szCs w:val="24"/>
          <w:shd w:val="clear" w:color="auto" w:fill="FFFFFF"/>
        </w:rPr>
        <w:t xml:space="preserve"> </w:t>
      </w:r>
      <w:r w:rsidR="0086548A">
        <w:rPr>
          <w:rFonts w:ascii="Times New Roman" w:hAnsi="Times New Roman"/>
          <w:color w:val="222222"/>
          <w:sz w:val="24"/>
          <w:szCs w:val="24"/>
          <w:shd w:val="clear" w:color="auto" w:fill="FFFFFF"/>
        </w:rPr>
        <w:t xml:space="preserve">In: </w:t>
      </w:r>
      <w:r w:rsidR="00BA6590" w:rsidRPr="00A12BB5">
        <w:rPr>
          <w:rFonts w:ascii="Times New Roman" w:hAnsi="Times New Roman"/>
          <w:color w:val="222222"/>
          <w:sz w:val="24"/>
          <w:szCs w:val="24"/>
          <w:shd w:val="clear" w:color="auto" w:fill="FFFFFF"/>
        </w:rPr>
        <w:t>APPLE.</w:t>
      </w:r>
      <w:r>
        <w:rPr>
          <w:rStyle w:val="Forte"/>
          <w:rFonts w:ascii="Times New Roman" w:hAnsi="Times New Roman"/>
          <w:color w:val="222222"/>
          <w:sz w:val="24"/>
          <w:szCs w:val="24"/>
          <w:shd w:val="clear" w:color="auto" w:fill="FFFFFF"/>
        </w:rPr>
        <w:t xml:space="preserve"> </w:t>
      </w:r>
      <w:r>
        <w:rPr>
          <w:rStyle w:val="Forte"/>
          <w:rFonts w:ascii="Times New Roman" w:hAnsi="Times New Roman"/>
          <w:b w:val="0"/>
          <w:color w:val="222222"/>
          <w:sz w:val="24"/>
          <w:szCs w:val="24"/>
          <w:shd w:val="clear" w:color="auto" w:fill="FFFFFF"/>
        </w:rPr>
        <w:t>Califórnia.</w:t>
      </w:r>
      <w:r w:rsidR="00BA6590" w:rsidRPr="00A12BB5">
        <w:rPr>
          <w:rStyle w:val="Forte"/>
          <w:rFonts w:ascii="Times New Roman" w:hAnsi="Times New Roman"/>
          <w:color w:val="222222"/>
          <w:sz w:val="24"/>
          <w:szCs w:val="24"/>
          <w:shd w:val="clear" w:color="auto" w:fill="FFFFFF"/>
        </w:rPr>
        <w:t> </w:t>
      </w:r>
      <w:r w:rsidR="00BA6590" w:rsidRPr="00A12BB5">
        <w:rPr>
          <w:rFonts w:ascii="Times New Roman" w:hAnsi="Times New Roman"/>
          <w:color w:val="222222"/>
          <w:sz w:val="24"/>
          <w:szCs w:val="24"/>
          <w:shd w:val="clear" w:color="auto" w:fill="FFFFFF"/>
        </w:rPr>
        <w:t xml:space="preserve">Disponível em: &lt;https://www.apple.com/ios/feature-availability/#apple-pay&gt;. </w:t>
      </w:r>
      <w:r w:rsidR="00BA6590" w:rsidRPr="00A12BB5">
        <w:rPr>
          <w:rFonts w:ascii="Times New Roman" w:hAnsi="Times New Roman"/>
          <w:color w:val="222222"/>
          <w:sz w:val="24"/>
          <w:szCs w:val="24"/>
          <w:shd w:val="clear" w:color="auto" w:fill="FFFFFF"/>
          <w:lang w:val="en-US"/>
        </w:rPr>
        <w:t>Acesso em: 09 abr. 2017.</w:t>
      </w:r>
    </w:p>
    <w:p w14:paraId="77E0EB8E" w14:textId="77777777" w:rsidR="00BA6590" w:rsidRPr="00A12BB5" w:rsidRDefault="00BA6590" w:rsidP="0090039E">
      <w:pPr>
        <w:pStyle w:val="TextosemFormatao"/>
        <w:jc w:val="both"/>
        <w:rPr>
          <w:rFonts w:ascii="Times New Roman" w:hAnsi="Times New Roman"/>
          <w:color w:val="222222"/>
          <w:sz w:val="24"/>
          <w:szCs w:val="24"/>
          <w:shd w:val="clear" w:color="auto" w:fill="FFFFFF"/>
          <w:lang w:val="en-US"/>
        </w:rPr>
      </w:pPr>
    </w:p>
    <w:p w14:paraId="7E050620" w14:textId="6D943940" w:rsidR="00BA6590" w:rsidRDefault="00BA6590" w:rsidP="0090039E">
      <w:pPr>
        <w:pStyle w:val="TextosemFormatao"/>
        <w:jc w:val="both"/>
        <w:rPr>
          <w:rFonts w:ascii="Times New Roman" w:hAnsi="Times New Roman"/>
          <w:color w:val="222222"/>
          <w:sz w:val="24"/>
          <w:szCs w:val="24"/>
          <w:shd w:val="clear" w:color="auto" w:fill="FFFFFF"/>
          <w:lang w:val="en-US"/>
        </w:rPr>
      </w:pPr>
      <w:r w:rsidRPr="00A12BB5">
        <w:rPr>
          <w:rFonts w:ascii="Times New Roman" w:hAnsi="Times New Roman"/>
          <w:color w:val="222222"/>
          <w:sz w:val="24"/>
          <w:szCs w:val="24"/>
          <w:shd w:val="clear" w:color="auto" w:fill="FFFFFF"/>
          <w:lang w:val="en-US"/>
        </w:rPr>
        <w:t>BHAT, Pali. </w:t>
      </w:r>
      <w:r w:rsidRPr="00A12BB5">
        <w:rPr>
          <w:rStyle w:val="Forte"/>
          <w:rFonts w:ascii="Times New Roman" w:hAnsi="Times New Roman"/>
          <w:color w:val="222222"/>
          <w:sz w:val="24"/>
          <w:szCs w:val="24"/>
          <w:shd w:val="clear" w:color="auto" w:fill="FFFFFF"/>
          <w:lang w:val="en-US"/>
        </w:rPr>
        <w:t xml:space="preserve">Android Pay now in the UK, new countries on the way. </w:t>
      </w:r>
      <w:r w:rsidRPr="00A12BB5">
        <w:rPr>
          <w:rStyle w:val="Forte"/>
          <w:rFonts w:ascii="Times New Roman" w:hAnsi="Times New Roman"/>
          <w:b w:val="0"/>
          <w:color w:val="222222"/>
          <w:sz w:val="24"/>
          <w:szCs w:val="24"/>
          <w:shd w:val="clear" w:color="auto" w:fill="FFFFFF"/>
          <w:lang w:val="en-US"/>
        </w:rPr>
        <w:t>2016.</w:t>
      </w:r>
      <w:r w:rsidRPr="00A12BB5">
        <w:rPr>
          <w:rStyle w:val="Forte"/>
          <w:rFonts w:ascii="Times New Roman" w:hAnsi="Times New Roman"/>
          <w:color w:val="222222"/>
          <w:sz w:val="24"/>
          <w:szCs w:val="24"/>
          <w:shd w:val="clear" w:color="auto" w:fill="FFFFFF"/>
          <w:lang w:val="en-US"/>
        </w:rPr>
        <w:t> </w:t>
      </w:r>
      <w:r w:rsidRPr="00A12BB5">
        <w:rPr>
          <w:rFonts w:ascii="Times New Roman" w:hAnsi="Times New Roman"/>
          <w:color w:val="222222"/>
          <w:sz w:val="24"/>
          <w:szCs w:val="24"/>
          <w:shd w:val="clear" w:color="auto" w:fill="FFFFFF"/>
        </w:rPr>
        <w:t xml:space="preserve">Disponível em: &lt;https://www.blog.google/products/android/android-pay-now-in-uk-new-countries-on/&gt;. </w:t>
      </w:r>
      <w:r w:rsidRPr="00A12BB5">
        <w:rPr>
          <w:rFonts w:ascii="Times New Roman" w:hAnsi="Times New Roman"/>
          <w:color w:val="222222"/>
          <w:sz w:val="24"/>
          <w:szCs w:val="24"/>
          <w:shd w:val="clear" w:color="auto" w:fill="FFFFFF"/>
          <w:lang w:val="en-US"/>
        </w:rPr>
        <w:t>Acesso em: 08 abr. 2017.</w:t>
      </w:r>
    </w:p>
    <w:p w14:paraId="6A654568" w14:textId="77777777" w:rsidR="00BA6590" w:rsidRPr="00A12BB5" w:rsidRDefault="00BA6590" w:rsidP="0090039E">
      <w:pPr>
        <w:pStyle w:val="TextosemFormatao"/>
        <w:jc w:val="both"/>
        <w:rPr>
          <w:rFonts w:ascii="Times New Roman" w:hAnsi="Times New Roman"/>
          <w:color w:val="222222"/>
          <w:sz w:val="24"/>
          <w:szCs w:val="24"/>
          <w:shd w:val="clear" w:color="auto" w:fill="FFFFFF"/>
          <w:lang w:val="en-US"/>
        </w:rPr>
      </w:pPr>
    </w:p>
    <w:p w14:paraId="21C8FDBA" w14:textId="7DD9B7B3" w:rsidR="00BA6590" w:rsidRPr="00464748" w:rsidRDefault="00BA6590" w:rsidP="0090039E">
      <w:pPr>
        <w:pStyle w:val="TextosemFormatao"/>
        <w:jc w:val="both"/>
        <w:rPr>
          <w:rFonts w:ascii="Times New Roman" w:hAnsi="Times New Roman"/>
          <w:color w:val="222222"/>
          <w:sz w:val="24"/>
          <w:szCs w:val="24"/>
          <w:shd w:val="clear" w:color="auto" w:fill="FFFFFF"/>
          <w:lang w:val="en-US"/>
        </w:rPr>
      </w:pPr>
      <w:r w:rsidRPr="00A12BB5">
        <w:rPr>
          <w:rFonts w:ascii="Times New Roman" w:hAnsi="Times New Roman"/>
          <w:color w:val="222222"/>
          <w:sz w:val="24"/>
          <w:szCs w:val="24"/>
          <w:shd w:val="clear" w:color="auto" w:fill="FFFFFF"/>
          <w:lang w:val="en-US"/>
        </w:rPr>
        <w:t>CLARK, Sarah. </w:t>
      </w:r>
      <w:r w:rsidRPr="00A12BB5">
        <w:rPr>
          <w:rStyle w:val="Forte"/>
          <w:rFonts w:ascii="Times New Roman" w:hAnsi="Times New Roman"/>
          <w:color w:val="222222"/>
          <w:sz w:val="24"/>
          <w:szCs w:val="24"/>
          <w:shd w:val="clear" w:color="auto" w:fill="FFFFFF"/>
          <w:lang w:val="en-US"/>
        </w:rPr>
        <w:t>VingCard launches NFC room key system for hotels: </w:t>
      </w:r>
      <w:r w:rsidRPr="00A12BB5">
        <w:rPr>
          <w:rFonts w:ascii="Times New Roman" w:hAnsi="Times New Roman"/>
          <w:color w:val="222222"/>
          <w:sz w:val="24"/>
          <w:szCs w:val="24"/>
          <w:shd w:val="clear" w:color="auto" w:fill="FFFFFF"/>
          <w:lang w:val="en-US"/>
        </w:rPr>
        <w:t xml:space="preserve">The hotel room key market leader, part of the Assa Abloy group which recently ran an NFC trial at the Clarion Hotel Stockholm, has now brought the technology to market. </w:t>
      </w:r>
      <w:r w:rsidRPr="00A12BB5">
        <w:rPr>
          <w:rFonts w:ascii="Times New Roman" w:hAnsi="Times New Roman"/>
          <w:color w:val="222222"/>
          <w:sz w:val="24"/>
          <w:szCs w:val="24"/>
          <w:shd w:val="clear" w:color="auto" w:fill="FFFFFF"/>
        </w:rPr>
        <w:t xml:space="preserve">2011. Disponível em: &lt;https://www.nfcworld.com/2011/06/28/38366/vingcard-launches-nfc-room-key-system-for-hotels/&gt;. </w:t>
      </w:r>
      <w:r w:rsidRPr="00464748">
        <w:rPr>
          <w:rFonts w:ascii="Times New Roman" w:hAnsi="Times New Roman"/>
          <w:color w:val="222222"/>
          <w:sz w:val="24"/>
          <w:szCs w:val="24"/>
          <w:shd w:val="clear" w:color="auto" w:fill="FFFFFF"/>
          <w:lang w:val="en-US"/>
        </w:rPr>
        <w:t>Acesso em: 10 maio 2017.</w:t>
      </w:r>
    </w:p>
    <w:p w14:paraId="24693EB9" w14:textId="77777777" w:rsidR="00BA6590" w:rsidRPr="00464748" w:rsidRDefault="00BA6590" w:rsidP="0090039E">
      <w:pPr>
        <w:pStyle w:val="TextosemFormatao"/>
        <w:jc w:val="both"/>
        <w:rPr>
          <w:rFonts w:ascii="Times New Roman" w:hAnsi="Times New Roman"/>
          <w:color w:val="222222"/>
          <w:sz w:val="24"/>
          <w:szCs w:val="24"/>
          <w:shd w:val="clear" w:color="auto" w:fill="FFFFFF"/>
          <w:lang w:val="en-US"/>
        </w:rPr>
      </w:pPr>
    </w:p>
    <w:p w14:paraId="36BA850A" w14:textId="10135745" w:rsidR="00BA6590" w:rsidRPr="00A12BB5"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lang w:val="en-US"/>
        </w:rPr>
        <w:t>COSKUN, Vedat; OK, Kerem; OZDENIZCI, Busra. </w:t>
      </w:r>
      <w:r w:rsidRPr="00A12BB5">
        <w:rPr>
          <w:rStyle w:val="Forte"/>
          <w:rFonts w:ascii="Times New Roman" w:hAnsi="Times New Roman"/>
          <w:color w:val="222222"/>
          <w:sz w:val="24"/>
          <w:szCs w:val="24"/>
          <w:shd w:val="clear" w:color="auto" w:fill="FFFFFF"/>
          <w:lang w:val="en-US"/>
        </w:rPr>
        <w:t>Near Field Communication: </w:t>
      </w:r>
      <w:r w:rsidRPr="00A12BB5">
        <w:rPr>
          <w:rFonts w:ascii="Times New Roman" w:hAnsi="Times New Roman"/>
          <w:color w:val="222222"/>
          <w:sz w:val="24"/>
          <w:szCs w:val="24"/>
          <w:shd w:val="clear" w:color="auto" w:fill="FFFFFF"/>
          <w:lang w:val="en-US"/>
        </w:rPr>
        <w:t xml:space="preserve">From Theory To Practice. </w:t>
      </w:r>
      <w:r w:rsidRPr="00A12BB5">
        <w:rPr>
          <w:rFonts w:ascii="Times New Roman" w:hAnsi="Times New Roman"/>
          <w:color w:val="222222"/>
          <w:sz w:val="24"/>
          <w:szCs w:val="24"/>
          <w:shd w:val="clear" w:color="auto" w:fill="FFFFFF"/>
        </w:rPr>
        <w:t>Chichester: Wiley, 2012. 390 p.</w:t>
      </w:r>
    </w:p>
    <w:p w14:paraId="5107A158" w14:textId="77777777" w:rsidR="00BA6590" w:rsidRPr="00A12BB5" w:rsidRDefault="00BA6590" w:rsidP="0090039E">
      <w:pPr>
        <w:pStyle w:val="TextosemFormatao"/>
        <w:jc w:val="both"/>
        <w:rPr>
          <w:rFonts w:ascii="Times New Roman" w:hAnsi="Times New Roman"/>
          <w:color w:val="222222"/>
          <w:sz w:val="24"/>
          <w:szCs w:val="24"/>
          <w:shd w:val="clear" w:color="auto" w:fill="FFFFFF"/>
        </w:rPr>
      </w:pPr>
    </w:p>
    <w:p w14:paraId="2C8E9A83" w14:textId="6A6FB877" w:rsidR="00BA6590" w:rsidRPr="00A12BB5" w:rsidRDefault="00BA6590" w:rsidP="0090039E">
      <w:pPr>
        <w:spacing w:after="0" w:line="240" w:lineRule="auto"/>
        <w:jc w:val="both"/>
        <w:rPr>
          <w:rFonts w:ascii="Times New Roman" w:hAnsi="Times New Roman" w:cs="Times New Roman"/>
          <w:color w:val="222222"/>
          <w:shd w:val="clear" w:color="auto" w:fill="FFFFFF"/>
        </w:rPr>
      </w:pPr>
      <w:r w:rsidRPr="00B06669">
        <w:rPr>
          <w:rFonts w:ascii="Times New Roman" w:hAnsi="Times New Roman" w:cs="Times New Roman"/>
          <w:color w:val="222222"/>
          <w:shd w:val="clear" w:color="auto" w:fill="FFFFFF"/>
        </w:rPr>
        <w:t>FERRAZ FILHO, Onildo Luciano de Souza.</w:t>
      </w:r>
      <w:r w:rsidRPr="00B06669">
        <w:rPr>
          <w:rStyle w:val="apple-converted-space"/>
          <w:rFonts w:ascii="Times New Roman" w:hAnsi="Times New Roman" w:cs="Times New Roman"/>
          <w:color w:val="222222"/>
          <w:shd w:val="clear" w:color="auto" w:fill="FFFFFF"/>
        </w:rPr>
        <w:t> </w:t>
      </w:r>
      <w:r w:rsidRPr="00B06669">
        <w:rPr>
          <w:rStyle w:val="Forte"/>
          <w:rFonts w:ascii="Times New Roman" w:hAnsi="Times New Roman" w:cs="Times New Roman"/>
          <w:color w:val="222222"/>
          <w:shd w:val="clear" w:color="auto" w:fill="FFFFFF"/>
        </w:rPr>
        <w:t>Comunicação NFC (Near Field Communication) entre Dispositivos Ativos.</w:t>
      </w:r>
      <w:r w:rsidRPr="00B06669">
        <w:rPr>
          <w:rStyle w:val="apple-converted-space"/>
          <w:rFonts w:ascii="Times New Roman" w:hAnsi="Times New Roman" w:cs="Times New Roman"/>
          <w:b/>
          <w:bCs/>
          <w:color w:val="222222"/>
          <w:shd w:val="clear" w:color="auto" w:fill="FFFFFF"/>
        </w:rPr>
        <w:t> </w:t>
      </w:r>
      <w:r w:rsidRPr="00B06669">
        <w:rPr>
          <w:rFonts w:ascii="Times New Roman" w:hAnsi="Times New Roman" w:cs="Times New Roman"/>
          <w:color w:val="222222"/>
          <w:shd w:val="clear" w:color="auto" w:fill="FFFFFF"/>
        </w:rPr>
        <w:t>2010. 100 f. Monografia (Especialização</w:t>
      </w:r>
      <w:r w:rsidR="00FC278E">
        <w:rPr>
          <w:rFonts w:ascii="Times New Roman" w:hAnsi="Times New Roman" w:cs="Times New Roman"/>
          <w:color w:val="222222"/>
          <w:shd w:val="clear" w:color="auto" w:fill="FFFFFF"/>
        </w:rPr>
        <w:t xml:space="preserve"> em</w:t>
      </w:r>
      <w:r w:rsidRPr="00B06669">
        <w:rPr>
          <w:rFonts w:ascii="Times New Roman" w:hAnsi="Times New Roman" w:cs="Times New Roman"/>
          <w:color w:val="222222"/>
          <w:shd w:val="clear" w:color="auto" w:fill="FFFFFF"/>
        </w:rPr>
        <w:t xml:space="preserve"> Engenharia da Computação</w:t>
      </w:r>
      <w:r w:rsidR="00FC278E">
        <w:rPr>
          <w:rFonts w:ascii="Times New Roman" w:hAnsi="Times New Roman" w:cs="Times New Roman"/>
          <w:color w:val="222222"/>
          <w:shd w:val="clear" w:color="auto" w:fill="FFFFFF"/>
        </w:rPr>
        <w:t>) -</w:t>
      </w:r>
      <w:r w:rsidRPr="00B06669">
        <w:rPr>
          <w:rFonts w:ascii="Times New Roman" w:hAnsi="Times New Roman" w:cs="Times New Roman"/>
          <w:color w:val="222222"/>
          <w:shd w:val="clear" w:color="auto" w:fill="FFFFFF"/>
        </w:rPr>
        <w:t xml:space="preserve"> Universidade Federal de Pernambuco, Recife, 2010.</w:t>
      </w:r>
    </w:p>
    <w:p w14:paraId="06EB3EE0" w14:textId="77777777" w:rsidR="00BA6590" w:rsidRPr="00A12BB5" w:rsidRDefault="00BA6590" w:rsidP="0090039E">
      <w:pPr>
        <w:spacing w:after="0" w:line="240" w:lineRule="auto"/>
        <w:jc w:val="both"/>
        <w:rPr>
          <w:rFonts w:ascii="Times New Roman" w:hAnsi="Times New Roman" w:cs="Times New Roman"/>
          <w:color w:val="222222"/>
          <w:shd w:val="clear" w:color="auto" w:fill="FFFFFF"/>
        </w:rPr>
      </w:pPr>
    </w:p>
    <w:p w14:paraId="75CA712C" w14:textId="5CC65545" w:rsidR="00BA6590" w:rsidRPr="0048157E" w:rsidRDefault="00BA6590" w:rsidP="0090039E">
      <w:pPr>
        <w:pStyle w:val="TextosemFormatao"/>
        <w:jc w:val="both"/>
        <w:rPr>
          <w:rFonts w:ascii="Times New Roman" w:hAnsi="Times New Roman"/>
          <w:color w:val="222222"/>
          <w:sz w:val="24"/>
          <w:szCs w:val="24"/>
          <w:shd w:val="clear" w:color="auto" w:fill="FFFFFF"/>
          <w:lang w:val="en-US"/>
        </w:rPr>
      </w:pPr>
      <w:r w:rsidRPr="00A12BB5">
        <w:rPr>
          <w:rFonts w:ascii="Times New Roman" w:hAnsi="Times New Roman"/>
          <w:color w:val="222222"/>
          <w:sz w:val="24"/>
          <w:szCs w:val="24"/>
          <w:shd w:val="clear" w:color="auto" w:fill="FFFFFF"/>
        </w:rPr>
        <w:t>G1. </w:t>
      </w:r>
      <w:r w:rsidRPr="00A12BB5">
        <w:rPr>
          <w:rStyle w:val="Forte"/>
          <w:rFonts w:ascii="Times New Roman" w:hAnsi="Times New Roman"/>
          <w:color w:val="222222"/>
          <w:sz w:val="24"/>
          <w:szCs w:val="24"/>
          <w:shd w:val="clear" w:color="auto" w:fill="FFFFFF"/>
        </w:rPr>
        <w:t>Samsung Pay, meio de pagamento por celular, chega ao Brasil: </w:t>
      </w:r>
      <w:r w:rsidRPr="00A12BB5">
        <w:rPr>
          <w:rFonts w:ascii="Times New Roman" w:hAnsi="Times New Roman"/>
          <w:color w:val="222222"/>
          <w:sz w:val="24"/>
          <w:szCs w:val="24"/>
          <w:shd w:val="clear" w:color="auto" w:fill="FFFFFF"/>
        </w:rPr>
        <w:t>Cartões de BB, Caixa e Santander já rodam o sistema de pagamento digital. É possível cadastrar cartões de crédito e débito para fazer transações</w:t>
      </w:r>
      <w:r w:rsidR="00FC278E">
        <w:rPr>
          <w:rFonts w:ascii="Times New Roman" w:hAnsi="Times New Roman"/>
          <w:color w:val="222222"/>
          <w:sz w:val="24"/>
          <w:szCs w:val="24"/>
          <w:shd w:val="clear" w:color="auto" w:fill="FFFFFF"/>
        </w:rPr>
        <w:t>,</w:t>
      </w:r>
      <w:r w:rsidRPr="00A12BB5">
        <w:rPr>
          <w:rFonts w:ascii="Times New Roman" w:hAnsi="Times New Roman"/>
          <w:color w:val="222222"/>
          <w:sz w:val="24"/>
          <w:szCs w:val="24"/>
          <w:shd w:val="clear" w:color="auto" w:fill="FFFFFF"/>
        </w:rPr>
        <w:t xml:space="preserve"> 2016. Disponível em: &lt;http://g1.globo.com/tecnologia/noticia/2016/07/samsung-pay-meio-de-pagamento-por-celular-chega-ao-brasil.html&gt;. </w:t>
      </w:r>
      <w:r w:rsidRPr="0048157E">
        <w:rPr>
          <w:rFonts w:ascii="Times New Roman" w:hAnsi="Times New Roman"/>
          <w:color w:val="222222"/>
          <w:sz w:val="24"/>
          <w:szCs w:val="24"/>
          <w:shd w:val="clear" w:color="auto" w:fill="FFFFFF"/>
          <w:lang w:val="en-US"/>
        </w:rPr>
        <w:t>Acesso em: 08 abr. 2017.</w:t>
      </w:r>
    </w:p>
    <w:p w14:paraId="34DD1324" w14:textId="77777777" w:rsidR="00BA6590" w:rsidRPr="0048157E" w:rsidRDefault="00BA6590" w:rsidP="0090039E">
      <w:pPr>
        <w:pStyle w:val="TextosemFormatao"/>
        <w:jc w:val="both"/>
        <w:rPr>
          <w:rFonts w:ascii="Times New Roman" w:hAnsi="Times New Roman"/>
          <w:color w:val="222222"/>
          <w:sz w:val="24"/>
          <w:szCs w:val="24"/>
          <w:shd w:val="clear" w:color="auto" w:fill="FFFFFF"/>
          <w:lang w:val="en-US"/>
        </w:rPr>
      </w:pPr>
    </w:p>
    <w:p w14:paraId="7264A02A" w14:textId="792903F0" w:rsidR="00BA6590" w:rsidRPr="0048157E" w:rsidRDefault="00EA5A30" w:rsidP="0090039E">
      <w:pPr>
        <w:spacing w:after="0" w:line="240" w:lineRule="auto"/>
        <w:jc w:val="both"/>
        <w:rPr>
          <w:rFonts w:ascii="Times New Roman" w:hAnsi="Times New Roman" w:cs="Times New Roman"/>
          <w:color w:val="222222"/>
          <w:shd w:val="clear" w:color="auto" w:fill="FFFFFF"/>
          <w:lang w:val="en-US"/>
        </w:rPr>
      </w:pPr>
      <w:r w:rsidRPr="0048157E">
        <w:rPr>
          <w:rStyle w:val="Forte"/>
          <w:rFonts w:ascii="Times New Roman" w:hAnsi="Times New Roman" w:cs="Times New Roman"/>
          <w:b w:val="0"/>
          <w:color w:val="222222"/>
          <w:shd w:val="clear" w:color="auto" w:fill="FFFFFF"/>
          <w:lang w:val="en-US"/>
        </w:rPr>
        <w:t>ANDROID</w:t>
      </w:r>
      <w:r w:rsidR="0086548A" w:rsidRPr="0048157E">
        <w:rPr>
          <w:rStyle w:val="Forte"/>
          <w:rFonts w:ascii="Times New Roman" w:hAnsi="Times New Roman" w:cs="Times New Roman"/>
          <w:b w:val="0"/>
          <w:color w:val="222222"/>
          <w:shd w:val="clear" w:color="auto" w:fill="FFFFFF"/>
          <w:lang w:val="en-US"/>
        </w:rPr>
        <w:t xml:space="preserve"> Pay: </w:t>
      </w:r>
      <w:r w:rsidR="0086548A" w:rsidRPr="0048157E">
        <w:rPr>
          <w:rFonts w:ascii="Times New Roman" w:hAnsi="Times New Roman" w:cs="Times New Roman"/>
          <w:color w:val="222222"/>
          <w:shd w:val="clear" w:color="auto" w:fill="FFFFFF"/>
          <w:lang w:val="en-US"/>
        </w:rPr>
        <w:t xml:space="preserve">Pay your way. </w:t>
      </w:r>
      <w:r w:rsidR="0086548A" w:rsidRPr="00D16612">
        <w:rPr>
          <w:rFonts w:ascii="Times New Roman" w:hAnsi="Times New Roman" w:cs="Times New Roman"/>
          <w:color w:val="222222"/>
          <w:shd w:val="clear" w:color="auto" w:fill="FFFFFF"/>
        </w:rPr>
        <w:t xml:space="preserve">In: </w:t>
      </w:r>
      <w:r w:rsidR="00BA6590" w:rsidRPr="00D16612">
        <w:rPr>
          <w:rFonts w:ascii="Times New Roman" w:hAnsi="Times New Roman" w:cs="Times New Roman"/>
          <w:color w:val="222222"/>
          <w:shd w:val="clear" w:color="auto" w:fill="FFFFFF"/>
        </w:rPr>
        <w:t>GOOGLE.</w:t>
      </w:r>
      <w:r w:rsidR="00BA6590" w:rsidRPr="00D16612">
        <w:rPr>
          <w:rStyle w:val="apple-converted-space"/>
          <w:rFonts w:ascii="Times New Roman" w:hAnsi="Times New Roman" w:cs="Times New Roman"/>
          <w:color w:val="222222"/>
          <w:shd w:val="clear" w:color="auto" w:fill="FFFFFF"/>
        </w:rPr>
        <w:t> </w:t>
      </w:r>
      <w:r w:rsidR="0086548A">
        <w:rPr>
          <w:rStyle w:val="apple-converted-space"/>
          <w:rFonts w:ascii="Times New Roman" w:hAnsi="Times New Roman" w:cs="Times New Roman"/>
          <w:color w:val="222222"/>
          <w:shd w:val="clear" w:color="auto" w:fill="FFFFFF"/>
        </w:rPr>
        <w:t xml:space="preserve">Califórnia. </w:t>
      </w:r>
      <w:r w:rsidR="00BA6590" w:rsidRPr="00B06669">
        <w:rPr>
          <w:rFonts w:ascii="Times New Roman" w:hAnsi="Times New Roman" w:cs="Times New Roman"/>
          <w:color w:val="222222"/>
          <w:shd w:val="clear" w:color="auto" w:fill="FFFFFF"/>
        </w:rPr>
        <w:t xml:space="preserve">Disponível em: &lt;https://www.android.com/pay/&gt;. </w:t>
      </w:r>
      <w:r w:rsidR="00BA6590" w:rsidRPr="0048157E">
        <w:rPr>
          <w:rFonts w:ascii="Times New Roman" w:hAnsi="Times New Roman" w:cs="Times New Roman"/>
          <w:color w:val="222222"/>
          <w:shd w:val="clear" w:color="auto" w:fill="FFFFFF"/>
          <w:lang w:val="en-US"/>
        </w:rPr>
        <w:t>Acesso em: 16 mar. 2016.</w:t>
      </w:r>
    </w:p>
    <w:p w14:paraId="47D852D0" w14:textId="77777777" w:rsidR="00BA6590" w:rsidRPr="0048157E" w:rsidRDefault="00BA6590" w:rsidP="0090039E">
      <w:pPr>
        <w:spacing w:after="0" w:line="240" w:lineRule="auto"/>
        <w:jc w:val="both"/>
        <w:rPr>
          <w:rFonts w:ascii="Times New Roman" w:hAnsi="Times New Roman" w:cs="Times New Roman"/>
          <w:color w:val="222222"/>
          <w:shd w:val="clear" w:color="auto" w:fill="FFFFFF"/>
          <w:lang w:val="en-US"/>
        </w:rPr>
      </w:pPr>
    </w:p>
    <w:p w14:paraId="19615CC7" w14:textId="1FC48903" w:rsidR="00BA6590"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lang w:val="en-US"/>
        </w:rPr>
        <w:t>JURGENSEN, Timothy M.; GUTHERY, Scott B.. </w:t>
      </w:r>
      <w:r w:rsidRPr="00A12BB5">
        <w:rPr>
          <w:rStyle w:val="Forte"/>
          <w:rFonts w:ascii="Times New Roman" w:hAnsi="Times New Roman"/>
          <w:color w:val="222222"/>
          <w:sz w:val="24"/>
          <w:szCs w:val="24"/>
          <w:shd w:val="clear" w:color="auto" w:fill="FFFFFF"/>
          <w:lang w:val="en-US"/>
        </w:rPr>
        <w:t>Smart Cards: </w:t>
      </w:r>
      <w:r w:rsidRPr="00A12BB5">
        <w:rPr>
          <w:rFonts w:ascii="Times New Roman" w:hAnsi="Times New Roman"/>
          <w:color w:val="222222"/>
          <w:sz w:val="24"/>
          <w:szCs w:val="24"/>
          <w:shd w:val="clear" w:color="auto" w:fill="FFFFFF"/>
          <w:lang w:val="en-US"/>
        </w:rPr>
        <w:t xml:space="preserve">The Developer's Toolkit. </w:t>
      </w:r>
      <w:r w:rsidRPr="00A12BB5">
        <w:rPr>
          <w:rFonts w:ascii="Times New Roman" w:hAnsi="Times New Roman"/>
          <w:color w:val="222222"/>
          <w:sz w:val="24"/>
          <w:szCs w:val="24"/>
          <w:shd w:val="clear" w:color="auto" w:fill="FFFFFF"/>
        </w:rPr>
        <w:t>Nova Jérsei: Prentice Hall, 2002. 432 p.</w:t>
      </w:r>
    </w:p>
    <w:p w14:paraId="51C8F947" w14:textId="77777777" w:rsidR="00BA6590" w:rsidRPr="00B06669" w:rsidRDefault="00BA6590" w:rsidP="0090039E">
      <w:pPr>
        <w:pStyle w:val="TextosemFormatao"/>
        <w:jc w:val="both"/>
        <w:rPr>
          <w:rFonts w:ascii="Times New Roman" w:hAnsi="Times New Roman"/>
          <w:sz w:val="24"/>
          <w:szCs w:val="24"/>
        </w:rPr>
      </w:pPr>
    </w:p>
    <w:p w14:paraId="4730F8F6" w14:textId="73856907" w:rsidR="00BA6590" w:rsidRDefault="00BA6590" w:rsidP="0090039E">
      <w:pPr>
        <w:spacing w:after="0" w:line="240" w:lineRule="auto"/>
        <w:jc w:val="both"/>
        <w:rPr>
          <w:rFonts w:ascii="Times New Roman" w:hAnsi="Times New Roman" w:cs="Times New Roman"/>
          <w:color w:val="222222"/>
          <w:shd w:val="clear" w:color="auto" w:fill="FFFFFF"/>
        </w:rPr>
      </w:pPr>
      <w:r w:rsidRPr="00B06669">
        <w:rPr>
          <w:rFonts w:ascii="Times New Roman" w:hAnsi="Times New Roman" w:cs="Times New Roman"/>
          <w:color w:val="222222"/>
          <w:shd w:val="clear" w:color="auto" w:fill="FFFFFF"/>
        </w:rPr>
        <w:t>MCROBERTS, Michael.</w:t>
      </w:r>
      <w:r w:rsidRPr="00B06669">
        <w:rPr>
          <w:rStyle w:val="apple-converted-space"/>
          <w:rFonts w:ascii="Times New Roman" w:hAnsi="Times New Roman" w:cs="Times New Roman"/>
          <w:color w:val="222222"/>
          <w:shd w:val="clear" w:color="auto" w:fill="FFFFFF"/>
        </w:rPr>
        <w:t> </w:t>
      </w:r>
      <w:r w:rsidRPr="00B06669">
        <w:rPr>
          <w:rStyle w:val="Forte"/>
          <w:rFonts w:ascii="Times New Roman" w:hAnsi="Times New Roman" w:cs="Times New Roman"/>
          <w:color w:val="222222"/>
          <w:shd w:val="clear" w:color="auto" w:fill="FFFFFF"/>
        </w:rPr>
        <w:t>Arduino Básico.</w:t>
      </w:r>
      <w:r w:rsidRPr="00B06669">
        <w:rPr>
          <w:rStyle w:val="apple-converted-space"/>
          <w:rFonts w:ascii="Times New Roman" w:hAnsi="Times New Roman" w:cs="Times New Roman"/>
          <w:b/>
          <w:bCs/>
          <w:color w:val="222222"/>
          <w:shd w:val="clear" w:color="auto" w:fill="FFFFFF"/>
        </w:rPr>
        <w:t> </w:t>
      </w:r>
      <w:r w:rsidRPr="00B06669">
        <w:rPr>
          <w:rFonts w:ascii="Times New Roman" w:hAnsi="Times New Roman" w:cs="Times New Roman"/>
          <w:color w:val="222222"/>
          <w:shd w:val="clear" w:color="auto" w:fill="FFFFFF"/>
        </w:rPr>
        <w:t>2. ed. São Paulo: Novatec, 2011. 456 p.</w:t>
      </w:r>
    </w:p>
    <w:p w14:paraId="31DAADAC" w14:textId="77777777" w:rsidR="00BA6590" w:rsidRPr="00A12BB5" w:rsidRDefault="00BA6590" w:rsidP="0090039E">
      <w:pPr>
        <w:spacing w:after="0" w:line="240" w:lineRule="auto"/>
        <w:jc w:val="both"/>
        <w:rPr>
          <w:rFonts w:ascii="Times New Roman" w:hAnsi="Times New Roman" w:cs="Times New Roman"/>
        </w:rPr>
      </w:pPr>
    </w:p>
    <w:p w14:paraId="3CCBD7D3" w14:textId="2BC43787" w:rsidR="00BA6590" w:rsidRDefault="0086548A" w:rsidP="0090039E">
      <w:pPr>
        <w:spacing w:after="0" w:line="240" w:lineRule="auto"/>
        <w:jc w:val="both"/>
        <w:rPr>
          <w:rFonts w:ascii="Times New Roman" w:hAnsi="Times New Roman" w:cs="Times New Roman"/>
          <w:color w:val="222222"/>
          <w:shd w:val="clear" w:color="auto" w:fill="FFFFFF"/>
        </w:rPr>
      </w:pPr>
      <w:r w:rsidRPr="00B06669">
        <w:rPr>
          <w:rFonts w:ascii="Times New Roman" w:hAnsi="Times New Roman" w:cs="Times New Roman"/>
          <w:color w:val="222222"/>
          <w:shd w:val="clear" w:color="auto" w:fill="FFFFFF"/>
        </w:rPr>
        <w:t>10 Motivos para Escolher o MySQL para Aplicativos Web</w:t>
      </w:r>
      <w:r>
        <w:rPr>
          <w:rFonts w:ascii="Times New Roman" w:hAnsi="Times New Roman" w:cs="Times New Roman"/>
          <w:color w:val="222222"/>
          <w:shd w:val="clear" w:color="auto" w:fill="FFFFFF"/>
        </w:rPr>
        <w:t>, 2016.</w:t>
      </w:r>
      <w:r w:rsidRPr="00B06669">
        <w:rPr>
          <w:rFonts w:ascii="Times New Roman" w:hAnsi="Times New Roman" w:cs="Times New Roman"/>
          <w:color w:val="222222"/>
          <w:shd w:val="clear" w:color="auto" w:fill="FFFFFF"/>
        </w:rPr>
        <w:t xml:space="preserve"> </w:t>
      </w:r>
      <w:r w:rsidR="00BA6590" w:rsidRPr="00B06669">
        <w:rPr>
          <w:rFonts w:ascii="Times New Roman" w:hAnsi="Times New Roman" w:cs="Times New Roman"/>
          <w:color w:val="222222"/>
          <w:shd w:val="clear" w:color="auto" w:fill="FFFFFF"/>
        </w:rPr>
        <w:t xml:space="preserve">MYSQL. </w:t>
      </w:r>
      <w:r>
        <w:rPr>
          <w:rFonts w:ascii="Times New Roman" w:hAnsi="Times New Roman" w:cs="Times New Roman"/>
          <w:color w:val="222222"/>
          <w:shd w:val="clear" w:color="auto" w:fill="FFFFFF"/>
        </w:rPr>
        <w:t xml:space="preserve">Califórnia. </w:t>
      </w:r>
      <w:r w:rsidR="00BA6590" w:rsidRPr="00B06669">
        <w:rPr>
          <w:rFonts w:ascii="Times New Roman" w:hAnsi="Times New Roman" w:cs="Times New Roman"/>
          <w:color w:val="222222"/>
          <w:shd w:val="clear" w:color="auto" w:fill="FFFFFF"/>
        </w:rPr>
        <w:t>Disponível em: &lt;https://www.mysql.com/why-mysql/white-papers/top-10-reasons-to-choose-mysql-for-web-based-applications-pt/&gt;. Acesso em: 11 mar. 2016.</w:t>
      </w:r>
    </w:p>
    <w:p w14:paraId="03EBFC42" w14:textId="77777777" w:rsidR="00BA6590" w:rsidRPr="00A12BB5" w:rsidRDefault="00BA6590" w:rsidP="0090039E">
      <w:pPr>
        <w:spacing w:after="0" w:line="240" w:lineRule="auto"/>
        <w:jc w:val="both"/>
        <w:rPr>
          <w:rFonts w:ascii="Times New Roman" w:hAnsi="Times New Roman" w:cs="Times New Roman"/>
        </w:rPr>
      </w:pPr>
    </w:p>
    <w:p w14:paraId="7323870D" w14:textId="644217EF" w:rsidR="00BA6590" w:rsidRPr="0048157E" w:rsidRDefault="00EA5A30" w:rsidP="0090039E">
      <w:pPr>
        <w:pStyle w:val="TextosemFormatao"/>
        <w:jc w:val="both"/>
        <w:rPr>
          <w:rFonts w:ascii="Times New Roman" w:hAnsi="Times New Roman"/>
          <w:color w:val="222222"/>
          <w:sz w:val="24"/>
          <w:szCs w:val="24"/>
          <w:shd w:val="clear" w:color="auto" w:fill="FFFFFF"/>
          <w:lang w:val="en-US"/>
        </w:rPr>
      </w:pPr>
      <w:r w:rsidRPr="00D16612">
        <w:rPr>
          <w:rFonts w:ascii="Times New Roman" w:hAnsi="Times New Roman"/>
          <w:color w:val="222222"/>
          <w:sz w:val="24"/>
          <w:szCs w:val="24"/>
          <w:shd w:val="clear" w:color="auto" w:fill="FFFFFF"/>
          <w:lang w:val="en-US"/>
        </w:rPr>
        <w:t xml:space="preserve">MYSQL in Government, </w:t>
      </w:r>
      <w:r w:rsidRPr="00D16612">
        <w:rPr>
          <w:rFonts w:ascii="Times New Roman" w:hAnsi="Times New Roman"/>
          <w:color w:val="222222"/>
          <w:shd w:val="clear" w:color="auto" w:fill="FFFFFF"/>
          <w:lang w:val="en-US"/>
        </w:rPr>
        <w:t xml:space="preserve">2016. </w:t>
      </w:r>
      <w:r w:rsidR="00BA6590" w:rsidRPr="00D16612">
        <w:rPr>
          <w:rFonts w:ascii="Times New Roman" w:hAnsi="Times New Roman"/>
          <w:color w:val="222222"/>
          <w:sz w:val="24"/>
          <w:szCs w:val="24"/>
          <w:shd w:val="clear" w:color="auto" w:fill="FFFFFF"/>
          <w:lang w:val="en-US"/>
        </w:rPr>
        <w:t>MYSQL.</w:t>
      </w:r>
      <w:r w:rsidRPr="00D16612">
        <w:rPr>
          <w:rFonts w:ascii="Times New Roman" w:hAnsi="Times New Roman"/>
          <w:color w:val="222222"/>
          <w:sz w:val="24"/>
          <w:szCs w:val="24"/>
          <w:shd w:val="clear" w:color="auto" w:fill="FFFFFF"/>
          <w:lang w:val="en-US"/>
        </w:rPr>
        <w:t xml:space="preserve"> Califórnia</w:t>
      </w:r>
      <w:r w:rsidRPr="00D16612">
        <w:rPr>
          <w:rFonts w:ascii="Times New Roman" w:hAnsi="Times New Roman"/>
          <w:color w:val="222222"/>
          <w:shd w:val="clear" w:color="auto" w:fill="FFFFFF"/>
          <w:lang w:val="en-US"/>
        </w:rPr>
        <w:t xml:space="preserve">. </w:t>
      </w:r>
      <w:r w:rsidR="00BA6590" w:rsidRPr="00B06669">
        <w:rPr>
          <w:rFonts w:ascii="Times New Roman" w:hAnsi="Times New Roman"/>
          <w:color w:val="222222"/>
          <w:shd w:val="clear" w:color="auto" w:fill="FFFFFF"/>
        </w:rPr>
        <w:t xml:space="preserve">Disponível em: &lt;https://www.mysql.com/industry/government/&gt;. </w:t>
      </w:r>
      <w:r w:rsidR="00BA6590" w:rsidRPr="0048157E">
        <w:rPr>
          <w:rFonts w:ascii="Times New Roman" w:hAnsi="Times New Roman"/>
          <w:color w:val="222222"/>
          <w:sz w:val="24"/>
          <w:szCs w:val="24"/>
          <w:shd w:val="clear" w:color="auto" w:fill="FFFFFF"/>
          <w:lang w:val="en-US"/>
        </w:rPr>
        <w:t>Acesso em: 11 mar. 2016.</w:t>
      </w:r>
    </w:p>
    <w:p w14:paraId="57E9FE6C" w14:textId="290A0808" w:rsidR="0085774F" w:rsidRDefault="0085774F" w:rsidP="0090039E">
      <w:pPr>
        <w:pStyle w:val="TextosemFormatao"/>
        <w:jc w:val="both"/>
        <w:rPr>
          <w:rFonts w:ascii="Times New Roman" w:hAnsi="Times New Roman"/>
          <w:color w:val="222222"/>
          <w:sz w:val="24"/>
          <w:szCs w:val="24"/>
          <w:shd w:val="clear" w:color="auto" w:fill="FFFFFF"/>
        </w:rPr>
      </w:pPr>
      <w:r w:rsidRPr="0048157E">
        <w:rPr>
          <w:rFonts w:ascii="Times New Roman" w:hAnsi="Times New Roman"/>
          <w:sz w:val="24"/>
          <w:szCs w:val="24"/>
          <w:lang w:val="en-US"/>
        </w:rPr>
        <w:t xml:space="preserve">Newshawk Time.  Smart Card Market Report Aims To  Outline and Forecast, Organization Sizes, Top Vendors and End Users Analysis By 2021. </w:t>
      </w:r>
      <w:r>
        <w:rPr>
          <w:rFonts w:ascii="Times New Roman" w:hAnsi="Times New Roman"/>
          <w:sz w:val="24"/>
          <w:szCs w:val="24"/>
        </w:rPr>
        <w:t>Disponível em: &lt;</w:t>
      </w:r>
      <w:r w:rsidRPr="00AC5B33">
        <w:rPr>
          <w:rFonts w:ascii="Times New Roman" w:hAnsi="Times New Roman"/>
          <w:sz w:val="24"/>
          <w:szCs w:val="24"/>
        </w:rPr>
        <w:t>http://newshawktime.com/smart-card-market-report-aims-to-outline-and-forecast-organization-sizes-top-vendors-and-end-user-analysis-by-2021/</w:t>
      </w:r>
      <w:r>
        <w:rPr>
          <w:rFonts w:ascii="Times New Roman" w:hAnsi="Times New Roman"/>
          <w:sz w:val="24"/>
          <w:szCs w:val="24"/>
        </w:rPr>
        <w:t>&gt;. Acesso em: 03 dez. 2017.</w:t>
      </w:r>
    </w:p>
    <w:p w14:paraId="3D529C02" w14:textId="77777777" w:rsidR="00BA6590" w:rsidRPr="00BA6590" w:rsidDel="00700BD1" w:rsidRDefault="00BA6590" w:rsidP="0090039E">
      <w:pPr>
        <w:pStyle w:val="TextosemFormatao"/>
        <w:jc w:val="both"/>
        <w:rPr>
          <w:rFonts w:ascii="Times New Roman" w:hAnsi="Times New Roman"/>
          <w:sz w:val="24"/>
          <w:szCs w:val="24"/>
        </w:rPr>
      </w:pPr>
    </w:p>
    <w:p w14:paraId="3500EFEA" w14:textId="6575884F" w:rsidR="00BA6590" w:rsidRPr="00A12BB5" w:rsidRDefault="00EA5A30" w:rsidP="0090039E">
      <w:pPr>
        <w:spacing w:after="0" w:line="240" w:lineRule="auto"/>
        <w:jc w:val="both"/>
        <w:rPr>
          <w:rFonts w:ascii="Times New Roman" w:hAnsi="Times New Roman" w:cs="Times New Roman"/>
          <w:color w:val="222222"/>
          <w:shd w:val="clear" w:color="auto" w:fill="FFFFFF"/>
          <w:lang w:val="en-US"/>
        </w:rPr>
      </w:pPr>
      <w:r w:rsidRPr="0048157E">
        <w:rPr>
          <w:rStyle w:val="Forte"/>
          <w:rFonts w:ascii="Times New Roman" w:hAnsi="Times New Roman" w:cs="Times New Roman"/>
          <w:b w:val="0"/>
          <w:color w:val="222222"/>
          <w:shd w:val="clear" w:color="auto" w:fill="FFFFFF"/>
        </w:rPr>
        <w:t>ABOUT the Technology.</w:t>
      </w:r>
      <w:r w:rsidRPr="0048157E">
        <w:rPr>
          <w:rStyle w:val="apple-converted-space"/>
          <w:rFonts w:ascii="Times New Roman" w:hAnsi="Times New Roman" w:cs="Times New Roman"/>
          <w:b/>
          <w:bCs/>
          <w:color w:val="222222"/>
          <w:shd w:val="clear" w:color="auto" w:fill="FFFFFF"/>
        </w:rPr>
        <w:t> </w:t>
      </w:r>
      <w:r w:rsidR="00BA6590" w:rsidRPr="0048157E">
        <w:rPr>
          <w:rFonts w:ascii="Times New Roman" w:hAnsi="Times New Roman" w:cs="Times New Roman"/>
          <w:color w:val="222222"/>
          <w:shd w:val="clear" w:color="auto" w:fill="FFFFFF"/>
        </w:rPr>
        <w:t>NFC FORUM.</w:t>
      </w:r>
      <w:r w:rsidRPr="0048157E">
        <w:rPr>
          <w:rFonts w:ascii="Times New Roman" w:hAnsi="Times New Roman" w:cs="Times New Roman"/>
          <w:color w:val="222222"/>
          <w:shd w:val="clear" w:color="auto" w:fill="FFFFFF"/>
        </w:rPr>
        <w:t xml:space="preserve"> </w:t>
      </w:r>
      <w:r w:rsidR="00BA6590" w:rsidRPr="005E355D">
        <w:rPr>
          <w:rFonts w:ascii="Times New Roman" w:hAnsi="Times New Roman" w:cs="Times New Roman"/>
          <w:color w:val="222222"/>
          <w:shd w:val="clear" w:color="auto" w:fill="FFFFFF"/>
        </w:rPr>
        <w:t xml:space="preserve">Disponível em: &lt;http://nfc-forum.org/what-is-nfc/about-the-technology/&gt;. </w:t>
      </w:r>
      <w:r w:rsidR="00BA6590" w:rsidRPr="00A12BB5">
        <w:rPr>
          <w:rFonts w:ascii="Times New Roman" w:hAnsi="Times New Roman" w:cs="Times New Roman"/>
          <w:color w:val="222222"/>
          <w:shd w:val="clear" w:color="auto" w:fill="FFFFFF"/>
          <w:lang w:val="en-US"/>
        </w:rPr>
        <w:t>Acesso em: 02 mar. 2016.</w:t>
      </w:r>
    </w:p>
    <w:p w14:paraId="6F8363D1" w14:textId="1E994157" w:rsidR="0085774F" w:rsidRDefault="0085774F" w:rsidP="0090039E">
      <w:pPr>
        <w:pStyle w:val="TextosemFormatao"/>
        <w:jc w:val="both"/>
        <w:rPr>
          <w:rFonts w:ascii="Times New Roman" w:hAnsi="Times New Roman"/>
          <w:color w:val="222222"/>
          <w:sz w:val="24"/>
          <w:szCs w:val="24"/>
          <w:shd w:val="clear" w:color="auto" w:fill="FFFFFF"/>
          <w:lang w:val="en-US"/>
        </w:rPr>
      </w:pPr>
    </w:p>
    <w:p w14:paraId="786C61B9" w14:textId="4D35DAF2" w:rsidR="0085774F" w:rsidRDefault="0085774F" w:rsidP="0090039E">
      <w:pPr>
        <w:pStyle w:val="TextosemFormatao"/>
        <w:jc w:val="both"/>
        <w:rPr>
          <w:rFonts w:ascii="Times New Roman" w:hAnsi="Times New Roman"/>
          <w:sz w:val="24"/>
          <w:szCs w:val="24"/>
        </w:rPr>
      </w:pPr>
      <w:r w:rsidRPr="0048157E">
        <w:rPr>
          <w:rFonts w:ascii="Times New Roman" w:hAnsi="Times New Roman"/>
          <w:sz w:val="24"/>
          <w:szCs w:val="24"/>
          <w:lang w:val="en-US"/>
        </w:rPr>
        <w:t xml:space="preserve">NFC World. </w:t>
      </w:r>
      <w:r w:rsidRPr="0048157E">
        <w:rPr>
          <w:rFonts w:ascii="Times New Roman" w:hAnsi="Times New Roman"/>
          <w:b/>
          <w:sz w:val="24"/>
          <w:szCs w:val="24"/>
          <w:lang w:val="en-US"/>
        </w:rPr>
        <w:t>Carta offers turnkey kit for NFC payments pilots</w:t>
      </w:r>
      <w:r w:rsidRPr="0048157E">
        <w:rPr>
          <w:rFonts w:ascii="Times New Roman" w:hAnsi="Times New Roman"/>
          <w:sz w:val="24"/>
          <w:szCs w:val="24"/>
          <w:lang w:val="en-US"/>
        </w:rPr>
        <w:t xml:space="preserve">. </w:t>
      </w:r>
      <w:r>
        <w:rPr>
          <w:rFonts w:ascii="Times New Roman" w:hAnsi="Times New Roman"/>
          <w:sz w:val="24"/>
          <w:szCs w:val="24"/>
        </w:rPr>
        <w:t>Disponível em: &lt;</w:t>
      </w:r>
      <w:r w:rsidRPr="00474952">
        <w:rPr>
          <w:rFonts w:ascii="Times New Roman" w:hAnsi="Times New Roman"/>
          <w:sz w:val="24"/>
          <w:szCs w:val="24"/>
        </w:rPr>
        <w:t>https://www.nfcworld.com/2013/04/17/323578/carta-offers-turnkey-kit-for-nfc-payments-pilots/</w:t>
      </w:r>
      <w:r>
        <w:rPr>
          <w:rFonts w:ascii="Times New Roman" w:hAnsi="Times New Roman"/>
          <w:sz w:val="24"/>
          <w:szCs w:val="24"/>
        </w:rPr>
        <w:t>&gt;. Acesso em: 03 dez. 2017.</w:t>
      </w:r>
    </w:p>
    <w:p w14:paraId="261D4EEE" w14:textId="4D69D235" w:rsidR="00EA5A30" w:rsidRPr="0048157E" w:rsidRDefault="00EA5A30" w:rsidP="0090039E">
      <w:pPr>
        <w:pStyle w:val="TextosemFormatao"/>
        <w:jc w:val="both"/>
        <w:rPr>
          <w:rFonts w:ascii="Times New Roman" w:hAnsi="Times New Roman"/>
          <w:color w:val="222222"/>
          <w:sz w:val="24"/>
          <w:szCs w:val="24"/>
          <w:shd w:val="clear" w:color="auto" w:fill="FFFFFF"/>
        </w:rPr>
      </w:pPr>
    </w:p>
    <w:p w14:paraId="6FB21B9C" w14:textId="00FA685C" w:rsidR="00EA5A30" w:rsidRPr="0048157E" w:rsidRDefault="00397708" w:rsidP="0090039E">
      <w:pPr>
        <w:pStyle w:val="TextosemFormatao"/>
        <w:jc w:val="both"/>
        <w:rPr>
          <w:rFonts w:ascii="Times New Roman" w:hAnsi="Times New Roman"/>
          <w:color w:val="222222"/>
          <w:sz w:val="24"/>
          <w:szCs w:val="24"/>
          <w:shd w:val="clear" w:color="auto" w:fill="FFFFFF"/>
        </w:rPr>
      </w:pPr>
      <w:r w:rsidRPr="0048157E">
        <w:rPr>
          <w:rFonts w:ascii="Times New Roman" w:hAnsi="Times New Roman"/>
          <w:color w:val="222222"/>
          <w:sz w:val="24"/>
          <w:szCs w:val="24"/>
          <w:shd w:val="clear" w:color="auto" w:fill="FFFFFF"/>
        </w:rPr>
        <w:t xml:space="preserve">WAYS to Use Near Field Communication. </w:t>
      </w:r>
      <w:r w:rsidR="00EA5A30" w:rsidRPr="0048157E">
        <w:rPr>
          <w:rFonts w:ascii="Times New Roman" w:hAnsi="Times New Roman"/>
          <w:color w:val="222222"/>
          <w:sz w:val="24"/>
          <w:szCs w:val="24"/>
          <w:shd w:val="clear" w:color="auto" w:fill="FFFFFF"/>
        </w:rPr>
        <w:t xml:space="preserve">NFC.ORG. </w:t>
      </w:r>
      <w:r w:rsidR="00EA5A30" w:rsidRPr="00A12BB5">
        <w:rPr>
          <w:rFonts w:ascii="Times New Roman" w:hAnsi="Times New Roman"/>
          <w:color w:val="222222"/>
          <w:sz w:val="24"/>
          <w:szCs w:val="24"/>
          <w:shd w:val="clear" w:color="auto" w:fill="FFFFFF"/>
        </w:rPr>
        <w:t xml:space="preserve">Disponível em: &lt;http://nearfieldcommunication.org/using-nfc.html&gt;. </w:t>
      </w:r>
      <w:r w:rsidR="00EA5A30" w:rsidRPr="0048157E">
        <w:rPr>
          <w:rFonts w:ascii="Times New Roman" w:hAnsi="Times New Roman"/>
          <w:color w:val="222222"/>
          <w:sz w:val="24"/>
          <w:szCs w:val="24"/>
          <w:shd w:val="clear" w:color="auto" w:fill="FFFFFF"/>
        </w:rPr>
        <w:t>Acesso em: 08 abr. 2017.</w:t>
      </w:r>
    </w:p>
    <w:p w14:paraId="40361060" w14:textId="77777777" w:rsidR="00BA6590" w:rsidRPr="0048157E" w:rsidRDefault="00BA6590" w:rsidP="0090039E">
      <w:pPr>
        <w:pStyle w:val="TextosemFormatao"/>
        <w:jc w:val="both"/>
        <w:rPr>
          <w:rFonts w:ascii="Times New Roman" w:hAnsi="Times New Roman"/>
          <w:color w:val="222222"/>
          <w:sz w:val="24"/>
          <w:szCs w:val="24"/>
          <w:shd w:val="clear" w:color="auto" w:fill="FFFFFF"/>
        </w:rPr>
      </w:pPr>
    </w:p>
    <w:p w14:paraId="36778B67" w14:textId="22C1F6E4" w:rsidR="00BA6590" w:rsidRPr="00A12BB5" w:rsidRDefault="00BA6590" w:rsidP="0090039E">
      <w:pPr>
        <w:pStyle w:val="TextosemFormatao"/>
        <w:jc w:val="both"/>
        <w:rPr>
          <w:rFonts w:ascii="Times New Roman" w:hAnsi="Times New Roman"/>
          <w:color w:val="222222"/>
          <w:sz w:val="24"/>
          <w:szCs w:val="24"/>
          <w:shd w:val="clear" w:color="auto" w:fill="FFFFFF"/>
          <w:lang w:val="en-US"/>
        </w:rPr>
      </w:pPr>
      <w:r w:rsidRPr="00A12BB5">
        <w:rPr>
          <w:rFonts w:ascii="Times New Roman" w:hAnsi="Times New Roman"/>
          <w:color w:val="222222"/>
          <w:sz w:val="24"/>
          <w:szCs w:val="24"/>
          <w:shd w:val="clear" w:color="auto" w:fill="FFFFFF"/>
          <w:lang w:val="en-US"/>
        </w:rPr>
        <w:t>NXP SEMICONDUCTORS. </w:t>
      </w:r>
      <w:r w:rsidRPr="00A12BB5">
        <w:rPr>
          <w:rStyle w:val="Forte"/>
          <w:rFonts w:ascii="Times New Roman" w:hAnsi="Times New Roman"/>
          <w:color w:val="222222"/>
          <w:sz w:val="24"/>
          <w:szCs w:val="24"/>
          <w:shd w:val="clear" w:color="auto" w:fill="FFFFFF"/>
          <w:lang w:val="en-US"/>
        </w:rPr>
        <w:t>MIFARE Classic EV1 1K: </w:t>
      </w:r>
      <w:r w:rsidRPr="00A12BB5">
        <w:rPr>
          <w:rFonts w:ascii="Times New Roman" w:hAnsi="Times New Roman"/>
          <w:color w:val="222222"/>
          <w:sz w:val="24"/>
          <w:szCs w:val="24"/>
          <w:shd w:val="clear" w:color="auto" w:fill="FFFFFF"/>
          <w:lang w:val="en-US"/>
        </w:rPr>
        <w:t xml:space="preserve">Mainstream Contactless Smart Card IC for Fast and Easy Solution Development. </w:t>
      </w:r>
      <w:r w:rsidRPr="00A12BB5">
        <w:rPr>
          <w:rFonts w:ascii="Times New Roman" w:hAnsi="Times New Roman"/>
          <w:color w:val="222222"/>
          <w:sz w:val="24"/>
          <w:szCs w:val="24"/>
          <w:shd w:val="clear" w:color="auto" w:fill="FFFFFF"/>
        </w:rPr>
        <w:t xml:space="preserve">Eindhoven. 2014. 40 p. Disponível em: &lt;http://www.nxp.com/docs/en/data-sheet/MF1S50YYX_V1.pdf&gt;. </w:t>
      </w:r>
      <w:r w:rsidRPr="00A12BB5">
        <w:rPr>
          <w:rFonts w:ascii="Times New Roman" w:hAnsi="Times New Roman"/>
          <w:color w:val="222222"/>
          <w:sz w:val="24"/>
          <w:szCs w:val="24"/>
          <w:shd w:val="clear" w:color="auto" w:fill="FFFFFF"/>
          <w:lang w:val="en-US"/>
        </w:rPr>
        <w:t>Acesso em: 15 jun. 2017.</w:t>
      </w:r>
    </w:p>
    <w:p w14:paraId="476B4192" w14:textId="7B6F2507" w:rsidR="005E355D" w:rsidRPr="00A12BB5" w:rsidRDefault="005E355D" w:rsidP="0090039E">
      <w:pPr>
        <w:pStyle w:val="TextosemFormatao"/>
        <w:jc w:val="both"/>
        <w:rPr>
          <w:rFonts w:ascii="Times New Roman" w:hAnsi="Times New Roman"/>
          <w:color w:val="222222"/>
          <w:sz w:val="24"/>
          <w:szCs w:val="24"/>
          <w:shd w:val="clear" w:color="auto" w:fill="FFFFFF"/>
          <w:lang w:val="en-US"/>
        </w:rPr>
      </w:pPr>
    </w:p>
    <w:p w14:paraId="71EC8636" w14:textId="58283D2B" w:rsidR="005E355D" w:rsidRPr="0048157E" w:rsidRDefault="005E355D" w:rsidP="0090039E">
      <w:pPr>
        <w:pStyle w:val="TextosemFormatao"/>
        <w:jc w:val="both"/>
        <w:rPr>
          <w:rFonts w:ascii="Times New Roman" w:hAnsi="Times New Roman"/>
          <w:color w:val="222222"/>
          <w:sz w:val="24"/>
          <w:szCs w:val="24"/>
          <w:shd w:val="clear" w:color="auto" w:fill="FFFFFF"/>
          <w:lang w:val="en-US"/>
        </w:rPr>
      </w:pPr>
      <w:r w:rsidRPr="00671851">
        <w:rPr>
          <w:rFonts w:ascii="Times New Roman" w:hAnsi="Times New Roman"/>
          <w:color w:val="222222"/>
          <w:sz w:val="24"/>
          <w:szCs w:val="24"/>
          <w:shd w:val="clear" w:color="auto" w:fill="FFFFFF"/>
          <w:lang w:val="en-US"/>
        </w:rPr>
        <w:t>NXP SEMICONDUCTORS. </w:t>
      </w:r>
      <w:r>
        <w:rPr>
          <w:rStyle w:val="Forte"/>
          <w:rFonts w:ascii="Times New Roman" w:hAnsi="Times New Roman"/>
          <w:color w:val="222222"/>
          <w:sz w:val="24"/>
          <w:szCs w:val="24"/>
          <w:shd w:val="clear" w:color="auto" w:fill="FFFFFF"/>
          <w:lang w:val="en-US"/>
        </w:rPr>
        <w:t>PN532/C1</w:t>
      </w:r>
      <w:r w:rsidRPr="00671851">
        <w:rPr>
          <w:rStyle w:val="Forte"/>
          <w:rFonts w:ascii="Times New Roman" w:hAnsi="Times New Roman"/>
          <w:color w:val="222222"/>
          <w:sz w:val="24"/>
          <w:szCs w:val="24"/>
          <w:shd w:val="clear" w:color="auto" w:fill="FFFFFF"/>
          <w:lang w:val="en-US"/>
        </w:rPr>
        <w:t>:</w:t>
      </w:r>
      <w:r>
        <w:rPr>
          <w:rStyle w:val="Forte"/>
          <w:rFonts w:ascii="Times New Roman" w:hAnsi="Times New Roman"/>
          <w:color w:val="222222"/>
          <w:sz w:val="24"/>
          <w:szCs w:val="24"/>
          <w:shd w:val="clear" w:color="auto" w:fill="FFFFFF"/>
          <w:lang w:val="en-US"/>
        </w:rPr>
        <w:t xml:space="preserve"> </w:t>
      </w:r>
      <w:r w:rsidRPr="00671851">
        <w:rPr>
          <w:rFonts w:ascii="Times New Roman" w:hAnsi="Times New Roman"/>
          <w:color w:val="222222"/>
          <w:sz w:val="24"/>
          <w:szCs w:val="24"/>
          <w:shd w:val="clear" w:color="auto" w:fill="FFFFFF"/>
          <w:lang w:val="en-US"/>
        </w:rPr>
        <w:t xml:space="preserve">Near Field Communication (NFC) controller. </w:t>
      </w:r>
      <w:r w:rsidRPr="00E22368">
        <w:rPr>
          <w:rFonts w:ascii="Times New Roman" w:hAnsi="Times New Roman"/>
          <w:color w:val="222222"/>
          <w:sz w:val="24"/>
          <w:szCs w:val="24"/>
          <w:shd w:val="clear" w:color="auto" w:fill="FFFFFF"/>
        </w:rPr>
        <w:t xml:space="preserve">Eindhoven. 2012. 27 p. Disponível em: &lt;http://www.nxp.com/docs/en/data-sheet/PN532_C1_SDS.pdf&gt;. </w:t>
      </w:r>
      <w:r w:rsidRPr="0048157E">
        <w:rPr>
          <w:rFonts w:ascii="Times New Roman" w:hAnsi="Times New Roman"/>
          <w:color w:val="222222"/>
          <w:sz w:val="24"/>
          <w:szCs w:val="24"/>
          <w:shd w:val="clear" w:color="auto" w:fill="FFFFFF"/>
          <w:lang w:val="en-US"/>
        </w:rPr>
        <w:t>Acesso em: 10 jan. 2017.</w:t>
      </w:r>
    </w:p>
    <w:p w14:paraId="4B21BBA2" w14:textId="36BA124C" w:rsidR="00BA6590" w:rsidRPr="0048157E" w:rsidRDefault="00BA6590" w:rsidP="0090039E">
      <w:pPr>
        <w:pStyle w:val="TextosemFormatao"/>
        <w:jc w:val="both"/>
        <w:rPr>
          <w:rFonts w:ascii="Times New Roman" w:hAnsi="Times New Roman"/>
          <w:sz w:val="24"/>
          <w:szCs w:val="24"/>
          <w:lang w:val="en-US"/>
        </w:rPr>
      </w:pPr>
    </w:p>
    <w:p w14:paraId="1B5CC7E7" w14:textId="1ABF7852" w:rsidR="005E355D" w:rsidRPr="0048157E" w:rsidRDefault="005E355D" w:rsidP="0090039E">
      <w:pPr>
        <w:pStyle w:val="TextosemFormatao"/>
        <w:jc w:val="both"/>
        <w:rPr>
          <w:rFonts w:ascii="Times New Roman" w:hAnsi="Times New Roman"/>
          <w:sz w:val="24"/>
          <w:szCs w:val="24"/>
          <w:lang w:val="en-US"/>
        </w:rPr>
      </w:pPr>
      <w:r w:rsidRPr="0048157E">
        <w:rPr>
          <w:rFonts w:ascii="Times New Roman" w:hAnsi="Times New Roman"/>
          <w:color w:val="222222"/>
          <w:sz w:val="24"/>
          <w:szCs w:val="24"/>
          <w:shd w:val="clear" w:color="auto" w:fill="FFFFFF"/>
          <w:lang w:val="en-US"/>
        </w:rPr>
        <w:t>NXP SEMICONDUCTORS. </w:t>
      </w:r>
      <w:r w:rsidRPr="0048157E">
        <w:rPr>
          <w:rStyle w:val="Forte"/>
          <w:rFonts w:ascii="Times New Roman" w:hAnsi="Times New Roman"/>
          <w:color w:val="222222"/>
          <w:sz w:val="24"/>
          <w:szCs w:val="24"/>
          <w:shd w:val="clear" w:color="auto" w:fill="FFFFFF"/>
          <w:lang w:val="en-US"/>
        </w:rPr>
        <w:t xml:space="preserve">MFRC522: </w:t>
      </w:r>
      <w:r w:rsidRPr="0048157E">
        <w:rPr>
          <w:rFonts w:ascii="Times New Roman" w:hAnsi="Times New Roman"/>
          <w:color w:val="222222"/>
          <w:sz w:val="24"/>
          <w:szCs w:val="24"/>
          <w:shd w:val="clear" w:color="auto" w:fill="FFFFFF"/>
          <w:lang w:val="en-US"/>
        </w:rPr>
        <w:t xml:space="preserve">Standard performance MIFARE and NTAG frontend. </w:t>
      </w:r>
      <w:r w:rsidRPr="00E22368">
        <w:rPr>
          <w:rFonts w:ascii="Times New Roman" w:hAnsi="Times New Roman"/>
          <w:color w:val="222222"/>
          <w:sz w:val="24"/>
          <w:szCs w:val="24"/>
          <w:shd w:val="clear" w:color="auto" w:fill="FFFFFF"/>
        </w:rPr>
        <w:t xml:space="preserve">Eindhoven. 2016. </w:t>
      </w:r>
      <w:r>
        <w:rPr>
          <w:rFonts w:ascii="Times New Roman" w:hAnsi="Times New Roman"/>
          <w:color w:val="222222"/>
          <w:sz w:val="24"/>
          <w:szCs w:val="24"/>
          <w:shd w:val="clear" w:color="auto" w:fill="FFFFFF"/>
        </w:rPr>
        <w:t>95</w:t>
      </w:r>
      <w:r w:rsidRPr="00671851">
        <w:rPr>
          <w:rFonts w:ascii="Times New Roman" w:hAnsi="Times New Roman"/>
          <w:color w:val="222222"/>
          <w:sz w:val="24"/>
          <w:szCs w:val="24"/>
          <w:shd w:val="clear" w:color="auto" w:fill="FFFFFF"/>
        </w:rPr>
        <w:t xml:space="preserve"> p. Disponível em: &lt;</w:t>
      </w:r>
      <w:r w:rsidRPr="005E355D">
        <w:t xml:space="preserve"> </w:t>
      </w:r>
      <w:r w:rsidRPr="005E355D">
        <w:rPr>
          <w:rFonts w:ascii="Times New Roman" w:hAnsi="Times New Roman"/>
          <w:color w:val="222222"/>
          <w:sz w:val="24"/>
          <w:szCs w:val="24"/>
          <w:shd w:val="clear" w:color="auto" w:fill="FFFFFF"/>
        </w:rPr>
        <w:t>https://www.nxp.com/docs/en/data-sheet/MFRC522.pdf</w:t>
      </w:r>
      <w:r>
        <w:rPr>
          <w:rFonts w:ascii="Times New Roman" w:hAnsi="Times New Roman"/>
          <w:color w:val="222222"/>
          <w:sz w:val="24"/>
          <w:szCs w:val="24"/>
          <w:shd w:val="clear" w:color="auto" w:fill="FFFFFF"/>
        </w:rPr>
        <w:t xml:space="preserve">&gt;. </w:t>
      </w:r>
      <w:r w:rsidRPr="0048157E">
        <w:rPr>
          <w:rFonts w:ascii="Times New Roman" w:hAnsi="Times New Roman"/>
          <w:color w:val="222222"/>
          <w:sz w:val="24"/>
          <w:szCs w:val="24"/>
          <w:shd w:val="clear" w:color="auto" w:fill="FFFFFF"/>
          <w:lang w:val="en-US"/>
        </w:rPr>
        <w:t>Acesso em: 10 jan. 2017.</w:t>
      </w:r>
    </w:p>
    <w:p w14:paraId="5F94A58E" w14:textId="77777777" w:rsidR="005E355D" w:rsidRPr="0048157E" w:rsidRDefault="005E355D" w:rsidP="0090039E">
      <w:pPr>
        <w:pStyle w:val="TextosemFormatao"/>
        <w:jc w:val="both"/>
        <w:rPr>
          <w:rFonts w:ascii="Times New Roman" w:hAnsi="Times New Roman"/>
          <w:sz w:val="24"/>
          <w:szCs w:val="24"/>
          <w:lang w:val="en-US"/>
        </w:rPr>
      </w:pPr>
    </w:p>
    <w:p w14:paraId="232BC351" w14:textId="55074D9B" w:rsidR="00BA6590" w:rsidRDefault="005F349B" w:rsidP="0090039E">
      <w:pPr>
        <w:spacing w:after="0" w:line="240" w:lineRule="auto"/>
        <w:jc w:val="both"/>
        <w:rPr>
          <w:rFonts w:ascii="Times New Roman" w:hAnsi="Times New Roman" w:cs="Times New Roman"/>
          <w:color w:val="222222"/>
          <w:shd w:val="clear" w:color="auto" w:fill="FFFFFF"/>
        </w:rPr>
      </w:pPr>
      <w:r w:rsidRPr="0048157E">
        <w:rPr>
          <w:rStyle w:val="Forte"/>
          <w:rFonts w:ascii="Times New Roman" w:hAnsi="Times New Roman" w:cs="Times New Roman"/>
          <w:b w:val="0"/>
          <w:color w:val="222222"/>
          <w:shd w:val="clear" w:color="auto" w:fill="FFFFFF"/>
          <w:lang w:val="en-US"/>
        </w:rPr>
        <w:t>MIFARE ICs:</w:t>
      </w:r>
      <w:r w:rsidRPr="0048157E">
        <w:rPr>
          <w:rStyle w:val="apple-converted-space"/>
          <w:rFonts w:ascii="Times New Roman" w:hAnsi="Times New Roman" w:cs="Times New Roman"/>
          <w:bCs/>
          <w:color w:val="222222"/>
          <w:shd w:val="clear" w:color="auto" w:fill="FFFFFF"/>
          <w:lang w:val="en-US"/>
        </w:rPr>
        <w:t> </w:t>
      </w:r>
      <w:r w:rsidRPr="0048157E">
        <w:rPr>
          <w:rFonts w:ascii="Times New Roman" w:hAnsi="Times New Roman" w:cs="Times New Roman"/>
          <w:color w:val="222222"/>
          <w:shd w:val="clear" w:color="auto" w:fill="FFFFFF"/>
          <w:lang w:val="en-US"/>
        </w:rPr>
        <w:t xml:space="preserve">Overview. In: </w:t>
      </w:r>
      <w:r w:rsidR="00BA6590" w:rsidRPr="0048157E">
        <w:rPr>
          <w:rFonts w:ascii="Times New Roman" w:hAnsi="Times New Roman" w:cs="Times New Roman"/>
          <w:color w:val="222222"/>
          <w:shd w:val="clear" w:color="auto" w:fill="FFFFFF"/>
          <w:lang w:val="en-US"/>
        </w:rPr>
        <w:t>NXP SEMICONDUCTORS.</w:t>
      </w:r>
      <w:r w:rsidRPr="0048157E">
        <w:rPr>
          <w:rFonts w:ascii="Times New Roman" w:hAnsi="Times New Roman" w:cs="Times New Roman"/>
          <w:color w:val="222222"/>
          <w:shd w:val="clear" w:color="auto" w:fill="FFFFFF"/>
          <w:lang w:val="en-US"/>
        </w:rPr>
        <w:t xml:space="preserve"> </w:t>
      </w:r>
      <w:r w:rsidRPr="0048157E">
        <w:rPr>
          <w:rFonts w:ascii="Times New Roman" w:hAnsi="Times New Roman"/>
          <w:color w:val="222222"/>
          <w:shd w:val="clear" w:color="auto" w:fill="FFFFFF"/>
          <w:lang w:val="en-US"/>
        </w:rPr>
        <w:t>Eindhoven.</w:t>
      </w:r>
      <w:r w:rsidR="00BA6590" w:rsidRPr="0048157E">
        <w:rPr>
          <w:rFonts w:ascii="Times New Roman" w:hAnsi="Times New Roman" w:cs="Times New Roman"/>
          <w:color w:val="222222"/>
          <w:shd w:val="clear" w:color="auto" w:fill="FFFFFF"/>
          <w:lang w:val="en-US"/>
        </w:rPr>
        <w:t xml:space="preserve"> </w:t>
      </w:r>
      <w:r w:rsidR="00BA6590" w:rsidRPr="00B06669">
        <w:rPr>
          <w:rFonts w:ascii="Times New Roman" w:hAnsi="Times New Roman" w:cs="Times New Roman"/>
          <w:color w:val="222222"/>
          <w:shd w:val="clear" w:color="auto" w:fill="FFFFFF"/>
        </w:rPr>
        <w:t>Disponível em: &lt;http://www.nxp.com/products/identification-and-security/smart-card-ics/mifare-ics:MC_53422&gt;. Acesso em: 05 mar. 2016.</w:t>
      </w:r>
    </w:p>
    <w:p w14:paraId="3E5D3575" w14:textId="77777777" w:rsidR="00BA6590" w:rsidRPr="00B06669" w:rsidRDefault="00BA6590" w:rsidP="0090039E">
      <w:pPr>
        <w:spacing w:after="0" w:line="240" w:lineRule="auto"/>
        <w:jc w:val="both"/>
        <w:rPr>
          <w:rFonts w:ascii="Times New Roman" w:hAnsi="Times New Roman" w:cs="Times New Roman"/>
          <w:color w:val="222222"/>
          <w:shd w:val="clear" w:color="auto" w:fill="FFFFFF"/>
        </w:rPr>
      </w:pPr>
    </w:p>
    <w:p w14:paraId="60F0B3F8" w14:textId="12E22D59" w:rsidR="00BA6590" w:rsidRDefault="0011714D" w:rsidP="0090039E">
      <w:pPr>
        <w:spacing w:after="0" w:line="240" w:lineRule="auto"/>
        <w:jc w:val="both"/>
        <w:rPr>
          <w:rFonts w:ascii="Times New Roman" w:hAnsi="Times New Roman" w:cs="Times New Roman"/>
          <w:color w:val="222222"/>
          <w:shd w:val="clear" w:color="auto" w:fill="FFFFFF"/>
          <w:lang w:val="en-US"/>
        </w:rPr>
      </w:pPr>
      <w:r w:rsidRPr="0048157E">
        <w:rPr>
          <w:rStyle w:val="Forte"/>
          <w:rFonts w:ascii="Times New Roman" w:hAnsi="Times New Roman" w:cs="Times New Roman"/>
          <w:b w:val="0"/>
          <w:color w:val="222222"/>
          <w:shd w:val="clear" w:color="auto" w:fill="FFFFFF"/>
        </w:rPr>
        <w:t>NFC Everywhere.</w:t>
      </w:r>
      <w:r w:rsidRPr="0048157E">
        <w:rPr>
          <w:rStyle w:val="apple-converted-space"/>
          <w:rFonts w:ascii="Times New Roman" w:hAnsi="Times New Roman" w:cs="Times New Roman"/>
          <w:b/>
          <w:bCs/>
          <w:color w:val="222222"/>
          <w:shd w:val="clear" w:color="auto" w:fill="FFFFFF"/>
        </w:rPr>
        <w:t> </w:t>
      </w:r>
      <w:r w:rsidRPr="0048157E">
        <w:rPr>
          <w:rStyle w:val="apple-converted-space"/>
          <w:rFonts w:ascii="Times New Roman" w:hAnsi="Times New Roman" w:cs="Times New Roman"/>
          <w:bCs/>
          <w:color w:val="222222"/>
          <w:shd w:val="clear" w:color="auto" w:fill="FFFFFF"/>
        </w:rPr>
        <w:t>In:</w:t>
      </w:r>
      <w:r w:rsidRPr="0048157E">
        <w:rPr>
          <w:rFonts w:ascii="Times New Roman" w:hAnsi="Times New Roman" w:cs="Times New Roman"/>
          <w:color w:val="222222"/>
          <w:shd w:val="clear" w:color="auto" w:fill="FFFFFF"/>
        </w:rPr>
        <w:t xml:space="preserve"> </w:t>
      </w:r>
      <w:r w:rsidR="005E355D" w:rsidRPr="0048157E">
        <w:rPr>
          <w:rFonts w:ascii="Times New Roman" w:hAnsi="Times New Roman" w:cs="Times New Roman"/>
          <w:color w:val="222222"/>
          <w:shd w:val="clear" w:color="auto" w:fill="FFFFFF"/>
        </w:rPr>
        <w:t xml:space="preserve">NXP </w:t>
      </w:r>
      <w:r w:rsidR="00BA6590" w:rsidRPr="0048157E">
        <w:rPr>
          <w:rFonts w:ascii="Times New Roman" w:hAnsi="Times New Roman" w:cs="Times New Roman"/>
          <w:color w:val="222222"/>
          <w:shd w:val="clear" w:color="auto" w:fill="FFFFFF"/>
        </w:rPr>
        <w:t>SEMICONDUCTORS.</w:t>
      </w:r>
      <w:r w:rsidRPr="0048157E">
        <w:rPr>
          <w:rFonts w:ascii="Times New Roman" w:hAnsi="Times New Roman" w:cs="Times New Roman"/>
          <w:color w:val="222222"/>
          <w:shd w:val="clear" w:color="auto" w:fill="FFFFFF"/>
        </w:rPr>
        <w:t xml:space="preserve"> </w:t>
      </w:r>
      <w:r w:rsidRPr="00E22368">
        <w:rPr>
          <w:rFonts w:ascii="Times New Roman" w:hAnsi="Times New Roman"/>
          <w:color w:val="222222"/>
          <w:shd w:val="clear" w:color="auto" w:fill="FFFFFF"/>
        </w:rPr>
        <w:t>Eindhoven</w:t>
      </w:r>
      <w:r>
        <w:rPr>
          <w:rFonts w:ascii="Times New Roman" w:hAnsi="Times New Roman"/>
          <w:color w:val="222222"/>
          <w:shd w:val="clear" w:color="auto" w:fill="FFFFFF"/>
        </w:rPr>
        <w:t xml:space="preserve">. </w:t>
      </w:r>
      <w:r w:rsidR="00BA6590" w:rsidRPr="00B06669">
        <w:rPr>
          <w:rFonts w:ascii="Times New Roman" w:hAnsi="Times New Roman" w:cs="Times New Roman"/>
          <w:color w:val="222222"/>
          <w:shd w:val="clear" w:color="auto" w:fill="FFFFFF"/>
        </w:rPr>
        <w:t xml:space="preserve">Disponível em: &lt;http://www.nxp.com/products/identification-and-security/nfc-and-reader-ics/nfc-everywhere:NFC-TECHNOLOGY&gt;. </w:t>
      </w:r>
      <w:r w:rsidR="00BA6590" w:rsidRPr="00A12BB5">
        <w:rPr>
          <w:rFonts w:ascii="Times New Roman" w:hAnsi="Times New Roman" w:cs="Times New Roman"/>
          <w:color w:val="222222"/>
          <w:shd w:val="clear" w:color="auto" w:fill="FFFFFF"/>
          <w:lang w:val="en-US"/>
        </w:rPr>
        <w:t>Acesso em: 01 mar. 2016.</w:t>
      </w:r>
    </w:p>
    <w:p w14:paraId="664639FF" w14:textId="77777777" w:rsidR="00BA6590" w:rsidRPr="00A12BB5" w:rsidRDefault="00BA6590" w:rsidP="0090039E">
      <w:pPr>
        <w:spacing w:after="0" w:line="240" w:lineRule="auto"/>
        <w:jc w:val="both"/>
        <w:rPr>
          <w:rFonts w:ascii="Times New Roman" w:hAnsi="Times New Roman" w:cs="Times New Roman"/>
          <w:color w:val="222222"/>
          <w:shd w:val="clear" w:color="auto" w:fill="FFFFFF"/>
          <w:lang w:val="en-US"/>
        </w:rPr>
      </w:pPr>
    </w:p>
    <w:p w14:paraId="0D351E1E" w14:textId="7F771F1D" w:rsidR="00BA6590" w:rsidRPr="00906ADF" w:rsidRDefault="00BA6590" w:rsidP="0090039E">
      <w:pPr>
        <w:spacing w:after="0" w:line="240" w:lineRule="auto"/>
        <w:jc w:val="both"/>
        <w:rPr>
          <w:rFonts w:ascii="Times New Roman" w:hAnsi="Times New Roman" w:cs="Times New Roman"/>
          <w:color w:val="222222"/>
          <w:shd w:val="clear" w:color="auto" w:fill="FFFFFF"/>
        </w:rPr>
      </w:pPr>
      <w:r w:rsidRPr="00B06669">
        <w:rPr>
          <w:rFonts w:ascii="Times New Roman" w:hAnsi="Times New Roman" w:cs="Times New Roman"/>
          <w:color w:val="222222"/>
          <w:shd w:val="clear" w:color="auto" w:fill="FFFFFF"/>
          <w:lang w:val="en-US"/>
        </w:rPr>
        <w:t>NXP SEMICONDUCTORS.</w:t>
      </w:r>
      <w:r w:rsidRPr="00B06669">
        <w:rPr>
          <w:rStyle w:val="apple-converted-space"/>
          <w:rFonts w:ascii="Times New Roman" w:hAnsi="Times New Roman" w:cs="Times New Roman"/>
          <w:color w:val="222222"/>
          <w:shd w:val="clear" w:color="auto" w:fill="FFFFFF"/>
          <w:lang w:val="en-US"/>
        </w:rPr>
        <w:t> </w:t>
      </w:r>
      <w:r w:rsidRPr="00B06669">
        <w:rPr>
          <w:rStyle w:val="Forte"/>
          <w:rFonts w:ascii="Times New Roman" w:hAnsi="Times New Roman" w:cs="Times New Roman"/>
          <w:color w:val="222222"/>
          <w:shd w:val="clear" w:color="auto" w:fill="FFFFFF"/>
          <w:lang w:val="en-US"/>
        </w:rPr>
        <w:t>Tap into MIFARE:</w:t>
      </w:r>
      <w:r w:rsidRPr="00B06669">
        <w:rPr>
          <w:rStyle w:val="apple-converted-space"/>
          <w:rFonts w:ascii="Times New Roman" w:hAnsi="Times New Roman" w:cs="Times New Roman"/>
          <w:b/>
          <w:bCs/>
          <w:color w:val="222222"/>
          <w:shd w:val="clear" w:color="auto" w:fill="FFFFFF"/>
          <w:lang w:val="en-US"/>
        </w:rPr>
        <w:t> </w:t>
      </w:r>
      <w:r w:rsidRPr="00B06669">
        <w:rPr>
          <w:rFonts w:ascii="Times New Roman" w:hAnsi="Times New Roman" w:cs="Times New Roman"/>
          <w:color w:val="222222"/>
          <w:shd w:val="clear" w:color="auto" w:fill="FFFFFF"/>
          <w:lang w:val="en-US"/>
        </w:rPr>
        <w:t xml:space="preserve">The leading contactless platform for launching your next great idea. </w:t>
      </w:r>
      <w:r w:rsidR="0011714D" w:rsidRPr="00E22368">
        <w:rPr>
          <w:rFonts w:ascii="Times New Roman" w:hAnsi="Times New Roman"/>
          <w:color w:val="222222"/>
          <w:shd w:val="clear" w:color="auto" w:fill="FFFFFF"/>
        </w:rPr>
        <w:t>Eindhoven</w:t>
      </w:r>
      <w:r w:rsidR="0011714D">
        <w:rPr>
          <w:rFonts w:ascii="Times New Roman" w:hAnsi="Times New Roman"/>
          <w:color w:val="222222"/>
          <w:shd w:val="clear" w:color="auto" w:fill="FFFFFF"/>
        </w:rPr>
        <w:t xml:space="preserve">. 2015. 12 p. </w:t>
      </w:r>
      <w:r w:rsidRPr="00B06669">
        <w:rPr>
          <w:rFonts w:ascii="Times New Roman" w:hAnsi="Times New Roman" w:cs="Times New Roman"/>
          <w:color w:val="222222"/>
          <w:shd w:val="clear" w:color="auto" w:fill="FFFFFF"/>
        </w:rPr>
        <w:t xml:space="preserve">Disponível em: &lt;http://www.nxp.com/documents/brochure/About_MIFARE_Brochure_final.pdf&gt;. </w:t>
      </w:r>
      <w:r w:rsidRPr="00906ADF">
        <w:rPr>
          <w:rFonts w:ascii="Times New Roman" w:hAnsi="Times New Roman" w:cs="Times New Roman"/>
          <w:color w:val="222222"/>
          <w:shd w:val="clear" w:color="auto" w:fill="FFFFFF"/>
        </w:rPr>
        <w:t>Acesso em: 05 mar. 2016.</w:t>
      </w:r>
    </w:p>
    <w:p w14:paraId="0923149C" w14:textId="77777777" w:rsidR="00BA6590" w:rsidRPr="00906ADF" w:rsidRDefault="00BA6590" w:rsidP="0090039E">
      <w:pPr>
        <w:spacing w:after="0" w:line="240" w:lineRule="auto"/>
        <w:jc w:val="both"/>
        <w:rPr>
          <w:rFonts w:ascii="Times New Roman" w:hAnsi="Times New Roman" w:cs="Times New Roman"/>
        </w:rPr>
      </w:pPr>
    </w:p>
    <w:p w14:paraId="49D12363" w14:textId="2EACBB3C" w:rsidR="00BA6590" w:rsidRPr="0048157E" w:rsidRDefault="0011714D" w:rsidP="0090039E">
      <w:pPr>
        <w:pStyle w:val="TextosemFormatao"/>
        <w:jc w:val="both"/>
        <w:rPr>
          <w:rFonts w:ascii="Times New Roman" w:hAnsi="Times New Roman"/>
          <w:sz w:val="24"/>
          <w:szCs w:val="24"/>
          <w:lang w:val="en-US"/>
        </w:rPr>
      </w:pPr>
      <w:r w:rsidRPr="0011714D">
        <w:rPr>
          <w:rStyle w:val="Forte"/>
          <w:rFonts w:ascii="Times New Roman" w:hAnsi="Times New Roman"/>
          <w:b w:val="0"/>
          <w:color w:val="222222"/>
          <w:sz w:val="24"/>
          <w:szCs w:val="24"/>
          <w:shd w:val="clear" w:color="auto" w:fill="FFFFFF"/>
          <w:lang w:val="en-US"/>
        </w:rPr>
        <w:t>3 reasons hotels are switching to NFC,</w:t>
      </w:r>
      <w:r w:rsidRPr="00A12BB5">
        <w:rPr>
          <w:rStyle w:val="Forte"/>
          <w:rFonts w:ascii="Times New Roman" w:hAnsi="Times New Roman"/>
          <w:color w:val="222222"/>
          <w:sz w:val="24"/>
          <w:szCs w:val="24"/>
          <w:shd w:val="clear" w:color="auto" w:fill="FFFFFF"/>
          <w:lang w:val="en-US"/>
        </w:rPr>
        <w:t> </w:t>
      </w:r>
      <w:r w:rsidRPr="00A12BB5">
        <w:rPr>
          <w:rFonts w:ascii="Times New Roman" w:hAnsi="Times New Roman"/>
          <w:color w:val="222222"/>
          <w:sz w:val="24"/>
          <w:szCs w:val="24"/>
          <w:shd w:val="clear" w:color="auto" w:fill="FFFFFF"/>
          <w:lang w:val="en-US"/>
        </w:rPr>
        <w:t>2015</w:t>
      </w:r>
      <w:r>
        <w:rPr>
          <w:rFonts w:ascii="Times New Roman" w:hAnsi="Times New Roman"/>
          <w:color w:val="222222"/>
          <w:sz w:val="24"/>
          <w:szCs w:val="24"/>
          <w:shd w:val="clear" w:color="auto" w:fill="FFFFFF"/>
          <w:lang w:val="en-US"/>
        </w:rPr>
        <w:t xml:space="preserve">. </w:t>
      </w:r>
      <w:r w:rsidR="00BA6590" w:rsidRPr="00906ADF">
        <w:rPr>
          <w:rFonts w:ascii="Times New Roman" w:hAnsi="Times New Roman"/>
          <w:color w:val="222222"/>
          <w:sz w:val="24"/>
          <w:szCs w:val="24"/>
          <w:shd w:val="clear" w:color="auto" w:fill="FFFFFF"/>
        </w:rPr>
        <w:t>NXP</w:t>
      </w:r>
      <w:r w:rsidR="005E355D" w:rsidRPr="00906ADF">
        <w:rPr>
          <w:rFonts w:ascii="Times New Roman" w:hAnsi="Times New Roman"/>
          <w:color w:val="222222"/>
          <w:sz w:val="24"/>
          <w:szCs w:val="24"/>
          <w:shd w:val="clear" w:color="auto" w:fill="FFFFFF"/>
        </w:rPr>
        <w:t xml:space="preserve"> SEMICONDUCTORS</w:t>
      </w:r>
      <w:r w:rsidR="00BA6590" w:rsidRPr="00906ADF">
        <w:rPr>
          <w:rFonts w:ascii="Times New Roman" w:hAnsi="Times New Roman"/>
          <w:color w:val="222222"/>
          <w:sz w:val="24"/>
          <w:szCs w:val="24"/>
          <w:shd w:val="clear" w:color="auto" w:fill="FFFFFF"/>
        </w:rPr>
        <w:t>.</w:t>
      </w:r>
      <w:r w:rsidRPr="00906ADF">
        <w:rPr>
          <w:rFonts w:ascii="Times New Roman" w:hAnsi="Times New Roman"/>
          <w:color w:val="222222"/>
          <w:sz w:val="24"/>
          <w:szCs w:val="24"/>
          <w:shd w:val="clear" w:color="auto" w:fill="FFFFFF"/>
        </w:rPr>
        <w:t xml:space="preserve"> </w:t>
      </w:r>
      <w:r w:rsidRPr="00E22368">
        <w:rPr>
          <w:rFonts w:ascii="Times New Roman" w:hAnsi="Times New Roman"/>
          <w:color w:val="222222"/>
          <w:sz w:val="24"/>
          <w:szCs w:val="24"/>
          <w:shd w:val="clear" w:color="auto" w:fill="FFFFFF"/>
        </w:rPr>
        <w:t>Eindhoven</w:t>
      </w:r>
      <w:r>
        <w:rPr>
          <w:rFonts w:ascii="Times New Roman" w:hAnsi="Times New Roman"/>
          <w:color w:val="222222"/>
          <w:shd w:val="clear" w:color="auto" w:fill="FFFFFF"/>
        </w:rPr>
        <w:t xml:space="preserve">. </w:t>
      </w:r>
      <w:r w:rsidR="00BA6590" w:rsidRPr="00A12BB5">
        <w:rPr>
          <w:rFonts w:ascii="Times New Roman" w:hAnsi="Times New Roman"/>
          <w:color w:val="222222"/>
          <w:sz w:val="24"/>
          <w:szCs w:val="24"/>
          <w:shd w:val="clear" w:color="auto" w:fill="FFFFFF"/>
        </w:rPr>
        <w:t>Disponível em: &lt;</w:t>
      </w:r>
      <w:r w:rsidR="005E355D" w:rsidRPr="003D1768">
        <w:rPr>
          <w:rFonts w:ascii="Times New Roman" w:hAnsi="Times New Roman"/>
          <w:color w:val="222222"/>
          <w:sz w:val="24"/>
          <w:szCs w:val="24"/>
          <w:shd w:val="clear" w:color="auto" w:fill="FFFFFF"/>
        </w:rPr>
        <w:t>https://blog.nxp.com/identification-and-security/three-reasons-hotels-are-switching-to-nfc</w:t>
      </w:r>
      <w:r w:rsidR="00BA6590" w:rsidRPr="00A12BB5">
        <w:rPr>
          <w:rFonts w:ascii="Times New Roman" w:hAnsi="Times New Roman"/>
          <w:color w:val="222222"/>
          <w:sz w:val="24"/>
          <w:szCs w:val="24"/>
          <w:shd w:val="clear" w:color="auto" w:fill="FFFFFF"/>
        </w:rPr>
        <w:t xml:space="preserve">&gt;. </w:t>
      </w:r>
      <w:r w:rsidR="00BA6590" w:rsidRPr="0048157E">
        <w:rPr>
          <w:rFonts w:ascii="Times New Roman" w:hAnsi="Times New Roman"/>
          <w:color w:val="222222"/>
          <w:sz w:val="24"/>
          <w:szCs w:val="24"/>
          <w:shd w:val="clear" w:color="auto" w:fill="FFFFFF"/>
          <w:lang w:val="en-US"/>
        </w:rPr>
        <w:t>Acesso em: 10 maio 2017.</w:t>
      </w:r>
      <w:r w:rsidR="00BA6590" w:rsidRPr="0048157E">
        <w:rPr>
          <w:rFonts w:ascii="Times New Roman" w:hAnsi="Times New Roman"/>
          <w:sz w:val="24"/>
          <w:szCs w:val="24"/>
          <w:lang w:val="en-US"/>
        </w:rPr>
        <w:t xml:space="preserve"> </w:t>
      </w:r>
    </w:p>
    <w:p w14:paraId="11CA0200" w14:textId="15B05E23" w:rsidR="0085774F" w:rsidRPr="0048157E" w:rsidRDefault="0085774F" w:rsidP="0090039E">
      <w:pPr>
        <w:pStyle w:val="TextosemFormatao"/>
        <w:jc w:val="both"/>
        <w:rPr>
          <w:rFonts w:ascii="Times New Roman" w:hAnsi="Times New Roman"/>
          <w:sz w:val="24"/>
          <w:szCs w:val="24"/>
          <w:lang w:val="en-US"/>
        </w:rPr>
      </w:pPr>
    </w:p>
    <w:p w14:paraId="2A1811D3" w14:textId="10C98FA5" w:rsidR="0085774F" w:rsidRDefault="0085774F" w:rsidP="0090039E">
      <w:pPr>
        <w:pStyle w:val="TextosemFormatao"/>
        <w:jc w:val="both"/>
        <w:rPr>
          <w:rFonts w:ascii="Times New Roman" w:hAnsi="Times New Roman"/>
          <w:sz w:val="24"/>
          <w:szCs w:val="24"/>
        </w:rPr>
      </w:pPr>
      <w:r w:rsidRPr="0048157E">
        <w:rPr>
          <w:rFonts w:ascii="Times New Roman" w:hAnsi="Times New Roman"/>
          <w:sz w:val="24"/>
          <w:szCs w:val="24"/>
          <w:lang w:val="en-US"/>
        </w:rPr>
        <w:t xml:space="preserve">RFID Insider. </w:t>
      </w:r>
      <w:r w:rsidRPr="0048157E">
        <w:rPr>
          <w:rFonts w:ascii="Times New Roman" w:hAnsi="Times New Roman"/>
          <w:b/>
          <w:sz w:val="24"/>
          <w:szCs w:val="24"/>
          <w:lang w:val="en-US"/>
        </w:rPr>
        <w:t>Everything You Need to Know About NFC Smart Posters</w:t>
      </w:r>
      <w:r w:rsidRPr="0048157E">
        <w:rPr>
          <w:rFonts w:ascii="Times New Roman" w:hAnsi="Times New Roman"/>
          <w:sz w:val="24"/>
          <w:szCs w:val="24"/>
          <w:lang w:val="en-US"/>
        </w:rPr>
        <w:t xml:space="preserve">. </w:t>
      </w:r>
      <w:r>
        <w:rPr>
          <w:rFonts w:ascii="Times New Roman" w:hAnsi="Times New Roman"/>
          <w:sz w:val="24"/>
          <w:szCs w:val="24"/>
        </w:rPr>
        <w:t>Disponível em: &lt;</w:t>
      </w:r>
      <w:r w:rsidRPr="00EA7EEC">
        <w:rPr>
          <w:rFonts w:ascii="Times New Roman" w:hAnsi="Times New Roman"/>
          <w:sz w:val="24"/>
          <w:szCs w:val="24"/>
        </w:rPr>
        <w:t>https://blog.atlasrfidstore.com/nfc-smart-posters</w:t>
      </w:r>
      <w:r>
        <w:rPr>
          <w:rFonts w:ascii="Times New Roman" w:hAnsi="Times New Roman"/>
          <w:sz w:val="24"/>
          <w:szCs w:val="24"/>
        </w:rPr>
        <w:t>&gt;. Acesso em: 03 dez. 2017.</w:t>
      </w:r>
    </w:p>
    <w:p w14:paraId="4A0EC9DE" w14:textId="77777777" w:rsidR="00BA6590" w:rsidRPr="00BA6590" w:rsidRDefault="00BA6590" w:rsidP="0090039E">
      <w:pPr>
        <w:pStyle w:val="TextosemFormatao"/>
        <w:jc w:val="both"/>
        <w:rPr>
          <w:rFonts w:ascii="Times New Roman" w:hAnsi="Times New Roman"/>
          <w:sz w:val="24"/>
          <w:szCs w:val="24"/>
        </w:rPr>
      </w:pPr>
    </w:p>
    <w:p w14:paraId="77477988" w14:textId="5FA0D8EA" w:rsidR="00BA6590" w:rsidRPr="0048157E" w:rsidRDefault="00BA6590" w:rsidP="0090039E">
      <w:pPr>
        <w:pStyle w:val="TextosemFormatao"/>
        <w:jc w:val="both"/>
        <w:rPr>
          <w:rFonts w:ascii="Times New Roman" w:hAnsi="Times New Roman"/>
          <w:color w:val="222222"/>
          <w:sz w:val="24"/>
          <w:szCs w:val="24"/>
          <w:shd w:val="clear" w:color="auto" w:fill="FFFFFF"/>
          <w:lang w:val="en-US"/>
        </w:rPr>
      </w:pPr>
      <w:r w:rsidRPr="00A12BB5">
        <w:rPr>
          <w:rFonts w:ascii="Times New Roman" w:hAnsi="Times New Roman"/>
          <w:color w:val="222222"/>
          <w:sz w:val="24"/>
          <w:szCs w:val="24"/>
          <w:shd w:val="clear" w:color="auto" w:fill="FFFFFF"/>
        </w:rPr>
        <w:t>SMARTCARD e Javacard: Arquitetura</w:t>
      </w:r>
      <w:r w:rsidR="0011714D">
        <w:rPr>
          <w:rFonts w:ascii="Times New Roman" w:hAnsi="Times New Roman"/>
          <w:color w:val="222222"/>
          <w:sz w:val="24"/>
          <w:szCs w:val="24"/>
          <w:shd w:val="clear" w:color="auto" w:fill="FFFFFF"/>
        </w:rPr>
        <w:t>,</w:t>
      </w:r>
      <w:r w:rsidRPr="00A12BB5">
        <w:rPr>
          <w:rFonts w:ascii="Times New Roman" w:hAnsi="Times New Roman"/>
          <w:color w:val="222222"/>
          <w:sz w:val="24"/>
          <w:szCs w:val="24"/>
          <w:shd w:val="clear" w:color="auto" w:fill="FFFFFF"/>
        </w:rPr>
        <w:t xml:space="preserve"> 2015. Disponível em: &lt;https://www.gta.ufrj.br/ensino/eel879/trabalhos_vf_2015_2/Seguranca/conteudo/Smartcard-e-Javacard/Arquitetura.html&gt;. </w:t>
      </w:r>
      <w:r w:rsidRPr="0048157E">
        <w:rPr>
          <w:rFonts w:ascii="Times New Roman" w:hAnsi="Times New Roman"/>
          <w:color w:val="222222"/>
          <w:sz w:val="24"/>
          <w:szCs w:val="24"/>
          <w:shd w:val="clear" w:color="auto" w:fill="FFFFFF"/>
          <w:lang w:val="en-US"/>
        </w:rPr>
        <w:t>Acesso em: 07 jul. 2017.</w:t>
      </w:r>
    </w:p>
    <w:p w14:paraId="5AC5A2C5" w14:textId="77777777" w:rsidR="00BA6590" w:rsidRPr="0048157E" w:rsidRDefault="00BA6590" w:rsidP="0090039E">
      <w:pPr>
        <w:pStyle w:val="TextosemFormatao"/>
        <w:jc w:val="both"/>
        <w:rPr>
          <w:rFonts w:ascii="Times New Roman" w:hAnsi="Times New Roman"/>
          <w:sz w:val="24"/>
          <w:szCs w:val="24"/>
          <w:lang w:val="en-US"/>
        </w:rPr>
      </w:pPr>
    </w:p>
    <w:p w14:paraId="0C0E5E2E" w14:textId="33175E9A" w:rsidR="00BA6590" w:rsidRDefault="0011714D" w:rsidP="0090039E">
      <w:pPr>
        <w:spacing w:after="0" w:line="240" w:lineRule="auto"/>
        <w:jc w:val="both"/>
        <w:rPr>
          <w:rFonts w:ascii="Times New Roman" w:hAnsi="Times New Roman" w:cs="Times New Roman"/>
          <w:color w:val="222222"/>
          <w:shd w:val="clear" w:color="auto" w:fill="FFFFFF"/>
        </w:rPr>
      </w:pPr>
      <w:r w:rsidRPr="0048157E">
        <w:rPr>
          <w:rStyle w:val="Forte"/>
          <w:rFonts w:ascii="Times New Roman" w:hAnsi="Times New Roman" w:cs="Times New Roman"/>
          <w:b w:val="0"/>
          <w:color w:val="222222"/>
          <w:shd w:val="clear" w:color="auto" w:fill="FFFFFF"/>
          <w:lang w:val="en-US"/>
        </w:rPr>
        <w:t>FELICA:</w:t>
      </w:r>
      <w:r w:rsidRPr="0048157E">
        <w:rPr>
          <w:rStyle w:val="apple-converted-space"/>
          <w:rFonts w:ascii="Times New Roman" w:hAnsi="Times New Roman" w:cs="Times New Roman"/>
          <w:b/>
          <w:bCs/>
          <w:color w:val="222222"/>
          <w:shd w:val="clear" w:color="auto" w:fill="FFFFFF"/>
          <w:lang w:val="en-US"/>
        </w:rPr>
        <w:t> </w:t>
      </w:r>
      <w:r w:rsidRPr="0048157E">
        <w:rPr>
          <w:rFonts w:ascii="Times New Roman" w:hAnsi="Times New Roman" w:cs="Times New Roman"/>
          <w:color w:val="222222"/>
          <w:shd w:val="clear" w:color="auto" w:fill="FFFFFF"/>
          <w:lang w:val="en-US"/>
        </w:rPr>
        <w:t xml:space="preserve">Contactless IC Card Technology. </w:t>
      </w:r>
      <w:r w:rsidR="00BA6590" w:rsidRPr="0048157E">
        <w:rPr>
          <w:rFonts w:ascii="Times New Roman" w:hAnsi="Times New Roman" w:cs="Times New Roman"/>
          <w:color w:val="222222"/>
          <w:shd w:val="clear" w:color="auto" w:fill="FFFFFF"/>
          <w:lang w:val="en-US"/>
        </w:rPr>
        <w:t>SONY G</w:t>
      </w:r>
      <w:r w:rsidRPr="0048157E">
        <w:rPr>
          <w:rFonts w:ascii="Times New Roman" w:hAnsi="Times New Roman" w:cs="Times New Roman"/>
          <w:color w:val="222222"/>
          <w:shd w:val="clear" w:color="auto" w:fill="FFFFFF"/>
          <w:lang w:val="en-US"/>
        </w:rPr>
        <w:t>lobal</w:t>
      </w:r>
      <w:r w:rsidR="00BA6590" w:rsidRPr="0048157E">
        <w:rPr>
          <w:rFonts w:ascii="Times New Roman" w:hAnsi="Times New Roman" w:cs="Times New Roman"/>
          <w:color w:val="222222"/>
          <w:shd w:val="clear" w:color="auto" w:fill="FFFFFF"/>
          <w:lang w:val="en-US"/>
        </w:rPr>
        <w:t xml:space="preserve">. </w:t>
      </w:r>
      <w:r>
        <w:rPr>
          <w:rFonts w:ascii="Times New Roman" w:hAnsi="Times New Roman" w:cs="Times New Roman"/>
          <w:color w:val="222222"/>
          <w:shd w:val="clear" w:color="auto" w:fill="FFFFFF"/>
        </w:rPr>
        <w:t xml:space="preserve">Tóquio. </w:t>
      </w:r>
      <w:r w:rsidR="00BA6590" w:rsidRPr="00B06669">
        <w:rPr>
          <w:rFonts w:ascii="Times New Roman" w:hAnsi="Times New Roman" w:cs="Times New Roman"/>
          <w:color w:val="222222"/>
          <w:shd w:val="clear" w:color="auto" w:fill="FFFFFF"/>
        </w:rPr>
        <w:t>Disponível em: &lt;http://www.sony.net/Products/felica/&gt;. Acesso em: 16 mar. 2016.</w:t>
      </w:r>
    </w:p>
    <w:p w14:paraId="2AB7F563" w14:textId="77777777" w:rsidR="00BA6590" w:rsidRPr="00B06669" w:rsidRDefault="00BA6590" w:rsidP="0090039E">
      <w:pPr>
        <w:spacing w:after="0" w:line="240" w:lineRule="auto"/>
        <w:jc w:val="both"/>
        <w:rPr>
          <w:rFonts w:ascii="Times New Roman" w:hAnsi="Times New Roman" w:cs="Times New Roman"/>
          <w:color w:val="222222"/>
          <w:shd w:val="clear" w:color="auto" w:fill="FFFFFF"/>
        </w:rPr>
      </w:pPr>
    </w:p>
    <w:p w14:paraId="1E3FC349" w14:textId="1FC67C3E" w:rsidR="00BA6590" w:rsidRDefault="001B48D3" w:rsidP="0090039E">
      <w:pPr>
        <w:spacing w:after="0" w:line="240" w:lineRule="auto"/>
        <w:jc w:val="both"/>
        <w:rPr>
          <w:rFonts w:ascii="Times New Roman" w:hAnsi="Times New Roman" w:cs="Times New Roman"/>
          <w:color w:val="222222"/>
          <w:shd w:val="clear" w:color="auto" w:fill="FFFFFF"/>
        </w:rPr>
      </w:pPr>
      <w:r w:rsidRPr="00D16612">
        <w:rPr>
          <w:rStyle w:val="Forte"/>
          <w:rFonts w:ascii="Times New Roman" w:hAnsi="Times New Roman" w:cs="Times New Roman"/>
          <w:b w:val="0"/>
          <w:color w:val="222222"/>
          <w:shd w:val="clear" w:color="auto" w:fill="FFFFFF"/>
          <w:lang w:val="en-US"/>
        </w:rPr>
        <w:lastRenderedPageBreak/>
        <w:t>WHAT</w:t>
      </w:r>
      <w:r w:rsidR="0011714D" w:rsidRPr="00D16612">
        <w:rPr>
          <w:rStyle w:val="Forte"/>
          <w:rFonts w:ascii="Times New Roman" w:hAnsi="Times New Roman" w:cs="Times New Roman"/>
          <w:b w:val="0"/>
          <w:color w:val="222222"/>
          <w:shd w:val="clear" w:color="auto" w:fill="FFFFFF"/>
          <w:lang w:val="en-US"/>
        </w:rPr>
        <w:t xml:space="preserve"> is FeliCa?:</w:t>
      </w:r>
      <w:r w:rsidR="0011714D" w:rsidRPr="00D16612">
        <w:rPr>
          <w:rStyle w:val="apple-converted-space"/>
          <w:rFonts w:ascii="Times New Roman" w:hAnsi="Times New Roman" w:cs="Times New Roman"/>
          <w:b/>
          <w:bCs/>
          <w:color w:val="222222"/>
          <w:shd w:val="clear" w:color="auto" w:fill="FFFFFF"/>
          <w:lang w:val="en-US"/>
        </w:rPr>
        <w:t> </w:t>
      </w:r>
      <w:r w:rsidR="0011714D" w:rsidRPr="00D16612">
        <w:rPr>
          <w:rFonts w:ascii="Times New Roman" w:hAnsi="Times New Roman" w:cs="Times New Roman"/>
          <w:color w:val="222222"/>
          <w:shd w:val="clear" w:color="auto" w:fill="FFFFFF"/>
          <w:lang w:val="en-US"/>
        </w:rPr>
        <w:t xml:space="preserve">"Contactless" convenience with Sony's FeliCa. </w:t>
      </w:r>
      <w:r w:rsidR="00BA6590" w:rsidRPr="0048157E">
        <w:rPr>
          <w:rFonts w:ascii="Times New Roman" w:hAnsi="Times New Roman" w:cs="Times New Roman"/>
          <w:color w:val="222222"/>
          <w:shd w:val="clear" w:color="auto" w:fill="FFFFFF"/>
        </w:rPr>
        <w:t>SONY G</w:t>
      </w:r>
      <w:r w:rsidRPr="0048157E">
        <w:rPr>
          <w:rFonts w:ascii="Times New Roman" w:hAnsi="Times New Roman" w:cs="Times New Roman"/>
          <w:color w:val="222222"/>
          <w:shd w:val="clear" w:color="auto" w:fill="FFFFFF"/>
        </w:rPr>
        <w:t>lobal</w:t>
      </w:r>
      <w:r w:rsidR="00BA6590" w:rsidRPr="0048157E">
        <w:rPr>
          <w:rFonts w:ascii="Times New Roman" w:hAnsi="Times New Roman" w:cs="Times New Roman"/>
          <w:color w:val="222222"/>
          <w:shd w:val="clear" w:color="auto" w:fill="FFFFFF"/>
        </w:rPr>
        <w:t>.</w:t>
      </w:r>
      <w:r w:rsidR="0011714D" w:rsidRPr="0048157E">
        <w:rPr>
          <w:rStyle w:val="apple-converted-space"/>
          <w:rFonts w:ascii="Times New Roman" w:hAnsi="Times New Roman" w:cs="Times New Roman"/>
          <w:color w:val="222222"/>
          <w:shd w:val="clear" w:color="auto" w:fill="FFFFFF"/>
        </w:rPr>
        <w:t xml:space="preserve"> Tóquio.</w:t>
      </w:r>
      <w:r w:rsidR="00BA6590" w:rsidRPr="0048157E">
        <w:rPr>
          <w:rFonts w:ascii="Times New Roman" w:hAnsi="Times New Roman" w:cs="Times New Roman"/>
          <w:color w:val="222222"/>
          <w:shd w:val="clear" w:color="auto" w:fill="FFFFFF"/>
        </w:rPr>
        <w:t xml:space="preserve"> </w:t>
      </w:r>
      <w:r w:rsidR="00BA6590" w:rsidRPr="00B06669">
        <w:rPr>
          <w:rFonts w:ascii="Times New Roman" w:hAnsi="Times New Roman" w:cs="Times New Roman"/>
          <w:color w:val="222222"/>
          <w:shd w:val="clear" w:color="auto" w:fill="FFFFFF"/>
        </w:rPr>
        <w:t>Disponível em: &lt;http://www.sony.net/Products/felica/about/&gt;. Acesso em: 05 mar. 2016.</w:t>
      </w:r>
    </w:p>
    <w:p w14:paraId="36A784F0" w14:textId="77777777" w:rsidR="00BA6590" w:rsidRPr="00A12BB5" w:rsidRDefault="00BA6590" w:rsidP="0090039E">
      <w:pPr>
        <w:spacing w:after="0" w:line="240" w:lineRule="auto"/>
        <w:jc w:val="both"/>
        <w:rPr>
          <w:rFonts w:ascii="Times New Roman" w:hAnsi="Times New Roman" w:cs="Times New Roman"/>
        </w:rPr>
      </w:pPr>
    </w:p>
    <w:p w14:paraId="0F338052" w14:textId="390FB1EB" w:rsidR="00BA6590" w:rsidRPr="0048157E" w:rsidRDefault="00BA6590" w:rsidP="0090039E">
      <w:pPr>
        <w:spacing w:after="0" w:line="240" w:lineRule="auto"/>
        <w:jc w:val="both"/>
        <w:rPr>
          <w:rFonts w:ascii="Times New Roman" w:hAnsi="Times New Roman" w:cs="Times New Roman"/>
          <w:color w:val="222222"/>
          <w:shd w:val="clear" w:color="auto" w:fill="FFFFFF"/>
          <w:lang w:val="en-US"/>
        </w:rPr>
      </w:pPr>
      <w:r w:rsidRPr="0048157E">
        <w:rPr>
          <w:rFonts w:ascii="Times New Roman" w:hAnsi="Times New Roman" w:cs="Times New Roman"/>
          <w:color w:val="222222"/>
          <w:shd w:val="clear" w:color="auto" w:fill="FFFFFF"/>
        </w:rPr>
        <w:t>STANEK, William R..</w:t>
      </w:r>
      <w:r w:rsidRPr="0048157E">
        <w:rPr>
          <w:rStyle w:val="apple-converted-space"/>
          <w:rFonts w:ascii="Times New Roman" w:hAnsi="Times New Roman" w:cs="Times New Roman"/>
          <w:color w:val="222222"/>
          <w:shd w:val="clear" w:color="auto" w:fill="FFFFFF"/>
        </w:rPr>
        <w:t> </w:t>
      </w:r>
      <w:r w:rsidRPr="0048157E">
        <w:rPr>
          <w:rStyle w:val="Forte"/>
          <w:rFonts w:ascii="Times New Roman" w:hAnsi="Times New Roman" w:cs="Times New Roman"/>
          <w:color w:val="222222"/>
          <w:shd w:val="clear" w:color="auto" w:fill="FFFFFF"/>
        </w:rPr>
        <w:t>Windows Server 2008:</w:t>
      </w:r>
      <w:r w:rsidRPr="0048157E">
        <w:rPr>
          <w:rStyle w:val="apple-converted-space"/>
          <w:rFonts w:ascii="Times New Roman" w:hAnsi="Times New Roman" w:cs="Times New Roman"/>
          <w:b/>
          <w:bCs/>
          <w:color w:val="222222"/>
          <w:shd w:val="clear" w:color="auto" w:fill="FFFFFF"/>
        </w:rPr>
        <w:t> </w:t>
      </w:r>
      <w:r w:rsidRPr="0048157E">
        <w:rPr>
          <w:rFonts w:ascii="Times New Roman" w:hAnsi="Times New Roman" w:cs="Times New Roman"/>
          <w:color w:val="222222"/>
          <w:shd w:val="clear" w:color="auto" w:fill="FFFFFF"/>
        </w:rPr>
        <w:t xml:space="preserve">Guia Completo. </w:t>
      </w:r>
      <w:r w:rsidRPr="0048157E">
        <w:rPr>
          <w:rFonts w:ascii="Times New Roman" w:hAnsi="Times New Roman" w:cs="Times New Roman"/>
          <w:color w:val="222222"/>
          <w:shd w:val="clear" w:color="auto" w:fill="FFFFFF"/>
          <w:lang w:val="en-US"/>
        </w:rPr>
        <w:t>Porto Alegre: Bookman, 2009. 1519 p.</w:t>
      </w:r>
    </w:p>
    <w:p w14:paraId="7F77E702" w14:textId="77777777" w:rsidR="00BA6590" w:rsidRPr="0048157E" w:rsidRDefault="00BA6590" w:rsidP="0090039E">
      <w:pPr>
        <w:spacing w:after="0" w:line="240" w:lineRule="auto"/>
        <w:jc w:val="both"/>
        <w:rPr>
          <w:rFonts w:ascii="Times New Roman" w:hAnsi="Times New Roman" w:cs="Times New Roman"/>
          <w:lang w:val="en-US"/>
        </w:rPr>
      </w:pPr>
    </w:p>
    <w:p w14:paraId="45CE7120" w14:textId="42ACDDF6" w:rsidR="00BA6590"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lang w:val="en-US"/>
        </w:rPr>
        <w:t>STMICROELECTRONICS. </w:t>
      </w:r>
      <w:r w:rsidRPr="00A12BB5">
        <w:rPr>
          <w:rStyle w:val="Forte"/>
          <w:rFonts w:ascii="Times New Roman" w:hAnsi="Times New Roman"/>
          <w:color w:val="222222"/>
          <w:sz w:val="24"/>
          <w:szCs w:val="24"/>
          <w:shd w:val="clear" w:color="auto" w:fill="FFFFFF"/>
          <w:lang w:val="en-US"/>
        </w:rPr>
        <w:t>TN1216 Technical Note: </w:t>
      </w:r>
      <w:r w:rsidRPr="00A12BB5">
        <w:rPr>
          <w:rFonts w:ascii="Times New Roman" w:hAnsi="Times New Roman"/>
          <w:color w:val="222222"/>
          <w:sz w:val="24"/>
          <w:szCs w:val="24"/>
          <w:shd w:val="clear" w:color="auto" w:fill="FFFFFF"/>
          <w:lang w:val="en-US"/>
        </w:rPr>
        <w:t xml:space="preserve">ST25 NFC Guide. </w:t>
      </w:r>
      <w:r w:rsidRPr="00A12BB5">
        <w:rPr>
          <w:rFonts w:ascii="Times New Roman" w:hAnsi="Times New Roman"/>
          <w:color w:val="222222"/>
          <w:sz w:val="24"/>
          <w:szCs w:val="24"/>
          <w:shd w:val="clear" w:color="auto" w:fill="FFFFFF"/>
        </w:rPr>
        <w:t>2. ed. Genebra: Stmicroelectronics, 2016. 38 p. Disponível em: &lt;http://www.st.com/content/ccc/resource/technical/document/technical_note/f9/a8/5a/0f/61/bf/42/29/DM00190233.pdf/files/DM00190233.pdf/jcr:content/translations/en.DM00190233.pdf&gt;. Acesso em: 15 maio 2017.</w:t>
      </w:r>
    </w:p>
    <w:p w14:paraId="7CCC066C" w14:textId="3A1F5831" w:rsidR="0085774F" w:rsidRDefault="0085774F" w:rsidP="0090039E">
      <w:pPr>
        <w:pStyle w:val="TextosemFormatao"/>
        <w:jc w:val="both"/>
        <w:rPr>
          <w:rFonts w:ascii="Times New Roman" w:hAnsi="Times New Roman"/>
          <w:color w:val="222222"/>
          <w:sz w:val="24"/>
          <w:szCs w:val="24"/>
          <w:shd w:val="clear" w:color="auto" w:fill="FFFFFF"/>
        </w:rPr>
      </w:pPr>
    </w:p>
    <w:p w14:paraId="5F872C7C" w14:textId="44820A7C" w:rsidR="0085774F" w:rsidRPr="0085774F" w:rsidRDefault="0085774F" w:rsidP="0090039E">
      <w:pPr>
        <w:pStyle w:val="TextosemFormatao"/>
        <w:jc w:val="both"/>
        <w:rPr>
          <w:rFonts w:ascii="Times New Roman" w:hAnsi="Times New Roman"/>
          <w:sz w:val="24"/>
          <w:szCs w:val="24"/>
        </w:rPr>
      </w:pPr>
      <w:r>
        <w:rPr>
          <w:rFonts w:ascii="Times New Roman" w:hAnsi="Times New Roman"/>
          <w:sz w:val="24"/>
          <w:szCs w:val="24"/>
        </w:rPr>
        <w:t xml:space="preserve">TECHTUDO. </w:t>
      </w:r>
      <w:r w:rsidRPr="00441694">
        <w:rPr>
          <w:rFonts w:ascii="Times New Roman" w:hAnsi="Times New Roman"/>
          <w:b/>
          <w:sz w:val="24"/>
          <w:szCs w:val="24"/>
        </w:rPr>
        <w:t>Como usar o NFC do seu smartphone?</w:t>
      </w:r>
      <w:r>
        <w:rPr>
          <w:rFonts w:ascii="Times New Roman" w:hAnsi="Times New Roman"/>
          <w:sz w:val="24"/>
          <w:szCs w:val="24"/>
        </w:rPr>
        <w:t>. Disponível em: &lt;</w:t>
      </w:r>
      <w:r w:rsidRPr="00EA7EEC">
        <w:rPr>
          <w:rFonts w:ascii="Times New Roman" w:hAnsi="Times New Roman"/>
          <w:sz w:val="24"/>
          <w:szCs w:val="24"/>
        </w:rPr>
        <w:t>http://www.techtudo.com.br/dicas-e-tutoriais/noticia/2013/12/como-usar-o-nfc-do-seu-smartphone.html</w:t>
      </w:r>
      <w:r>
        <w:rPr>
          <w:rFonts w:ascii="Times New Roman" w:hAnsi="Times New Roman"/>
          <w:sz w:val="24"/>
          <w:szCs w:val="24"/>
        </w:rPr>
        <w:t>&gt;. Acesso em: 03 dez. 2017.</w:t>
      </w:r>
    </w:p>
    <w:p w14:paraId="5AE9A0D9" w14:textId="77777777" w:rsidR="00BA6590" w:rsidRPr="00A12BB5" w:rsidRDefault="00BA6590" w:rsidP="0090039E">
      <w:pPr>
        <w:pStyle w:val="TextosemFormatao"/>
        <w:jc w:val="both"/>
        <w:rPr>
          <w:rFonts w:ascii="Times New Roman" w:hAnsi="Times New Roman"/>
          <w:sz w:val="24"/>
          <w:szCs w:val="24"/>
        </w:rPr>
      </w:pPr>
    </w:p>
    <w:p w14:paraId="1BD6C054" w14:textId="15AA9618" w:rsidR="00BA6590"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rPr>
        <w:t>THOMPSON, Marco Aurélio da Silva. </w:t>
      </w:r>
      <w:r w:rsidRPr="00A12BB5">
        <w:rPr>
          <w:rStyle w:val="Forte"/>
          <w:rFonts w:ascii="Times New Roman" w:hAnsi="Times New Roman"/>
          <w:color w:val="222222"/>
          <w:sz w:val="24"/>
          <w:szCs w:val="24"/>
          <w:shd w:val="clear" w:color="auto" w:fill="FFFFFF"/>
        </w:rPr>
        <w:t>Windows Server 2012: </w:t>
      </w:r>
      <w:r w:rsidRPr="00A12BB5">
        <w:rPr>
          <w:rFonts w:ascii="Times New Roman" w:hAnsi="Times New Roman"/>
          <w:color w:val="222222"/>
          <w:sz w:val="24"/>
          <w:szCs w:val="24"/>
          <w:shd w:val="clear" w:color="auto" w:fill="FFFFFF"/>
        </w:rPr>
        <w:t>Instalação, Configuração e Administração de Redes. 2. ed. São Paulo: Érica, 2013. 368 p.</w:t>
      </w:r>
    </w:p>
    <w:p w14:paraId="4C4CC540" w14:textId="77777777" w:rsidR="00BA6590" w:rsidRPr="00A12BB5" w:rsidRDefault="00BA6590" w:rsidP="0090039E">
      <w:pPr>
        <w:pStyle w:val="TextosemFormatao"/>
        <w:jc w:val="both"/>
        <w:rPr>
          <w:rFonts w:ascii="Times New Roman" w:hAnsi="Times New Roman"/>
          <w:sz w:val="24"/>
          <w:szCs w:val="24"/>
        </w:rPr>
      </w:pPr>
    </w:p>
    <w:p w14:paraId="189D18FB" w14:textId="2A295C57" w:rsidR="00BA6590"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rPr>
        <w:t>UNICAMP (São Paulo). </w:t>
      </w:r>
      <w:r w:rsidRPr="00A12BB5">
        <w:rPr>
          <w:rStyle w:val="Forte"/>
          <w:rFonts w:ascii="Times New Roman" w:hAnsi="Times New Roman"/>
          <w:color w:val="222222"/>
          <w:sz w:val="24"/>
          <w:szCs w:val="24"/>
          <w:shd w:val="clear" w:color="auto" w:fill="FFFFFF"/>
        </w:rPr>
        <w:t>Cartão de Identidade Institucional: </w:t>
      </w:r>
      <w:r w:rsidRPr="00A12BB5">
        <w:rPr>
          <w:rFonts w:ascii="Times New Roman" w:hAnsi="Times New Roman"/>
          <w:color w:val="222222"/>
          <w:sz w:val="24"/>
          <w:szCs w:val="24"/>
          <w:shd w:val="clear" w:color="auto" w:fill="FFFFFF"/>
        </w:rPr>
        <w:t>Informações Técnicas. Disponível em: &lt;https://www.smartcard.unicamp.br/?page_id=254&gt;. Acesso em: 7 jul. 2017.</w:t>
      </w:r>
    </w:p>
    <w:p w14:paraId="02FF7E9E" w14:textId="77777777" w:rsidR="00BA6590" w:rsidRPr="00A12BB5" w:rsidRDefault="00BA6590" w:rsidP="0090039E">
      <w:pPr>
        <w:pStyle w:val="TextosemFormatao"/>
        <w:jc w:val="both"/>
        <w:rPr>
          <w:rFonts w:ascii="Times New Roman" w:hAnsi="Times New Roman"/>
          <w:color w:val="222222"/>
          <w:sz w:val="24"/>
          <w:szCs w:val="24"/>
          <w:shd w:val="clear" w:color="auto" w:fill="FFFFFF"/>
        </w:rPr>
      </w:pPr>
    </w:p>
    <w:p w14:paraId="7B6045EA" w14:textId="1A533D69" w:rsidR="00775DD3" w:rsidRPr="0085774F" w:rsidRDefault="00BA6590" w:rsidP="0090039E">
      <w:pPr>
        <w:pStyle w:val="TextosemFormatao"/>
        <w:jc w:val="both"/>
        <w:rPr>
          <w:rFonts w:ascii="Times New Roman" w:hAnsi="Times New Roman"/>
          <w:color w:val="222222"/>
          <w:sz w:val="24"/>
          <w:szCs w:val="24"/>
          <w:shd w:val="clear" w:color="auto" w:fill="FFFFFF"/>
        </w:rPr>
      </w:pPr>
      <w:r w:rsidRPr="00A12BB5">
        <w:rPr>
          <w:rFonts w:ascii="Times New Roman" w:hAnsi="Times New Roman"/>
          <w:color w:val="222222"/>
          <w:sz w:val="24"/>
          <w:szCs w:val="24"/>
          <w:shd w:val="clear" w:color="auto" w:fill="FFFFFF"/>
          <w:lang w:val="en-US"/>
        </w:rPr>
        <w:t>WALSHAW, Robin. </w:t>
      </w:r>
      <w:r w:rsidRPr="00A12BB5">
        <w:rPr>
          <w:rStyle w:val="Forte"/>
          <w:rFonts w:ascii="Times New Roman" w:hAnsi="Times New Roman"/>
          <w:color w:val="222222"/>
          <w:sz w:val="24"/>
          <w:szCs w:val="24"/>
          <w:shd w:val="clear" w:color="auto" w:fill="FFFFFF"/>
          <w:lang w:val="en-US"/>
        </w:rPr>
        <w:t>Mission Critical Windows 2000: </w:t>
      </w:r>
      <w:r w:rsidRPr="00A12BB5">
        <w:rPr>
          <w:rFonts w:ascii="Times New Roman" w:hAnsi="Times New Roman"/>
          <w:color w:val="222222"/>
          <w:sz w:val="24"/>
          <w:szCs w:val="24"/>
          <w:shd w:val="clear" w:color="auto" w:fill="FFFFFF"/>
          <w:lang w:val="en-US"/>
        </w:rPr>
        <w:t xml:space="preserve">Server Administration. </w:t>
      </w:r>
      <w:r w:rsidRPr="00A12BB5">
        <w:rPr>
          <w:rFonts w:ascii="Times New Roman" w:hAnsi="Times New Roman"/>
          <w:color w:val="222222"/>
          <w:sz w:val="24"/>
          <w:szCs w:val="24"/>
          <w:shd w:val="clear" w:color="auto" w:fill="FFFFFF"/>
        </w:rPr>
        <w:t>Rockland: Syngress, 2000. 560 p.</w:t>
      </w:r>
      <w:r w:rsidR="00775DD3">
        <w:rPr>
          <w:rFonts w:ascii="Times New Roman" w:hAnsi="Times New Roman"/>
          <w:b/>
        </w:rPr>
        <w:br w:type="page"/>
      </w:r>
    </w:p>
    <w:p w14:paraId="2242C319" w14:textId="2C9A47AA" w:rsidR="00B66AED" w:rsidRPr="00735F5B" w:rsidRDefault="00B66AED" w:rsidP="00735F5B">
      <w:pPr>
        <w:pStyle w:val="Ttulo1"/>
        <w:spacing w:after="0"/>
        <w:jc w:val="center"/>
        <w:rPr>
          <w:rFonts w:ascii="Times New Roman" w:hAnsi="Times New Roman" w:cs="Times New Roman"/>
          <w:sz w:val="24"/>
          <w:szCs w:val="24"/>
        </w:rPr>
      </w:pPr>
      <w:bookmarkStart w:id="69" w:name="_Toc492922879"/>
      <w:r w:rsidRPr="005A6536">
        <w:rPr>
          <w:rFonts w:ascii="Times New Roman" w:hAnsi="Times New Roman" w:cs="Times New Roman"/>
          <w:sz w:val="24"/>
          <w:szCs w:val="24"/>
        </w:rPr>
        <w:lastRenderedPageBreak/>
        <w:t xml:space="preserve">APÊNDICE A – </w:t>
      </w:r>
      <w:r w:rsidRPr="005A6536">
        <w:rPr>
          <w:rFonts w:ascii="Times New Roman" w:hAnsi="Times New Roman" w:cs="Times New Roman"/>
          <w:b w:val="0"/>
          <w:sz w:val="24"/>
          <w:szCs w:val="24"/>
        </w:rPr>
        <w:t>C</w:t>
      </w:r>
      <w:r w:rsidR="008A327A">
        <w:rPr>
          <w:rFonts w:ascii="Times New Roman" w:hAnsi="Times New Roman" w:cs="Times New Roman"/>
          <w:b w:val="0"/>
          <w:sz w:val="24"/>
          <w:szCs w:val="24"/>
        </w:rPr>
        <w:t>ÓDIGO FONTE DO SISTEMA</w:t>
      </w:r>
      <w:bookmarkEnd w:id="69"/>
    </w:p>
    <w:p w14:paraId="35EDB0AB" w14:textId="77777777" w:rsidR="00735F5B" w:rsidRDefault="00735F5B" w:rsidP="00EF5A9F">
      <w:pPr>
        <w:pStyle w:val="TextosemFormatao"/>
        <w:spacing w:line="360" w:lineRule="auto"/>
        <w:jc w:val="both"/>
        <w:rPr>
          <w:rFonts w:ascii="Times New Roman" w:hAnsi="Times New Roman"/>
          <w:sz w:val="24"/>
          <w:szCs w:val="24"/>
        </w:rPr>
      </w:pPr>
    </w:p>
    <w:p w14:paraId="76435D7C" w14:textId="75A78030" w:rsidR="00EF5A9F" w:rsidRPr="003B25B8" w:rsidRDefault="00EF5A9F" w:rsidP="00EF5A9F">
      <w:pPr>
        <w:pStyle w:val="TextosemFormatao"/>
        <w:spacing w:line="360" w:lineRule="auto"/>
        <w:jc w:val="both"/>
        <w:rPr>
          <w:rFonts w:ascii="Times New Roman" w:hAnsi="Times New Roman"/>
          <w:sz w:val="24"/>
          <w:szCs w:val="24"/>
        </w:rPr>
      </w:pPr>
      <w:r w:rsidRPr="003B25B8">
        <w:rPr>
          <w:rFonts w:ascii="Times New Roman" w:hAnsi="Times New Roman"/>
          <w:sz w:val="24"/>
          <w:szCs w:val="24"/>
        </w:rPr>
        <w:t>//Sistema de leitura de TAGs</w:t>
      </w:r>
    </w:p>
    <w:p w14:paraId="11666239" w14:textId="77777777" w:rsidR="00EF5A9F" w:rsidRPr="003B25B8" w:rsidRDefault="00EF5A9F" w:rsidP="00EF5A9F">
      <w:pPr>
        <w:pStyle w:val="TextosemFormatao"/>
        <w:spacing w:line="360" w:lineRule="auto"/>
        <w:jc w:val="both"/>
        <w:rPr>
          <w:rFonts w:ascii="Times New Roman" w:hAnsi="Times New Roman"/>
          <w:sz w:val="24"/>
          <w:szCs w:val="24"/>
        </w:rPr>
      </w:pPr>
      <w:r w:rsidRPr="003B25B8">
        <w:rPr>
          <w:rFonts w:ascii="Times New Roman" w:hAnsi="Times New Roman"/>
          <w:sz w:val="24"/>
          <w:szCs w:val="24"/>
        </w:rPr>
        <w:t>//Autor: Newton Teixeira de Brito Neto</w:t>
      </w:r>
    </w:p>
    <w:p w14:paraId="1FD2E812" w14:textId="77777777" w:rsidR="00EF5A9F" w:rsidRPr="003B25B8" w:rsidRDefault="00EF5A9F" w:rsidP="00EF5A9F">
      <w:pPr>
        <w:pStyle w:val="TextosemFormatao"/>
        <w:spacing w:line="360" w:lineRule="auto"/>
        <w:jc w:val="both"/>
        <w:rPr>
          <w:rFonts w:ascii="Times New Roman" w:hAnsi="Times New Roman"/>
          <w:sz w:val="24"/>
          <w:szCs w:val="24"/>
        </w:rPr>
      </w:pPr>
      <w:r w:rsidRPr="003B25B8">
        <w:rPr>
          <w:rFonts w:ascii="Times New Roman" w:hAnsi="Times New Roman"/>
          <w:sz w:val="24"/>
          <w:szCs w:val="24"/>
        </w:rPr>
        <w:t>//Versão: 6.4</w:t>
      </w:r>
    </w:p>
    <w:p w14:paraId="791DB953" w14:textId="77777777" w:rsidR="00EF5A9F" w:rsidRPr="003B25B8" w:rsidRDefault="00EF5A9F" w:rsidP="00EF5A9F">
      <w:pPr>
        <w:pStyle w:val="TextosemFormatao"/>
        <w:spacing w:line="360" w:lineRule="auto"/>
        <w:jc w:val="both"/>
        <w:rPr>
          <w:rFonts w:ascii="Times New Roman" w:hAnsi="Times New Roman"/>
          <w:sz w:val="24"/>
          <w:szCs w:val="24"/>
        </w:rPr>
      </w:pPr>
      <w:r w:rsidRPr="003B25B8">
        <w:rPr>
          <w:rFonts w:ascii="Times New Roman" w:hAnsi="Times New Roman"/>
          <w:sz w:val="24"/>
          <w:szCs w:val="24"/>
        </w:rPr>
        <w:t>//Ano: 2017</w:t>
      </w:r>
    </w:p>
    <w:p w14:paraId="045BAD9A" w14:textId="77777777" w:rsidR="00EF5A9F" w:rsidRPr="003B25B8" w:rsidRDefault="00EF5A9F" w:rsidP="00EF5A9F">
      <w:pPr>
        <w:pStyle w:val="TextosemFormatao"/>
        <w:spacing w:line="360" w:lineRule="auto"/>
        <w:jc w:val="both"/>
        <w:rPr>
          <w:rFonts w:ascii="Times New Roman" w:hAnsi="Times New Roman"/>
        </w:rPr>
      </w:pPr>
    </w:p>
    <w:p w14:paraId="4C1F9794"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#include &lt;PN532.h&gt;    //Biblioteca do módulo PN532</w:t>
      </w:r>
    </w:p>
    <w:p w14:paraId="7306F02A"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#include &lt;SPI.h&gt;    //Biblioteca de Interface Periférica Serial</w:t>
      </w:r>
    </w:p>
    <w:p w14:paraId="6C386E9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#include &lt;Ethernet.h&gt;    //Biblioteca da shield Ethernet W5100</w:t>
      </w:r>
    </w:p>
    <w:p w14:paraId="4BF6C5DC" w14:textId="77777777" w:rsidR="00EF5A9F" w:rsidRPr="009C0158" w:rsidRDefault="00EF5A9F" w:rsidP="00EF5A9F">
      <w:pPr>
        <w:pStyle w:val="TextosemFormatao"/>
        <w:spacing w:line="360" w:lineRule="auto"/>
        <w:jc w:val="both"/>
        <w:rPr>
          <w:rFonts w:ascii="Times New Roman" w:hAnsi="Times New Roman"/>
          <w:sz w:val="20"/>
          <w:szCs w:val="20"/>
          <w:lang w:val="en-US"/>
        </w:rPr>
      </w:pPr>
    </w:p>
    <w:p w14:paraId="55115546" w14:textId="77777777" w:rsidR="00EF5A9F" w:rsidRPr="00317EEA" w:rsidRDefault="00EF5A9F" w:rsidP="00EF5A9F">
      <w:pPr>
        <w:pStyle w:val="TextosemFormatao"/>
        <w:spacing w:line="360" w:lineRule="auto"/>
        <w:jc w:val="both"/>
        <w:rPr>
          <w:rFonts w:ascii="Times New Roman" w:hAnsi="Times New Roman"/>
          <w:sz w:val="20"/>
          <w:szCs w:val="20"/>
        </w:rPr>
      </w:pPr>
      <w:r w:rsidRPr="00317EEA">
        <w:rPr>
          <w:rFonts w:ascii="Times New Roman" w:hAnsi="Times New Roman"/>
          <w:sz w:val="20"/>
          <w:szCs w:val="20"/>
        </w:rPr>
        <w:t>//Configurações do leitor NFC</w:t>
      </w:r>
    </w:p>
    <w:p w14:paraId="15013BCB"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#define PN532_CS 9</w:t>
      </w:r>
    </w:p>
    <w:p w14:paraId="6B5F9AA8"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PN532 nfc(PN532_CS);</w:t>
      </w:r>
    </w:p>
    <w:p w14:paraId="4DBD1CE9" w14:textId="77777777" w:rsidR="00EF5A9F" w:rsidRPr="003B25B8" w:rsidRDefault="00EF5A9F" w:rsidP="00EF5A9F">
      <w:pPr>
        <w:pStyle w:val="TextosemFormatao"/>
        <w:spacing w:line="360" w:lineRule="auto"/>
        <w:jc w:val="both"/>
        <w:rPr>
          <w:rFonts w:ascii="Times New Roman" w:hAnsi="Times New Roman"/>
          <w:sz w:val="20"/>
          <w:szCs w:val="20"/>
        </w:rPr>
      </w:pPr>
    </w:p>
    <w:p w14:paraId="6B0AF67A"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//Configuração de rede</w:t>
      </w:r>
    </w:p>
    <w:p w14:paraId="1E9E8C60"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byte mac[] = { 0xDE, 0xAD, 0xBE, 0xEF, 0xFE, 0xED };</w:t>
      </w:r>
    </w:p>
    <w:p w14:paraId="437C01A3"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IPAddress ip_shield(192, 168, 0, 105);</w:t>
      </w:r>
    </w:p>
    <w:p w14:paraId="07579DFD"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IPAddress ip_server(192, 168, 0, 102);</w:t>
      </w:r>
    </w:p>
    <w:p w14:paraId="4754A93C" w14:textId="77777777" w:rsidR="00EF5A9F" w:rsidRPr="00094404" w:rsidRDefault="00EF5A9F" w:rsidP="00EF5A9F">
      <w:pPr>
        <w:pStyle w:val="TextosemFormatao"/>
        <w:spacing w:line="360" w:lineRule="auto"/>
        <w:jc w:val="both"/>
        <w:rPr>
          <w:rFonts w:ascii="Times New Roman" w:hAnsi="Times New Roman"/>
          <w:sz w:val="20"/>
          <w:szCs w:val="20"/>
        </w:rPr>
      </w:pPr>
      <w:r w:rsidRPr="00094404">
        <w:rPr>
          <w:rFonts w:ascii="Times New Roman" w:hAnsi="Times New Roman"/>
          <w:sz w:val="20"/>
          <w:szCs w:val="20"/>
        </w:rPr>
        <w:t>EthernetClient client;</w:t>
      </w:r>
    </w:p>
    <w:p w14:paraId="15ED30BA" w14:textId="77777777" w:rsidR="00EF5A9F" w:rsidRPr="00094404" w:rsidRDefault="00EF5A9F" w:rsidP="00EF5A9F">
      <w:pPr>
        <w:pStyle w:val="TextosemFormatao"/>
        <w:spacing w:line="360" w:lineRule="auto"/>
        <w:jc w:val="both"/>
        <w:rPr>
          <w:rFonts w:ascii="Times New Roman" w:hAnsi="Times New Roman"/>
          <w:sz w:val="20"/>
          <w:szCs w:val="20"/>
        </w:rPr>
      </w:pPr>
    </w:p>
    <w:p w14:paraId="4772FF73" w14:textId="77777777" w:rsidR="00EF5A9F" w:rsidRPr="00094404" w:rsidRDefault="00EF5A9F" w:rsidP="00EF5A9F">
      <w:pPr>
        <w:pStyle w:val="TextosemFormatao"/>
        <w:spacing w:line="360" w:lineRule="auto"/>
        <w:jc w:val="both"/>
        <w:rPr>
          <w:rFonts w:ascii="Times New Roman" w:hAnsi="Times New Roman"/>
          <w:sz w:val="20"/>
          <w:szCs w:val="20"/>
        </w:rPr>
      </w:pPr>
      <w:r w:rsidRPr="00094404">
        <w:rPr>
          <w:rFonts w:ascii="Times New Roman" w:hAnsi="Times New Roman"/>
          <w:sz w:val="20"/>
          <w:szCs w:val="20"/>
        </w:rPr>
        <w:t>//Variaveis auxiliares</w:t>
      </w:r>
    </w:p>
    <w:p w14:paraId="21BEBB3E" w14:textId="77777777" w:rsidR="00EF5A9F" w:rsidRPr="00094404" w:rsidRDefault="00EF5A9F" w:rsidP="00EF5A9F">
      <w:pPr>
        <w:pStyle w:val="TextosemFormatao"/>
        <w:spacing w:line="360" w:lineRule="auto"/>
        <w:jc w:val="both"/>
        <w:rPr>
          <w:rFonts w:ascii="Times New Roman" w:hAnsi="Times New Roman"/>
          <w:sz w:val="20"/>
          <w:szCs w:val="20"/>
        </w:rPr>
      </w:pPr>
      <w:r w:rsidRPr="00094404">
        <w:rPr>
          <w:rFonts w:ascii="Times New Roman" w:hAnsi="Times New Roman"/>
          <w:sz w:val="20"/>
          <w:szCs w:val="20"/>
        </w:rPr>
        <w:t>String dados_requisicao;</w:t>
      </w:r>
    </w:p>
    <w:p w14:paraId="2D21F28C" w14:textId="77777777" w:rsidR="00EF5A9F" w:rsidRPr="00094404" w:rsidRDefault="00EF5A9F" w:rsidP="00EF5A9F">
      <w:pPr>
        <w:pStyle w:val="TextosemFormatao"/>
        <w:spacing w:line="360" w:lineRule="auto"/>
        <w:jc w:val="both"/>
        <w:rPr>
          <w:rFonts w:ascii="Times New Roman" w:hAnsi="Times New Roman"/>
          <w:sz w:val="20"/>
          <w:szCs w:val="20"/>
        </w:rPr>
      </w:pPr>
      <w:r w:rsidRPr="00094404">
        <w:rPr>
          <w:rFonts w:ascii="Times New Roman" w:hAnsi="Times New Roman"/>
          <w:sz w:val="20"/>
          <w:szCs w:val="20"/>
        </w:rPr>
        <w:t>int tamanho_requisicao;</w:t>
      </w:r>
    </w:p>
    <w:p w14:paraId="0A62A11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int armazenaConnect = 0;</w:t>
      </w:r>
    </w:p>
    <w:p w14:paraId="04CB3DC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int armazenaAvailableBytes = 0;</w:t>
      </w:r>
    </w:p>
    <w:p w14:paraId="040E0B9C"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char armazenaUser[16];</w:t>
      </w:r>
    </w:p>
    <w:p w14:paraId="29E00D0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char armazenaPass[16];</w:t>
      </w:r>
    </w:p>
    <w:p w14:paraId="135FB51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int contaTrue = 0;</w:t>
      </w:r>
    </w:p>
    <w:p w14:paraId="59B2B8AD"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int blockn;</w:t>
      </w:r>
    </w:p>
    <w:p w14:paraId="38639AB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String stringUser;</w:t>
      </w:r>
    </w:p>
    <w:p w14:paraId="60333E7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String stringPass;</w:t>
      </w:r>
    </w:p>
    <w:p w14:paraId="28F028DC" w14:textId="77777777" w:rsidR="00EF5A9F" w:rsidRPr="009C0158" w:rsidRDefault="00EF5A9F" w:rsidP="00EF5A9F">
      <w:pPr>
        <w:pStyle w:val="TextosemFormatao"/>
        <w:spacing w:line="360" w:lineRule="auto"/>
        <w:jc w:val="both"/>
        <w:rPr>
          <w:rFonts w:ascii="Times New Roman" w:hAnsi="Times New Roman"/>
          <w:sz w:val="20"/>
          <w:szCs w:val="20"/>
          <w:lang w:val="en-US"/>
        </w:rPr>
      </w:pPr>
    </w:p>
    <w:p w14:paraId="205C3A4B" w14:textId="77777777" w:rsidR="00EF5A9F" w:rsidRPr="0048157E" w:rsidRDefault="00EF5A9F" w:rsidP="00EF5A9F">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//Inicializa o leitor NFC</w:t>
      </w:r>
    </w:p>
    <w:p w14:paraId="0D3515D5" w14:textId="77777777" w:rsidR="00EF5A9F" w:rsidRPr="0048157E" w:rsidRDefault="00EF5A9F" w:rsidP="00EF5A9F">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void inicializar(){</w:t>
      </w:r>
    </w:p>
    <w:p w14:paraId="489343E7" w14:textId="77777777" w:rsidR="00EF5A9F" w:rsidRPr="0048157E" w:rsidRDefault="00EF5A9F" w:rsidP="00EF5A9F">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 xml:space="preserve">  nfc.begin();</w:t>
      </w:r>
    </w:p>
    <w:p w14:paraId="54A0BF3F" w14:textId="77777777" w:rsidR="00EF5A9F" w:rsidRPr="0048157E" w:rsidRDefault="00EF5A9F" w:rsidP="00EF5A9F">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 xml:space="preserve">  nfc.SAMConfig();</w:t>
      </w:r>
    </w:p>
    <w:p w14:paraId="35D5B4EB" w14:textId="77777777" w:rsidR="00EF5A9F" w:rsidRPr="0048157E" w:rsidRDefault="00EF5A9F" w:rsidP="00EF5A9F">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w:t>
      </w:r>
    </w:p>
    <w:p w14:paraId="628A7DD3" w14:textId="77777777" w:rsidR="00EF5A9F" w:rsidRPr="0048157E" w:rsidRDefault="00EF5A9F" w:rsidP="00EF5A9F">
      <w:pPr>
        <w:pStyle w:val="TextosemFormatao"/>
        <w:spacing w:line="360" w:lineRule="auto"/>
        <w:jc w:val="both"/>
        <w:rPr>
          <w:rFonts w:ascii="Times New Roman" w:hAnsi="Times New Roman"/>
          <w:sz w:val="20"/>
          <w:szCs w:val="20"/>
          <w:lang w:val="en-US"/>
        </w:rPr>
      </w:pPr>
    </w:p>
    <w:p w14:paraId="7609FB6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lastRenderedPageBreak/>
        <w:t xml:space="preserve">void setup(void) {  </w:t>
      </w:r>
    </w:p>
    <w:p w14:paraId="77FF03B2" w14:textId="77777777" w:rsidR="00EF5A9F" w:rsidRPr="00D16612"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D16612">
        <w:rPr>
          <w:rFonts w:ascii="Times New Roman" w:hAnsi="Times New Roman"/>
          <w:sz w:val="20"/>
          <w:szCs w:val="20"/>
        </w:rPr>
        <w:t>Serial.begin(9600);</w:t>
      </w:r>
    </w:p>
    <w:p w14:paraId="0D3DBCFA" w14:textId="77777777" w:rsidR="00EF5A9F" w:rsidRPr="00317EEA" w:rsidRDefault="00EF5A9F" w:rsidP="00EF5A9F">
      <w:pPr>
        <w:pStyle w:val="TextosemFormatao"/>
        <w:spacing w:line="360" w:lineRule="auto"/>
        <w:jc w:val="both"/>
        <w:rPr>
          <w:rFonts w:ascii="Times New Roman" w:hAnsi="Times New Roman"/>
          <w:sz w:val="20"/>
          <w:szCs w:val="20"/>
        </w:rPr>
      </w:pPr>
      <w:r w:rsidRPr="00D16612">
        <w:rPr>
          <w:rFonts w:ascii="Times New Roman" w:hAnsi="Times New Roman"/>
          <w:sz w:val="20"/>
          <w:szCs w:val="20"/>
        </w:rPr>
        <w:t xml:space="preserve">  </w:t>
      </w:r>
      <w:r w:rsidRPr="00317EEA">
        <w:rPr>
          <w:rFonts w:ascii="Times New Roman" w:hAnsi="Times New Roman"/>
          <w:sz w:val="20"/>
          <w:szCs w:val="20"/>
        </w:rPr>
        <w:t>Ethernet.begin(mac, ip_shield);    //Iniciando as configurações de IP da shield</w:t>
      </w:r>
    </w:p>
    <w:p w14:paraId="1487794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inicializar();    //Chama a função que inicializa o leitor NFC</w:t>
      </w:r>
    </w:p>
    <w:p w14:paraId="2C450E1C" w14:textId="77777777" w:rsidR="00EF5A9F" w:rsidRPr="003B25B8" w:rsidRDefault="00EF5A9F" w:rsidP="00EF5A9F">
      <w:pPr>
        <w:pStyle w:val="TextosemFormatao"/>
        <w:spacing w:line="360" w:lineRule="auto"/>
        <w:jc w:val="both"/>
        <w:rPr>
          <w:rFonts w:ascii="Times New Roman" w:hAnsi="Times New Roman"/>
          <w:sz w:val="20"/>
          <w:szCs w:val="20"/>
        </w:rPr>
      </w:pPr>
    </w:p>
    <w:p w14:paraId="703B162B"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//Define em quais pinos os LEDs estão conectados</w:t>
      </w:r>
    </w:p>
    <w:p w14:paraId="25CE733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pinMode(5, OUTPUT);</w:t>
      </w:r>
    </w:p>
    <w:p w14:paraId="7C261D8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pinMode(6, OUTPUT);</w:t>
      </w:r>
    </w:p>
    <w:p w14:paraId="5D46BD9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pinMode(7, OUTPUT);</w:t>
      </w:r>
    </w:p>
    <w:p w14:paraId="7DE55BFE" w14:textId="77777777" w:rsidR="00EF5A9F" w:rsidRPr="00317EEA" w:rsidRDefault="00EF5A9F" w:rsidP="00EF5A9F">
      <w:pPr>
        <w:pStyle w:val="TextosemFormatao"/>
        <w:spacing w:line="360" w:lineRule="auto"/>
        <w:jc w:val="both"/>
        <w:rPr>
          <w:rFonts w:ascii="Times New Roman" w:hAnsi="Times New Roman"/>
          <w:sz w:val="20"/>
          <w:szCs w:val="20"/>
        </w:rPr>
      </w:pPr>
      <w:r w:rsidRPr="00317EEA">
        <w:rPr>
          <w:rFonts w:ascii="Times New Roman" w:hAnsi="Times New Roman"/>
          <w:sz w:val="20"/>
          <w:szCs w:val="20"/>
        </w:rPr>
        <w:t>}</w:t>
      </w:r>
    </w:p>
    <w:p w14:paraId="63071A4E" w14:textId="77777777" w:rsidR="00EF5A9F" w:rsidRPr="003B25B8" w:rsidRDefault="00EF5A9F" w:rsidP="00EF5A9F">
      <w:pPr>
        <w:pStyle w:val="TextosemFormatao"/>
        <w:spacing w:line="360" w:lineRule="auto"/>
        <w:jc w:val="both"/>
        <w:rPr>
          <w:rFonts w:ascii="Times New Roman" w:hAnsi="Times New Roman"/>
          <w:sz w:val="20"/>
          <w:szCs w:val="20"/>
        </w:rPr>
      </w:pPr>
    </w:p>
    <w:p w14:paraId="22890611"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void loop(void) {</w:t>
      </w:r>
    </w:p>
    <w:p w14:paraId="7DBA8AF2"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//Inicializa os LEDs, mas de inicio apenas o do pino 5 irá acender</w:t>
      </w:r>
    </w:p>
    <w:p w14:paraId="78715EC5"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digitalWrite(5, HIGH);</w:t>
      </w:r>
    </w:p>
    <w:p w14:paraId="304DAB5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digitalWrite(6, LOW);</w:t>
      </w:r>
    </w:p>
    <w:p w14:paraId="2EB2371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digitalWrite(7, LOW);</w:t>
      </w:r>
    </w:p>
    <w:p w14:paraId="05F84015" w14:textId="77777777" w:rsidR="00EF5A9F" w:rsidRPr="009C0158" w:rsidRDefault="00EF5A9F" w:rsidP="00EF5A9F">
      <w:pPr>
        <w:pStyle w:val="TextosemFormatao"/>
        <w:spacing w:line="360" w:lineRule="auto"/>
        <w:jc w:val="both"/>
        <w:rPr>
          <w:rFonts w:ascii="Times New Roman" w:hAnsi="Times New Roman"/>
          <w:sz w:val="20"/>
          <w:szCs w:val="20"/>
          <w:lang w:val="en-US"/>
        </w:rPr>
      </w:pPr>
    </w:p>
    <w:p w14:paraId="1FBF0720"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//Faz uma leitura inicial da TAG e exibe informações sobre a mesma, ID em hexadeciamal</w:t>
      </w:r>
    </w:p>
    <w:p w14:paraId="7E81118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uint32_t id;</w:t>
      </w:r>
    </w:p>
    <w:p w14:paraId="3889EC5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id = nfc.readPassiveTargetID(PN532_MIFARE_ISO14443A);</w:t>
      </w:r>
    </w:p>
    <w:p w14:paraId="1E3BA08A" w14:textId="77777777" w:rsidR="00EF5A9F" w:rsidRPr="009C0158" w:rsidRDefault="00EF5A9F" w:rsidP="00EF5A9F">
      <w:pPr>
        <w:pStyle w:val="TextosemFormatao"/>
        <w:spacing w:line="360" w:lineRule="auto"/>
        <w:jc w:val="both"/>
        <w:rPr>
          <w:rFonts w:ascii="Times New Roman" w:hAnsi="Times New Roman"/>
          <w:sz w:val="20"/>
          <w:szCs w:val="20"/>
          <w:lang w:val="en-US"/>
        </w:rPr>
      </w:pPr>
    </w:p>
    <w:p w14:paraId="708AA20D" w14:textId="77777777" w:rsidR="00EF5A9F" w:rsidRPr="003B25B8"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//Enquanto o</w:t>
      </w:r>
      <w:r w:rsidRPr="003B25B8">
        <w:rPr>
          <w:rFonts w:ascii="Times New Roman" w:hAnsi="Times New Roman"/>
          <w:sz w:val="20"/>
          <w:szCs w:val="20"/>
        </w:rPr>
        <w:t xml:space="preserve"> leitor não identificar uma TAG o código vai retornar pro inicio do loop</w:t>
      </w:r>
    </w:p>
    <w:p w14:paraId="1177B75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if (id == 0) {</w:t>
      </w:r>
    </w:p>
    <w:p w14:paraId="38C19717" w14:textId="77777777" w:rsidR="00EF5A9F" w:rsidRPr="00D16612"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D16612">
        <w:rPr>
          <w:rFonts w:ascii="Times New Roman" w:hAnsi="Times New Roman"/>
          <w:sz w:val="20"/>
          <w:szCs w:val="20"/>
        </w:rPr>
        <w:t>Serial.println();</w:t>
      </w:r>
    </w:p>
    <w:p w14:paraId="75CE2B50" w14:textId="77777777" w:rsidR="00EF5A9F" w:rsidRPr="00D16612" w:rsidRDefault="00EF5A9F" w:rsidP="00EF5A9F">
      <w:pPr>
        <w:pStyle w:val="TextosemFormatao"/>
        <w:spacing w:line="360" w:lineRule="auto"/>
        <w:jc w:val="both"/>
        <w:rPr>
          <w:rFonts w:ascii="Times New Roman" w:hAnsi="Times New Roman"/>
          <w:sz w:val="20"/>
          <w:szCs w:val="20"/>
        </w:rPr>
      </w:pPr>
      <w:r w:rsidRPr="00D16612">
        <w:rPr>
          <w:rFonts w:ascii="Times New Roman" w:hAnsi="Times New Roman"/>
          <w:sz w:val="20"/>
          <w:szCs w:val="20"/>
        </w:rPr>
        <w:t xml:space="preserve">    Serial.println("Aguardando TAG...");</w:t>
      </w:r>
    </w:p>
    <w:p w14:paraId="016093B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D16612">
        <w:rPr>
          <w:rFonts w:ascii="Times New Roman" w:hAnsi="Times New Roman"/>
          <w:sz w:val="20"/>
          <w:szCs w:val="20"/>
        </w:rPr>
        <w:t xml:space="preserve">    </w:t>
      </w:r>
      <w:r w:rsidRPr="009C0158">
        <w:rPr>
          <w:rFonts w:ascii="Times New Roman" w:hAnsi="Times New Roman"/>
          <w:sz w:val="20"/>
          <w:szCs w:val="20"/>
          <w:lang w:val="en-US"/>
        </w:rPr>
        <w:t>return;</w:t>
      </w:r>
    </w:p>
    <w:p w14:paraId="710FFD31"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w:t>
      </w:r>
    </w:p>
    <w:p w14:paraId="0D712A9B" w14:textId="77777777" w:rsidR="00EF5A9F" w:rsidRPr="003B25B8" w:rsidRDefault="00EF5A9F" w:rsidP="00EF5A9F">
      <w:pPr>
        <w:pStyle w:val="TextosemFormatao"/>
        <w:spacing w:line="360" w:lineRule="auto"/>
        <w:jc w:val="both"/>
        <w:rPr>
          <w:rFonts w:ascii="Times New Roman" w:hAnsi="Times New Roman"/>
          <w:sz w:val="20"/>
          <w:szCs w:val="20"/>
        </w:rPr>
      </w:pPr>
    </w:p>
    <w:p w14:paraId="497C273E"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//Ao ler uma TAG o código vai entrar nesse IF</w:t>
      </w:r>
    </w:p>
    <w:p w14:paraId="3AFA526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if (id != 0) {</w:t>
      </w:r>
    </w:p>
    <w:p w14:paraId="30394F2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  </w:t>
      </w:r>
    </w:p>
    <w:p w14:paraId="219E7B6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Serial.print("TAG recebida: ");</w:t>
      </w:r>
    </w:p>
    <w:p w14:paraId="57F148B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Serial.println(id);</w:t>
      </w:r>
    </w:p>
    <w:p w14:paraId="5E8002C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w:t>
      </w:r>
    </w:p>
    <w:p w14:paraId="6FF67144"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contaTrue = 0;</w:t>
      </w:r>
    </w:p>
    <w:p w14:paraId="5C641EA9"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digitalWrite(5, LOW);</w:t>
      </w:r>
    </w:p>
    <w:p w14:paraId="07F91509" w14:textId="77777777" w:rsidR="00EF5A9F" w:rsidRPr="003B25B8" w:rsidRDefault="00EF5A9F" w:rsidP="00EF5A9F">
      <w:pPr>
        <w:pStyle w:val="TextosemFormatao"/>
        <w:spacing w:line="360" w:lineRule="auto"/>
        <w:jc w:val="both"/>
        <w:rPr>
          <w:rFonts w:ascii="Times New Roman" w:hAnsi="Times New Roman"/>
          <w:sz w:val="20"/>
          <w:szCs w:val="20"/>
        </w:rPr>
      </w:pPr>
    </w:p>
    <w:p w14:paraId="79A8B35D"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//Leitura dos blocos de memoria das TAGs (buscando informações de usuário e senha)</w:t>
      </w:r>
    </w:p>
    <w:p w14:paraId="57F5E05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uint8_t keys[]= { 0xFF,0xFF,0xFF,0xFF,0xFF,0xFF };</w:t>
      </w:r>
    </w:p>
    <w:p w14:paraId="0EAD00B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blockn = 1;</w:t>
      </w:r>
    </w:p>
    <w:p w14:paraId="1E01376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lastRenderedPageBreak/>
        <w:t xml:space="preserve">    if(nfc.authenticateBlock(1, id ,blockn,KEY_A,keys)) {</w:t>
      </w:r>
    </w:p>
    <w:p w14:paraId="2FB78333"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uint8_t block[16];</w:t>
      </w:r>
    </w:p>
    <w:p w14:paraId="2E30FD0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if(nfc.readMemoryBlock(1,blockn,block)) {</w:t>
      </w:r>
    </w:p>
    <w:p w14:paraId="286752D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for(uint8_t i=0;i&lt;16;i++) {</w:t>
      </w:r>
    </w:p>
    <w:p w14:paraId="1EE24B3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(block[i] == 32) {</w:t>
      </w:r>
    </w:p>
    <w:p w14:paraId="6A6C448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break;</w:t>
      </w:r>
    </w:p>
    <w:p w14:paraId="568E278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268ED47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char c = (char) block[i];</w:t>
      </w:r>
    </w:p>
    <w:p w14:paraId="50788C3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armazenaUser[i] = c;</w:t>
      </w:r>
    </w:p>
    <w:p w14:paraId="3BA8681C"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46AEC83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3A44FD1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03AD496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blockn = 4;</w:t>
      </w:r>
    </w:p>
    <w:p w14:paraId="29E587D3"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if(nfc.authenticateBlock(1, id ,blockn,KEY_A,keys)) {</w:t>
      </w:r>
    </w:p>
    <w:p w14:paraId="6598853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uint8_t block[16];</w:t>
      </w:r>
    </w:p>
    <w:p w14:paraId="273B677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if(nfc.readMemoryBlock(1,blockn,block)) {</w:t>
      </w:r>
    </w:p>
    <w:p w14:paraId="2CFD544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for(uint8_t i=0;i&lt;16;i++) {</w:t>
      </w:r>
    </w:p>
    <w:p w14:paraId="0D9771B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(block[i] == 32) {</w:t>
      </w:r>
    </w:p>
    <w:p w14:paraId="05F2B40E"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break;</w:t>
      </w:r>
    </w:p>
    <w:p w14:paraId="4AF23B8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49E1831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char c = (char) block[i];</w:t>
      </w:r>
    </w:p>
    <w:p w14:paraId="6B6F61F9"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armazenaPass[i] = c;</w:t>
      </w:r>
    </w:p>
    <w:p w14:paraId="2B0E6C05"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6352B848"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77749265"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4E2130A4"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6A53D87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stringUser = String(armazenaUser);</w:t>
      </w:r>
    </w:p>
    <w:p w14:paraId="2DA46C1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stringPass = String(armazenaPass);</w:t>
      </w:r>
    </w:p>
    <w:p w14:paraId="17D3181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Serial.println(stringUser);</w:t>
      </w:r>
    </w:p>
    <w:p w14:paraId="1850794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Serial.println(stringPass);</w:t>
      </w:r>
    </w:p>
    <w:p w14:paraId="624A99B3"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memset(armazenaUser, 0, sizeof(armazenaUser));</w:t>
      </w:r>
    </w:p>
    <w:p w14:paraId="62F7453D"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memset(armazenaPass, 0, sizeof(armazenaPass));</w:t>
      </w:r>
    </w:p>
    <w:p w14:paraId="43280D80" w14:textId="77777777" w:rsidR="00EF5A9F" w:rsidRPr="003B25B8" w:rsidRDefault="00EF5A9F" w:rsidP="00EF5A9F">
      <w:pPr>
        <w:pStyle w:val="TextosemFormatao"/>
        <w:spacing w:line="360" w:lineRule="auto"/>
        <w:jc w:val="both"/>
        <w:rPr>
          <w:rFonts w:ascii="Times New Roman" w:hAnsi="Times New Roman"/>
          <w:sz w:val="20"/>
          <w:szCs w:val="20"/>
        </w:rPr>
      </w:pPr>
    </w:p>
    <w:p w14:paraId="729AC741"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//A execução terá continuidade caso as informações necessárias tenham sido encontradas nos blocos 1 e 4</w:t>
      </w:r>
    </w:p>
    <w:p w14:paraId="36DB0E10"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if (stringUser != 0 &amp;&amp; stringPass != 0) {</w:t>
      </w:r>
    </w:p>
    <w:p w14:paraId="0CB742A0" w14:textId="77777777" w:rsidR="00EF5A9F" w:rsidRPr="003B25B8" w:rsidRDefault="00EF5A9F" w:rsidP="00EF5A9F">
      <w:pPr>
        <w:pStyle w:val="TextosemFormatao"/>
        <w:spacing w:line="360" w:lineRule="auto"/>
        <w:jc w:val="both"/>
        <w:rPr>
          <w:rFonts w:ascii="Times New Roman" w:hAnsi="Times New Roman"/>
          <w:sz w:val="20"/>
          <w:szCs w:val="20"/>
        </w:rPr>
      </w:pPr>
    </w:p>
    <w:p w14:paraId="6D839A30"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//Conectando ao servidor e armazenando o resultado da conexão (1, -1, -2, -3, -4), o ideal é 1</w:t>
      </w:r>
    </w:p>
    <w:p w14:paraId="6CBF07C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armazenaConnect = client.connect(ip_server, 80);</w:t>
      </w:r>
    </w:p>
    <w:p w14:paraId="7799CC6E" w14:textId="77777777" w:rsidR="00EF5A9F" w:rsidRPr="009C0158" w:rsidRDefault="00EF5A9F" w:rsidP="00EF5A9F">
      <w:pPr>
        <w:pStyle w:val="TextosemFormatao"/>
        <w:spacing w:line="360" w:lineRule="auto"/>
        <w:jc w:val="both"/>
        <w:rPr>
          <w:rFonts w:ascii="Times New Roman" w:hAnsi="Times New Roman"/>
          <w:sz w:val="20"/>
          <w:szCs w:val="20"/>
          <w:lang w:val="en-US"/>
        </w:rPr>
      </w:pPr>
    </w:p>
    <w:p w14:paraId="62449D42" w14:textId="77777777" w:rsidR="00EF5A9F" w:rsidRPr="003B25B8"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//Caso a</w:t>
      </w:r>
      <w:r w:rsidRPr="003B25B8">
        <w:rPr>
          <w:rFonts w:ascii="Times New Roman" w:hAnsi="Times New Roman"/>
          <w:sz w:val="20"/>
          <w:szCs w:val="20"/>
        </w:rPr>
        <w:t xml:space="preserve"> conexão seja bem sucedida os dados vão ser enviados via POST para o servidor</w:t>
      </w:r>
    </w:p>
    <w:p w14:paraId="7D51CC35"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lastRenderedPageBreak/>
        <w:t xml:space="preserve">    if (armazenaConnect == 1) {</w:t>
      </w:r>
    </w:p>
    <w:p w14:paraId="46140849" w14:textId="77777777" w:rsidR="00EF5A9F" w:rsidRPr="003B25B8" w:rsidRDefault="00EF5A9F" w:rsidP="00EF5A9F">
      <w:pPr>
        <w:pStyle w:val="TextosemFormatao"/>
        <w:spacing w:line="360" w:lineRule="auto"/>
        <w:jc w:val="both"/>
        <w:rPr>
          <w:rFonts w:ascii="Times New Roman" w:hAnsi="Times New Roman"/>
          <w:sz w:val="20"/>
          <w:szCs w:val="20"/>
        </w:rPr>
      </w:pPr>
    </w:p>
    <w:p w14:paraId="098EBC41"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//Montando a solicitação POST</w:t>
      </w:r>
    </w:p>
    <w:p w14:paraId="43D8B406"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w:t>
      </w:r>
    </w:p>
    <w:p w14:paraId="6B7F1CA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dados_requisicao.concat("user=");</w:t>
      </w:r>
    </w:p>
    <w:p w14:paraId="067BF22B"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dados_requisicao.concat(stringUser);</w:t>
      </w:r>
    </w:p>
    <w:p w14:paraId="5C05FC83"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dados_requisicao.concat("&amp;pass=");</w:t>
      </w:r>
    </w:p>
    <w:p w14:paraId="6CB523D3"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dados_requisicao.concat(stringPass);</w:t>
      </w:r>
    </w:p>
    <w:p w14:paraId="7C2C479D"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dados_requisicao.concat("&amp;userAD=botao");</w:t>
      </w:r>
    </w:p>
    <w:p w14:paraId="49C45CE1" w14:textId="77777777" w:rsidR="00EF5A9F" w:rsidRPr="003B25B8" w:rsidRDefault="00EF5A9F" w:rsidP="00EF5A9F">
      <w:pPr>
        <w:pStyle w:val="TextosemFormatao"/>
        <w:spacing w:line="360" w:lineRule="auto"/>
        <w:jc w:val="both"/>
        <w:rPr>
          <w:rFonts w:ascii="Times New Roman" w:hAnsi="Times New Roman"/>
          <w:sz w:val="20"/>
          <w:szCs w:val="20"/>
        </w:rPr>
      </w:pPr>
    </w:p>
    <w:p w14:paraId="0D2BED8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stringUser = "";</w:t>
      </w:r>
    </w:p>
    <w:p w14:paraId="6944C41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stringPass = "";</w:t>
      </w:r>
    </w:p>
    <w:p w14:paraId="0E24657A" w14:textId="77777777" w:rsidR="00EF5A9F" w:rsidRPr="003B25B8" w:rsidRDefault="00EF5A9F" w:rsidP="00EF5A9F">
      <w:pPr>
        <w:pStyle w:val="TextosemFormatao"/>
        <w:spacing w:line="360" w:lineRule="auto"/>
        <w:jc w:val="both"/>
        <w:rPr>
          <w:rFonts w:ascii="Times New Roman" w:hAnsi="Times New Roman"/>
          <w:sz w:val="20"/>
          <w:szCs w:val="20"/>
        </w:rPr>
      </w:pPr>
    </w:p>
    <w:p w14:paraId="2555C41A"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tamanho_requisicao = dados_requisicao.length();</w:t>
      </w:r>
    </w:p>
    <w:p w14:paraId="6650D78F"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466A790B"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7DB26AA4"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Serial.println(dados_requisicao);</w:t>
      </w:r>
    </w:p>
    <w:p w14:paraId="40B21901"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Serial.println(tamanho_requisicao);</w:t>
      </w:r>
    </w:p>
    <w:p w14:paraId="0B7605EC"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49CDD7F2"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78E2350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Serial.println("Connected");</w:t>
      </w:r>
    </w:p>
    <w:p w14:paraId="19185C4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client.println("POST /Z-AD/AD.php HTTP/1.1");</w:t>
      </w:r>
    </w:p>
    <w:p w14:paraId="5697EAE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client.print("Host: ");</w:t>
      </w:r>
    </w:p>
    <w:p w14:paraId="1D1A753C"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client.println(ip_server);</w:t>
      </w:r>
    </w:p>
    <w:p w14:paraId="1B103AD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//client.println("Connection: keep-alive");</w:t>
      </w:r>
    </w:p>
    <w:p w14:paraId="58AD2A5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client.println("Content-Type: application/x-www-form-urlencoded");</w:t>
      </w:r>
    </w:p>
    <w:p w14:paraId="063EDB60"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client.print("Content-Length: ");</w:t>
      </w:r>
    </w:p>
    <w:p w14:paraId="34729E15"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client.println(tamanho_requisicao);</w:t>
      </w:r>
    </w:p>
    <w:p w14:paraId="2C276BE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w:t>
      </w:r>
    </w:p>
    <w:p w14:paraId="7F63B32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client.println(dados_requisicao);</w:t>
      </w:r>
    </w:p>
    <w:p w14:paraId="2EDC62B1"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client.println("Connection: close");    </w:t>
      </w:r>
    </w:p>
    <w:p w14:paraId="57C2E875"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client.println();</w:t>
      </w:r>
    </w:p>
    <w:p w14:paraId="6B5CA745"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armazenaConnect = 0;</w:t>
      </w:r>
    </w:p>
    <w:p w14:paraId="5C89E8F1" w14:textId="77777777" w:rsidR="00EF5A9F" w:rsidRPr="003B25B8" w:rsidRDefault="00EF5A9F" w:rsidP="00EF5A9F">
      <w:pPr>
        <w:pStyle w:val="TextosemFormatao"/>
        <w:spacing w:line="360" w:lineRule="auto"/>
        <w:jc w:val="both"/>
        <w:rPr>
          <w:rFonts w:ascii="Times New Roman" w:hAnsi="Times New Roman"/>
          <w:sz w:val="20"/>
          <w:szCs w:val="20"/>
        </w:rPr>
      </w:pPr>
    </w:p>
    <w:p w14:paraId="31BA4E87"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//Recebendo o retorno do servidor</w:t>
      </w:r>
    </w:p>
    <w:p w14:paraId="536356E0"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2508B44E"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Serial.print("Retorno do web service");</w:t>
      </w:r>
    </w:p>
    <w:p w14:paraId="59F9E183"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624D3BE0" w14:textId="77777777" w:rsidR="00EF5A9F" w:rsidRPr="003B25B8" w:rsidRDefault="00EF5A9F" w:rsidP="00EF5A9F">
      <w:pPr>
        <w:pStyle w:val="TextosemFormatao"/>
        <w:spacing w:line="360" w:lineRule="auto"/>
        <w:jc w:val="both"/>
        <w:rPr>
          <w:rFonts w:ascii="Times New Roman" w:hAnsi="Times New Roman"/>
          <w:sz w:val="20"/>
          <w:szCs w:val="20"/>
        </w:rPr>
      </w:pPr>
    </w:p>
    <w:p w14:paraId="47FEDFAF"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//Armazena a quantidade de bytes recebidos</w:t>
      </w:r>
    </w:p>
    <w:p w14:paraId="17D81837"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lastRenderedPageBreak/>
        <w:t xml:space="preserve">      armazenaAvailableBytes = client.available();</w:t>
      </w:r>
    </w:p>
    <w:p w14:paraId="5825AF13" w14:textId="77777777" w:rsidR="00EF5A9F" w:rsidRPr="003B25B8" w:rsidRDefault="00EF5A9F" w:rsidP="00EF5A9F">
      <w:pPr>
        <w:pStyle w:val="TextosemFormatao"/>
        <w:spacing w:line="360" w:lineRule="auto"/>
        <w:jc w:val="both"/>
        <w:rPr>
          <w:rFonts w:ascii="Times New Roman" w:hAnsi="Times New Roman"/>
          <w:sz w:val="20"/>
          <w:szCs w:val="20"/>
        </w:rPr>
      </w:pPr>
    </w:p>
    <w:p w14:paraId="38BA557A"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//Logica para exibir o conteudo recebido</w:t>
      </w:r>
    </w:p>
    <w:p w14:paraId="5F6E008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while (armazenaAvailableBytes &gt; 0) {</w:t>
      </w:r>
    </w:p>
    <w:p w14:paraId="1A17721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char c = client.read();</w:t>
      </w:r>
    </w:p>
    <w:p w14:paraId="1080D2E5"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(contaTrue &lt; 4) {</w:t>
      </w:r>
    </w:p>
    <w:p w14:paraId="39275C4E"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Serial.print(c);</w:t>
      </w:r>
    </w:p>
    <w:p w14:paraId="360CF04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2969D83D"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(c == '*') {</w:t>
      </w:r>
    </w:p>
    <w:p w14:paraId="5C9961D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contaTrue = 4;</w:t>
      </w:r>
    </w:p>
    <w:p w14:paraId="034B727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0072EE4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(c == '#') {</w:t>
      </w:r>
    </w:p>
    <w:p w14:paraId="542C430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contaTrue = 5;</w:t>
      </w:r>
    </w:p>
    <w:p w14:paraId="41156D6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6E1423FF"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armazenaAvailableBytes = armazenaAvailableBytes - 1;</w:t>
      </w:r>
    </w:p>
    <w:p w14:paraId="15B5E453"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7E051333"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23BE7D9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else {</w:t>
      </w:r>
    </w:p>
    <w:p w14:paraId="5DE40F3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Serial.println("Connection failed");</w:t>
      </w:r>
    </w:p>
    <w:p w14:paraId="1127E41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4266ABB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    </w:t>
      </w:r>
    </w:p>
    <w:p w14:paraId="77D63F07"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713CEE8B"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if (contaTrue == 4){</w:t>
      </w:r>
    </w:p>
    <w:p w14:paraId="4998463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w:t>
      </w:r>
    </w:p>
    <w:p w14:paraId="71CA0E8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Serial.println("Acesso permitido");</w:t>
      </w:r>
    </w:p>
    <w:p w14:paraId="6F9C68D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//Serial.println(y);</w:t>
      </w:r>
    </w:p>
    <w:p w14:paraId="5E6F26F8"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w:t>
      </w:r>
    </w:p>
    <w:p w14:paraId="6936E5B6"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contaTrue = 0;</w:t>
      </w:r>
    </w:p>
    <w:p w14:paraId="7A176D5A"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digitalWrite(6, HIGH);</w:t>
      </w:r>
    </w:p>
    <w:p w14:paraId="6FCB07A9"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5AF1C2DF"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else {</w:t>
      </w:r>
    </w:p>
    <w:p w14:paraId="07CDD52F"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7E781C53"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Serial.println("Acesso negado");</w:t>
      </w:r>
    </w:p>
    <w:p w14:paraId="60E39B74"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w:t>
      </w:r>
    </w:p>
    <w:p w14:paraId="16CFA25C"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contaTrue = 0;</w:t>
      </w:r>
    </w:p>
    <w:p w14:paraId="36946882"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digitalWrite(7, HIGH);</w:t>
      </w:r>
    </w:p>
    <w:p w14:paraId="767A08D5"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w:t>
      </w:r>
    </w:p>
    <w:p w14:paraId="42B1C9C4" w14:textId="77777777" w:rsidR="00EF5A9F" w:rsidRPr="009C0158" w:rsidRDefault="00EF5A9F" w:rsidP="00EF5A9F">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Serial.println("disconnecting.");</w:t>
      </w:r>
    </w:p>
    <w:p w14:paraId="39963DBE" w14:textId="77777777" w:rsidR="00EF5A9F" w:rsidRPr="00317EEA" w:rsidRDefault="00EF5A9F" w:rsidP="00EF5A9F">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client.stop();    //Encerra a conexão</w:t>
      </w:r>
    </w:p>
    <w:p w14:paraId="53CB7E2F"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Serial.println("Reiniciando o sensor NFC");</w:t>
      </w:r>
    </w:p>
    <w:p w14:paraId="40B4BAF3"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lastRenderedPageBreak/>
        <w:t xml:space="preserve">  inicializar();    //Reinicializa a placa NFC</w:t>
      </w:r>
    </w:p>
    <w:p w14:paraId="7074C900" w14:textId="77777777" w:rsidR="00EF5A9F"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delay(3000);</w:t>
      </w:r>
    </w:p>
    <w:p w14:paraId="4B500534" w14:textId="77777777" w:rsidR="00C52E89" w:rsidRPr="003B25B8" w:rsidRDefault="00EF5A9F" w:rsidP="00EF5A9F">
      <w:pPr>
        <w:pStyle w:val="TextosemFormatao"/>
        <w:spacing w:line="360" w:lineRule="auto"/>
        <w:jc w:val="both"/>
        <w:rPr>
          <w:rFonts w:ascii="Times New Roman" w:hAnsi="Times New Roman"/>
          <w:sz w:val="20"/>
          <w:szCs w:val="20"/>
        </w:rPr>
      </w:pPr>
      <w:r w:rsidRPr="003B25B8">
        <w:rPr>
          <w:rFonts w:ascii="Times New Roman" w:hAnsi="Times New Roman"/>
          <w:sz w:val="20"/>
          <w:szCs w:val="20"/>
        </w:rPr>
        <w:t>}</w:t>
      </w:r>
    </w:p>
    <w:p w14:paraId="57E46DA3" w14:textId="77777777" w:rsidR="00EF5A9F" w:rsidRPr="003B25B8" w:rsidRDefault="00EF5A9F" w:rsidP="00EF5A9F">
      <w:pPr>
        <w:pStyle w:val="TextosemFormatao"/>
        <w:spacing w:line="360" w:lineRule="auto"/>
        <w:jc w:val="both"/>
        <w:rPr>
          <w:rFonts w:ascii="Times New Roman" w:hAnsi="Times New Roman"/>
          <w:sz w:val="20"/>
          <w:szCs w:val="20"/>
        </w:rPr>
      </w:pPr>
    </w:p>
    <w:p w14:paraId="714EE692" w14:textId="77777777" w:rsidR="00EF5A9F" w:rsidRPr="003B25B8" w:rsidRDefault="00EF5A9F" w:rsidP="00EF5A9F">
      <w:pPr>
        <w:pStyle w:val="TextosemFormatao"/>
        <w:spacing w:line="360" w:lineRule="auto"/>
        <w:jc w:val="both"/>
        <w:rPr>
          <w:rFonts w:ascii="Times New Roman" w:hAnsi="Times New Roman"/>
          <w:sz w:val="20"/>
          <w:szCs w:val="20"/>
        </w:rPr>
      </w:pPr>
    </w:p>
    <w:p w14:paraId="7AF05F81" w14:textId="77777777" w:rsidR="00EF5A9F" w:rsidRPr="003B25B8" w:rsidRDefault="00EF5A9F" w:rsidP="00EF5A9F">
      <w:pPr>
        <w:pStyle w:val="TextosemFormatao"/>
        <w:spacing w:line="360" w:lineRule="auto"/>
        <w:jc w:val="both"/>
        <w:rPr>
          <w:rFonts w:ascii="Times New Roman" w:hAnsi="Times New Roman"/>
          <w:sz w:val="20"/>
          <w:szCs w:val="20"/>
        </w:rPr>
      </w:pPr>
    </w:p>
    <w:p w14:paraId="728CCA6D" w14:textId="77777777" w:rsidR="00EF5A9F" w:rsidRPr="003B25B8" w:rsidRDefault="00EF5A9F" w:rsidP="00EF5A9F">
      <w:pPr>
        <w:pStyle w:val="TextosemFormatao"/>
        <w:spacing w:line="360" w:lineRule="auto"/>
        <w:jc w:val="both"/>
        <w:rPr>
          <w:rFonts w:ascii="Times New Roman" w:hAnsi="Times New Roman"/>
          <w:sz w:val="20"/>
          <w:szCs w:val="20"/>
        </w:rPr>
      </w:pPr>
    </w:p>
    <w:p w14:paraId="1E3EAD76" w14:textId="77777777" w:rsidR="00EF5A9F" w:rsidRPr="003B25B8" w:rsidRDefault="00EF5A9F" w:rsidP="00EF5A9F">
      <w:pPr>
        <w:pStyle w:val="TextosemFormatao"/>
        <w:spacing w:line="360" w:lineRule="auto"/>
        <w:jc w:val="both"/>
        <w:rPr>
          <w:rFonts w:ascii="Times New Roman" w:hAnsi="Times New Roman"/>
          <w:sz w:val="20"/>
          <w:szCs w:val="20"/>
        </w:rPr>
      </w:pPr>
    </w:p>
    <w:p w14:paraId="65915710" w14:textId="77777777" w:rsidR="00EF5A9F" w:rsidRPr="003B25B8" w:rsidRDefault="00EF5A9F" w:rsidP="00EF5A9F">
      <w:pPr>
        <w:pStyle w:val="TextosemFormatao"/>
        <w:spacing w:line="360" w:lineRule="auto"/>
        <w:jc w:val="both"/>
        <w:rPr>
          <w:rFonts w:ascii="Times New Roman" w:hAnsi="Times New Roman"/>
          <w:sz w:val="20"/>
          <w:szCs w:val="20"/>
        </w:rPr>
      </w:pPr>
    </w:p>
    <w:p w14:paraId="13C600CB" w14:textId="77777777" w:rsidR="00EF5A9F" w:rsidRPr="003B25B8" w:rsidRDefault="00EF5A9F" w:rsidP="00EF5A9F">
      <w:pPr>
        <w:pStyle w:val="TextosemFormatao"/>
        <w:spacing w:line="360" w:lineRule="auto"/>
        <w:jc w:val="both"/>
        <w:rPr>
          <w:rFonts w:ascii="Times New Roman" w:hAnsi="Times New Roman"/>
          <w:sz w:val="20"/>
          <w:szCs w:val="20"/>
        </w:rPr>
      </w:pPr>
    </w:p>
    <w:p w14:paraId="2E192884" w14:textId="77777777" w:rsidR="00EF5A9F" w:rsidRPr="003B25B8" w:rsidRDefault="00EF5A9F" w:rsidP="00EF5A9F">
      <w:pPr>
        <w:pStyle w:val="TextosemFormatao"/>
        <w:spacing w:line="360" w:lineRule="auto"/>
        <w:jc w:val="both"/>
        <w:rPr>
          <w:rFonts w:ascii="Times New Roman" w:hAnsi="Times New Roman"/>
          <w:sz w:val="20"/>
          <w:szCs w:val="20"/>
        </w:rPr>
      </w:pPr>
    </w:p>
    <w:p w14:paraId="16340F58" w14:textId="77777777" w:rsidR="00EF5A9F" w:rsidRPr="003B25B8" w:rsidRDefault="00EF5A9F" w:rsidP="00EF5A9F">
      <w:pPr>
        <w:pStyle w:val="TextosemFormatao"/>
        <w:spacing w:line="360" w:lineRule="auto"/>
        <w:jc w:val="both"/>
        <w:rPr>
          <w:rFonts w:ascii="Times New Roman" w:hAnsi="Times New Roman"/>
          <w:sz w:val="20"/>
          <w:szCs w:val="20"/>
        </w:rPr>
      </w:pPr>
    </w:p>
    <w:p w14:paraId="663D7011" w14:textId="77777777" w:rsidR="00EF5A9F" w:rsidRPr="003B25B8" w:rsidRDefault="00EF5A9F" w:rsidP="00EF5A9F">
      <w:pPr>
        <w:pStyle w:val="TextosemFormatao"/>
        <w:spacing w:line="360" w:lineRule="auto"/>
        <w:jc w:val="both"/>
        <w:rPr>
          <w:rFonts w:ascii="Times New Roman" w:hAnsi="Times New Roman"/>
          <w:sz w:val="20"/>
          <w:szCs w:val="20"/>
        </w:rPr>
      </w:pPr>
    </w:p>
    <w:p w14:paraId="5E0138DB" w14:textId="77777777" w:rsidR="00EF5A9F" w:rsidRPr="003B25B8" w:rsidRDefault="00EF5A9F" w:rsidP="00EF5A9F">
      <w:pPr>
        <w:pStyle w:val="TextosemFormatao"/>
        <w:spacing w:line="360" w:lineRule="auto"/>
        <w:jc w:val="both"/>
        <w:rPr>
          <w:rFonts w:ascii="Times New Roman" w:hAnsi="Times New Roman"/>
          <w:sz w:val="20"/>
          <w:szCs w:val="20"/>
        </w:rPr>
      </w:pPr>
    </w:p>
    <w:p w14:paraId="6FEF0CFC" w14:textId="77777777" w:rsidR="00EF5A9F" w:rsidRPr="003B25B8" w:rsidRDefault="00EF5A9F" w:rsidP="00EF5A9F">
      <w:pPr>
        <w:pStyle w:val="TextosemFormatao"/>
        <w:spacing w:line="360" w:lineRule="auto"/>
        <w:jc w:val="both"/>
        <w:rPr>
          <w:rFonts w:ascii="Times New Roman" w:hAnsi="Times New Roman"/>
          <w:sz w:val="20"/>
          <w:szCs w:val="20"/>
        </w:rPr>
      </w:pPr>
    </w:p>
    <w:p w14:paraId="40D2212C" w14:textId="77777777" w:rsidR="00EF5A9F" w:rsidRPr="003B25B8" w:rsidRDefault="00EF5A9F" w:rsidP="00EF5A9F">
      <w:pPr>
        <w:pStyle w:val="TextosemFormatao"/>
        <w:spacing w:line="360" w:lineRule="auto"/>
        <w:jc w:val="both"/>
        <w:rPr>
          <w:rFonts w:ascii="Times New Roman" w:hAnsi="Times New Roman"/>
          <w:sz w:val="20"/>
          <w:szCs w:val="20"/>
        </w:rPr>
      </w:pPr>
    </w:p>
    <w:p w14:paraId="584F781D" w14:textId="77777777" w:rsidR="00EF5A9F" w:rsidRPr="003B25B8" w:rsidRDefault="00EF5A9F" w:rsidP="00EF5A9F">
      <w:pPr>
        <w:pStyle w:val="TextosemFormatao"/>
        <w:spacing w:line="360" w:lineRule="auto"/>
        <w:jc w:val="both"/>
        <w:rPr>
          <w:rFonts w:ascii="Times New Roman" w:hAnsi="Times New Roman"/>
          <w:sz w:val="20"/>
          <w:szCs w:val="20"/>
        </w:rPr>
      </w:pPr>
    </w:p>
    <w:p w14:paraId="7BBFD649" w14:textId="77777777" w:rsidR="00EF5A9F" w:rsidRPr="003B25B8" w:rsidRDefault="00EF5A9F" w:rsidP="00EF5A9F">
      <w:pPr>
        <w:pStyle w:val="TextosemFormatao"/>
        <w:spacing w:line="360" w:lineRule="auto"/>
        <w:jc w:val="both"/>
        <w:rPr>
          <w:rFonts w:ascii="Times New Roman" w:hAnsi="Times New Roman"/>
          <w:sz w:val="20"/>
          <w:szCs w:val="20"/>
        </w:rPr>
      </w:pPr>
    </w:p>
    <w:p w14:paraId="098CA1FD" w14:textId="77777777" w:rsidR="00EF5A9F" w:rsidRPr="003B25B8" w:rsidRDefault="00EF5A9F" w:rsidP="00EF5A9F">
      <w:pPr>
        <w:pStyle w:val="TextosemFormatao"/>
        <w:spacing w:line="360" w:lineRule="auto"/>
        <w:jc w:val="both"/>
        <w:rPr>
          <w:rFonts w:ascii="Times New Roman" w:hAnsi="Times New Roman"/>
          <w:sz w:val="20"/>
          <w:szCs w:val="20"/>
        </w:rPr>
      </w:pPr>
    </w:p>
    <w:p w14:paraId="732F16F0" w14:textId="77777777" w:rsidR="00EF5A9F" w:rsidRPr="003B25B8" w:rsidRDefault="00EF5A9F" w:rsidP="00EF5A9F">
      <w:pPr>
        <w:pStyle w:val="TextosemFormatao"/>
        <w:spacing w:line="360" w:lineRule="auto"/>
        <w:jc w:val="both"/>
        <w:rPr>
          <w:rFonts w:ascii="Times New Roman" w:hAnsi="Times New Roman"/>
          <w:sz w:val="20"/>
          <w:szCs w:val="20"/>
        </w:rPr>
      </w:pPr>
    </w:p>
    <w:p w14:paraId="708FDF95" w14:textId="77777777" w:rsidR="00EF5A9F" w:rsidRPr="003B25B8" w:rsidRDefault="00EF5A9F" w:rsidP="00EF5A9F">
      <w:pPr>
        <w:pStyle w:val="TextosemFormatao"/>
        <w:spacing w:line="360" w:lineRule="auto"/>
        <w:jc w:val="both"/>
        <w:rPr>
          <w:rFonts w:ascii="Times New Roman" w:hAnsi="Times New Roman"/>
          <w:sz w:val="20"/>
          <w:szCs w:val="20"/>
        </w:rPr>
      </w:pPr>
    </w:p>
    <w:p w14:paraId="5A8154A2" w14:textId="77777777" w:rsidR="00EF5A9F" w:rsidRPr="003B25B8" w:rsidRDefault="00EF5A9F" w:rsidP="00EF5A9F">
      <w:pPr>
        <w:pStyle w:val="TextosemFormatao"/>
        <w:spacing w:line="360" w:lineRule="auto"/>
        <w:jc w:val="both"/>
        <w:rPr>
          <w:rFonts w:ascii="Times New Roman" w:hAnsi="Times New Roman"/>
          <w:sz w:val="20"/>
          <w:szCs w:val="20"/>
        </w:rPr>
      </w:pPr>
    </w:p>
    <w:p w14:paraId="2E98AE48" w14:textId="77777777" w:rsidR="00EF5A9F" w:rsidRPr="003B25B8" w:rsidRDefault="00EF5A9F" w:rsidP="00EF5A9F">
      <w:pPr>
        <w:pStyle w:val="TextosemFormatao"/>
        <w:spacing w:line="360" w:lineRule="auto"/>
        <w:jc w:val="both"/>
        <w:rPr>
          <w:rFonts w:ascii="Times New Roman" w:hAnsi="Times New Roman"/>
          <w:sz w:val="20"/>
          <w:szCs w:val="20"/>
        </w:rPr>
      </w:pPr>
    </w:p>
    <w:p w14:paraId="3262DB6C" w14:textId="77777777" w:rsidR="00EF5A9F" w:rsidRPr="003B25B8" w:rsidRDefault="00EF5A9F" w:rsidP="00EF5A9F">
      <w:pPr>
        <w:pStyle w:val="TextosemFormatao"/>
        <w:spacing w:line="360" w:lineRule="auto"/>
        <w:jc w:val="both"/>
        <w:rPr>
          <w:rFonts w:ascii="Times New Roman" w:hAnsi="Times New Roman"/>
          <w:sz w:val="20"/>
          <w:szCs w:val="20"/>
        </w:rPr>
      </w:pPr>
    </w:p>
    <w:p w14:paraId="15887ADB" w14:textId="77777777" w:rsidR="00EF5A9F" w:rsidRPr="003B25B8" w:rsidRDefault="00EF5A9F" w:rsidP="00EF5A9F">
      <w:pPr>
        <w:pStyle w:val="TextosemFormatao"/>
        <w:spacing w:line="360" w:lineRule="auto"/>
        <w:jc w:val="both"/>
        <w:rPr>
          <w:rFonts w:ascii="Times New Roman" w:hAnsi="Times New Roman"/>
          <w:sz w:val="20"/>
          <w:szCs w:val="20"/>
        </w:rPr>
      </w:pPr>
    </w:p>
    <w:p w14:paraId="2FDDD503" w14:textId="77777777" w:rsidR="00EF5A9F" w:rsidRPr="003B25B8" w:rsidRDefault="00EF5A9F" w:rsidP="00EF5A9F">
      <w:pPr>
        <w:pStyle w:val="TextosemFormatao"/>
        <w:spacing w:line="360" w:lineRule="auto"/>
        <w:jc w:val="both"/>
        <w:rPr>
          <w:rFonts w:ascii="Times New Roman" w:hAnsi="Times New Roman"/>
          <w:sz w:val="20"/>
          <w:szCs w:val="20"/>
        </w:rPr>
      </w:pPr>
    </w:p>
    <w:p w14:paraId="6C41A96E" w14:textId="77777777" w:rsidR="00EF5A9F" w:rsidRPr="003B25B8" w:rsidRDefault="00EF5A9F" w:rsidP="00EF5A9F">
      <w:pPr>
        <w:pStyle w:val="TextosemFormatao"/>
        <w:spacing w:line="360" w:lineRule="auto"/>
        <w:jc w:val="both"/>
        <w:rPr>
          <w:rFonts w:ascii="Times New Roman" w:hAnsi="Times New Roman"/>
          <w:sz w:val="20"/>
          <w:szCs w:val="20"/>
        </w:rPr>
      </w:pPr>
    </w:p>
    <w:p w14:paraId="2E0DDCE5" w14:textId="77777777" w:rsidR="00EF5A9F" w:rsidRPr="003B25B8" w:rsidRDefault="00EF5A9F" w:rsidP="00EF5A9F">
      <w:pPr>
        <w:pStyle w:val="TextosemFormatao"/>
        <w:spacing w:line="360" w:lineRule="auto"/>
        <w:jc w:val="both"/>
        <w:rPr>
          <w:rFonts w:ascii="Times New Roman" w:hAnsi="Times New Roman"/>
          <w:sz w:val="20"/>
          <w:szCs w:val="20"/>
        </w:rPr>
      </w:pPr>
    </w:p>
    <w:p w14:paraId="64E00173" w14:textId="77777777" w:rsidR="00EF5A9F" w:rsidRPr="003B25B8" w:rsidRDefault="00EF5A9F" w:rsidP="00EF5A9F">
      <w:pPr>
        <w:pStyle w:val="TextosemFormatao"/>
        <w:spacing w:line="360" w:lineRule="auto"/>
        <w:jc w:val="both"/>
        <w:rPr>
          <w:rFonts w:ascii="Times New Roman" w:hAnsi="Times New Roman"/>
          <w:sz w:val="20"/>
          <w:szCs w:val="20"/>
        </w:rPr>
      </w:pPr>
    </w:p>
    <w:p w14:paraId="00A484D4" w14:textId="77777777" w:rsidR="00EF5A9F" w:rsidRPr="003B25B8" w:rsidRDefault="00EF5A9F" w:rsidP="00EF5A9F">
      <w:pPr>
        <w:pStyle w:val="TextosemFormatao"/>
        <w:spacing w:line="360" w:lineRule="auto"/>
        <w:jc w:val="both"/>
        <w:rPr>
          <w:rFonts w:ascii="Times New Roman" w:hAnsi="Times New Roman"/>
          <w:sz w:val="20"/>
          <w:szCs w:val="20"/>
        </w:rPr>
      </w:pPr>
    </w:p>
    <w:p w14:paraId="428869A5" w14:textId="77777777" w:rsidR="00EF5A9F" w:rsidRPr="003B25B8" w:rsidRDefault="00EF5A9F" w:rsidP="00EF5A9F">
      <w:pPr>
        <w:pStyle w:val="TextosemFormatao"/>
        <w:spacing w:line="360" w:lineRule="auto"/>
        <w:jc w:val="both"/>
        <w:rPr>
          <w:rFonts w:ascii="Times New Roman" w:hAnsi="Times New Roman"/>
          <w:sz w:val="20"/>
          <w:szCs w:val="20"/>
        </w:rPr>
      </w:pPr>
    </w:p>
    <w:p w14:paraId="0649B45D" w14:textId="77777777" w:rsidR="00EF5A9F" w:rsidRPr="003B25B8" w:rsidRDefault="00EF5A9F" w:rsidP="00EF5A9F">
      <w:pPr>
        <w:pStyle w:val="TextosemFormatao"/>
        <w:spacing w:line="360" w:lineRule="auto"/>
        <w:jc w:val="both"/>
        <w:rPr>
          <w:rFonts w:ascii="Times New Roman" w:hAnsi="Times New Roman"/>
          <w:sz w:val="20"/>
          <w:szCs w:val="20"/>
        </w:rPr>
      </w:pPr>
    </w:p>
    <w:p w14:paraId="5499156C" w14:textId="77777777" w:rsidR="00EF5A9F" w:rsidRPr="003B25B8" w:rsidRDefault="00EF5A9F" w:rsidP="00EF5A9F">
      <w:pPr>
        <w:pStyle w:val="TextosemFormatao"/>
        <w:spacing w:line="360" w:lineRule="auto"/>
        <w:jc w:val="both"/>
        <w:rPr>
          <w:rFonts w:ascii="Times New Roman" w:hAnsi="Times New Roman"/>
          <w:sz w:val="20"/>
          <w:szCs w:val="20"/>
        </w:rPr>
      </w:pPr>
    </w:p>
    <w:p w14:paraId="0FD7AE93" w14:textId="2D612796" w:rsidR="00EF5A9F" w:rsidRPr="00735F5B" w:rsidRDefault="000F108B" w:rsidP="00735F5B">
      <w:pPr>
        <w:pStyle w:val="Ttulo1"/>
        <w:spacing w:after="0"/>
        <w:jc w:val="center"/>
        <w:rPr>
          <w:rFonts w:ascii="Times New Roman" w:hAnsi="Times New Roman" w:cs="Times New Roman"/>
          <w:sz w:val="24"/>
          <w:szCs w:val="24"/>
        </w:rPr>
      </w:pPr>
      <w:bookmarkStart w:id="70" w:name="_Toc492922880"/>
      <w:r w:rsidRPr="00735F5B">
        <w:rPr>
          <w:rFonts w:ascii="Times New Roman" w:hAnsi="Times New Roman" w:cs="Times New Roman"/>
          <w:sz w:val="24"/>
          <w:szCs w:val="24"/>
        </w:rPr>
        <w:t xml:space="preserve">APÊNDICE B – </w:t>
      </w:r>
      <w:r w:rsidRPr="00735F5B">
        <w:rPr>
          <w:rFonts w:ascii="Times New Roman" w:hAnsi="Times New Roman" w:cs="Times New Roman"/>
          <w:b w:val="0"/>
          <w:sz w:val="24"/>
          <w:szCs w:val="24"/>
        </w:rPr>
        <w:t>C</w:t>
      </w:r>
      <w:r w:rsidR="008A327A">
        <w:rPr>
          <w:rFonts w:ascii="Times New Roman" w:hAnsi="Times New Roman" w:cs="Times New Roman"/>
          <w:b w:val="0"/>
          <w:sz w:val="24"/>
          <w:szCs w:val="24"/>
        </w:rPr>
        <w:t>ÓDIGO FONTE DO SISTEMA</w:t>
      </w:r>
      <w:bookmarkEnd w:id="70"/>
    </w:p>
    <w:p w14:paraId="6050E4D0" w14:textId="77777777" w:rsidR="000F108B" w:rsidRPr="003B25B8" w:rsidRDefault="000F108B" w:rsidP="000F108B">
      <w:pPr>
        <w:pStyle w:val="TextosemFormatao"/>
        <w:spacing w:line="360" w:lineRule="auto"/>
        <w:jc w:val="both"/>
        <w:rPr>
          <w:rFonts w:ascii="Times New Roman" w:hAnsi="Times New Roman"/>
          <w:sz w:val="24"/>
          <w:szCs w:val="24"/>
        </w:rPr>
      </w:pPr>
    </w:p>
    <w:p w14:paraId="1A66EE3C" w14:textId="77777777" w:rsidR="001769DD" w:rsidRPr="003B25B8" w:rsidRDefault="001769DD" w:rsidP="001769DD">
      <w:pPr>
        <w:pStyle w:val="TextosemFormatao"/>
        <w:spacing w:line="360" w:lineRule="auto"/>
        <w:jc w:val="both"/>
        <w:rPr>
          <w:rFonts w:ascii="Times New Roman" w:hAnsi="Times New Roman"/>
          <w:sz w:val="24"/>
          <w:szCs w:val="24"/>
        </w:rPr>
      </w:pPr>
      <w:r w:rsidRPr="003B25B8">
        <w:rPr>
          <w:rFonts w:ascii="Times New Roman" w:hAnsi="Times New Roman"/>
          <w:sz w:val="24"/>
          <w:szCs w:val="24"/>
        </w:rPr>
        <w:t>//Web service para validar credenciais</w:t>
      </w:r>
    </w:p>
    <w:p w14:paraId="79CE3222" w14:textId="77777777" w:rsidR="001769DD" w:rsidRPr="003B25B8" w:rsidRDefault="001769DD" w:rsidP="001769DD">
      <w:pPr>
        <w:pStyle w:val="TextosemFormatao"/>
        <w:spacing w:line="360" w:lineRule="auto"/>
        <w:jc w:val="both"/>
        <w:rPr>
          <w:rFonts w:ascii="Times New Roman" w:hAnsi="Times New Roman"/>
          <w:sz w:val="24"/>
          <w:szCs w:val="24"/>
        </w:rPr>
      </w:pPr>
      <w:r w:rsidRPr="003B25B8">
        <w:rPr>
          <w:rFonts w:ascii="Times New Roman" w:hAnsi="Times New Roman"/>
          <w:sz w:val="24"/>
          <w:szCs w:val="24"/>
        </w:rPr>
        <w:t>//Autor: Newton Teixeira de Brito Neto</w:t>
      </w:r>
    </w:p>
    <w:p w14:paraId="76664759" w14:textId="77777777" w:rsidR="001769DD" w:rsidRPr="003B25B8" w:rsidRDefault="001769DD" w:rsidP="001769DD">
      <w:pPr>
        <w:pStyle w:val="TextosemFormatao"/>
        <w:spacing w:line="360" w:lineRule="auto"/>
        <w:jc w:val="both"/>
        <w:rPr>
          <w:rFonts w:ascii="Times New Roman" w:hAnsi="Times New Roman"/>
          <w:sz w:val="24"/>
          <w:szCs w:val="24"/>
        </w:rPr>
      </w:pPr>
      <w:r w:rsidRPr="003B25B8">
        <w:rPr>
          <w:rFonts w:ascii="Times New Roman" w:hAnsi="Times New Roman"/>
          <w:sz w:val="24"/>
          <w:szCs w:val="24"/>
        </w:rPr>
        <w:t>//Versão: 3.0</w:t>
      </w:r>
    </w:p>
    <w:p w14:paraId="4CCC0B0E" w14:textId="77777777" w:rsidR="001769DD" w:rsidRPr="003B25B8" w:rsidRDefault="001769DD" w:rsidP="001769DD">
      <w:pPr>
        <w:pStyle w:val="TextosemFormatao"/>
        <w:spacing w:line="360" w:lineRule="auto"/>
        <w:jc w:val="both"/>
        <w:rPr>
          <w:rFonts w:ascii="Times New Roman" w:hAnsi="Times New Roman"/>
          <w:sz w:val="24"/>
          <w:szCs w:val="24"/>
        </w:rPr>
      </w:pPr>
      <w:r w:rsidRPr="003B25B8">
        <w:rPr>
          <w:rFonts w:ascii="Times New Roman" w:hAnsi="Times New Roman"/>
          <w:sz w:val="24"/>
          <w:szCs w:val="24"/>
        </w:rPr>
        <w:t>//Ano: 2017</w:t>
      </w:r>
    </w:p>
    <w:p w14:paraId="4AD0FD50" w14:textId="77777777" w:rsidR="001769DD" w:rsidRPr="003B25B8" w:rsidRDefault="001769DD" w:rsidP="001769DD">
      <w:pPr>
        <w:pStyle w:val="TextosemFormatao"/>
        <w:spacing w:line="360" w:lineRule="auto"/>
        <w:jc w:val="both"/>
        <w:rPr>
          <w:rFonts w:ascii="Times New Roman" w:hAnsi="Times New Roman"/>
          <w:sz w:val="24"/>
          <w:szCs w:val="24"/>
        </w:rPr>
      </w:pPr>
    </w:p>
    <w:p w14:paraId="4E92CF1D" w14:textId="77777777" w:rsidR="001769DD" w:rsidRPr="0048157E"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&lt;?PHP</w:t>
      </w:r>
    </w:p>
    <w:p w14:paraId="71205855" w14:textId="77777777" w:rsidR="001769DD" w:rsidRPr="0048157E"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 xml:space="preserve">if ($_POST['aplicar'] == "Botao 1"){  </w:t>
      </w:r>
    </w:p>
    <w:p w14:paraId="00E9BC0E" w14:textId="77777777" w:rsidR="001769DD" w:rsidRPr="0048157E"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 xml:space="preserve">  echo $_POST['name'];</w:t>
      </w:r>
    </w:p>
    <w:p w14:paraId="21E00C47" w14:textId="77777777" w:rsidR="001769DD" w:rsidRPr="0048157E"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 xml:space="preserve">  echo '&lt;br&gt;';</w:t>
      </w:r>
    </w:p>
    <w:p w14:paraId="2B43B332" w14:textId="77777777" w:rsidR="001769DD" w:rsidRPr="003B25B8"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 xml:space="preserve">  </w:t>
      </w:r>
      <w:r w:rsidRPr="003B25B8">
        <w:rPr>
          <w:rFonts w:ascii="Times New Roman" w:hAnsi="Times New Roman"/>
          <w:sz w:val="20"/>
          <w:szCs w:val="20"/>
        </w:rPr>
        <w:t>echo $_POST['passwd'];</w:t>
      </w:r>
    </w:p>
    <w:p w14:paraId="5F3E5B5E"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w:t>
      </w:r>
    </w:p>
    <w:p w14:paraId="7644114E" w14:textId="77777777" w:rsidR="001769DD" w:rsidRPr="003B25B8" w:rsidRDefault="00E72533"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//Função para validar as crede</w:t>
      </w:r>
      <w:r w:rsidR="001769DD" w:rsidRPr="003B25B8">
        <w:rPr>
          <w:rFonts w:ascii="Times New Roman" w:hAnsi="Times New Roman"/>
          <w:sz w:val="20"/>
          <w:szCs w:val="20"/>
        </w:rPr>
        <w:t>nciais no AD</w:t>
      </w:r>
    </w:p>
    <w:p w14:paraId="2C58D1ED"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if ($_POST['userAD']){    </w:t>
      </w:r>
    </w:p>
    <w:p w14:paraId="667A3CD9"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function valida_ldap($srv, $usr, $pwd) {</w:t>
      </w:r>
    </w:p>
    <w:p w14:paraId="7A7D432B"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$ldap_server = $srv;</w:t>
      </w:r>
    </w:p>
    <w:p w14:paraId="3286CFDE"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$auth_user = $usr;</w:t>
      </w:r>
    </w:p>
    <w:p w14:paraId="78E14C3D" w14:textId="77777777" w:rsidR="001769DD" w:rsidRPr="003B25B8" w:rsidRDefault="001769DD" w:rsidP="001769DD">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$auth_pass = $pw</w:t>
      </w:r>
      <w:r w:rsidRPr="003B25B8">
        <w:rPr>
          <w:rFonts w:ascii="Times New Roman" w:hAnsi="Times New Roman"/>
          <w:sz w:val="20"/>
          <w:szCs w:val="20"/>
        </w:rPr>
        <w:t>d;</w:t>
      </w:r>
    </w:p>
    <w:p w14:paraId="7636C322"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2DE8DCAC"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//Tenta se conectar com o servidor</w:t>
      </w:r>
    </w:p>
    <w:p w14:paraId="59668CEC"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if (!($connect = @ldap_connect($ldap_server))) {</w:t>
      </w:r>
    </w:p>
    <w:p w14:paraId="4E391CCA" w14:textId="77777777" w:rsidR="001769DD" w:rsidRPr="00317EEA" w:rsidRDefault="001769DD" w:rsidP="001769DD">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return FALSE;</w:t>
      </w:r>
    </w:p>
    <w:p w14:paraId="0012502C"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599A52D8"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//Tenta autenticar no servidor</w:t>
      </w:r>
    </w:p>
    <w:p w14:paraId="1068FE6B"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if (!($bind = @ldap_bind($connect, $auth_user, $auth_pass))) {</w:t>
      </w:r>
    </w:p>
    <w:p w14:paraId="26F4F6BC" w14:textId="77777777" w:rsidR="001769DD" w:rsidRPr="003B25B8" w:rsidRDefault="001769DD" w:rsidP="001769DD">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317EEA">
        <w:rPr>
          <w:rFonts w:ascii="Times New Roman" w:hAnsi="Times New Roman"/>
          <w:sz w:val="20"/>
          <w:szCs w:val="20"/>
        </w:rPr>
        <w:t>// se não validar retor</w:t>
      </w:r>
      <w:r w:rsidRPr="003B25B8">
        <w:rPr>
          <w:rFonts w:ascii="Times New Roman" w:hAnsi="Times New Roman"/>
          <w:sz w:val="20"/>
          <w:szCs w:val="20"/>
        </w:rPr>
        <w:t>na false</w:t>
      </w:r>
    </w:p>
    <w:p w14:paraId="1EAA560D"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return FALSE;</w:t>
      </w:r>
    </w:p>
    <w:p w14:paraId="07B3FCB4"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 </w:t>
      </w:r>
    </w:p>
    <w:p w14:paraId="1EF23FE9"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else {</w:t>
      </w:r>
    </w:p>
    <w:p w14:paraId="4E8AA22A"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 validar retorna true</w:t>
      </w:r>
    </w:p>
    <w:p w14:paraId="377BFAE7"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return TRUE;</w:t>
      </w:r>
    </w:p>
    <w:p w14:paraId="2A553AFF"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 </w:t>
      </w:r>
    </w:p>
    <w:p w14:paraId="22C522A1"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   </w:t>
      </w:r>
    </w:p>
    <w:p w14:paraId="7FCE33BB"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$server = "192.168.0.12";    //IP ou nome do servidor</w:t>
      </w:r>
    </w:p>
    <w:p w14:paraId="24A38472"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64748">
        <w:rPr>
          <w:rFonts w:ascii="Times New Roman" w:hAnsi="Times New Roman"/>
          <w:sz w:val="20"/>
          <w:szCs w:val="20"/>
          <w:lang w:val="en-US"/>
        </w:rPr>
        <w:t>$dominio = "@dominet.ifrn.br";</w:t>
      </w:r>
    </w:p>
    <w:p w14:paraId="301CD877" w14:textId="77777777" w:rsidR="001769DD" w:rsidRPr="009C0158" w:rsidRDefault="001769DD" w:rsidP="001769DD">
      <w:pPr>
        <w:pStyle w:val="TextosemFormatao"/>
        <w:spacing w:line="360" w:lineRule="auto"/>
        <w:jc w:val="both"/>
        <w:rPr>
          <w:rFonts w:ascii="Times New Roman" w:hAnsi="Times New Roman"/>
          <w:sz w:val="20"/>
          <w:szCs w:val="20"/>
          <w:lang w:val="en-US"/>
        </w:rPr>
      </w:pPr>
      <w:r w:rsidRPr="009C0158">
        <w:rPr>
          <w:rFonts w:ascii="Times New Roman" w:hAnsi="Times New Roman"/>
          <w:sz w:val="20"/>
          <w:szCs w:val="20"/>
          <w:lang w:val="en-US"/>
        </w:rPr>
        <w:t xml:space="preserve">  $user = $_POST['user'].$dominio;</w:t>
      </w:r>
    </w:p>
    <w:p w14:paraId="5DA918E8" w14:textId="77777777" w:rsidR="001769DD" w:rsidRPr="0048157E" w:rsidRDefault="001769DD" w:rsidP="001769DD">
      <w:pPr>
        <w:pStyle w:val="TextosemFormatao"/>
        <w:spacing w:line="360" w:lineRule="auto"/>
        <w:jc w:val="both"/>
        <w:rPr>
          <w:rFonts w:ascii="Times New Roman" w:hAnsi="Times New Roman"/>
          <w:sz w:val="20"/>
          <w:szCs w:val="20"/>
        </w:rPr>
      </w:pPr>
      <w:r w:rsidRPr="009C0158">
        <w:rPr>
          <w:rFonts w:ascii="Times New Roman" w:hAnsi="Times New Roman"/>
          <w:sz w:val="20"/>
          <w:szCs w:val="20"/>
          <w:lang w:val="en-US"/>
        </w:rPr>
        <w:t xml:space="preserve">  </w:t>
      </w:r>
      <w:r w:rsidRPr="0048157E">
        <w:rPr>
          <w:rFonts w:ascii="Times New Roman" w:hAnsi="Times New Roman"/>
          <w:sz w:val="20"/>
          <w:szCs w:val="20"/>
        </w:rPr>
        <w:t>$pass = $_POST['pass'];</w:t>
      </w:r>
    </w:p>
    <w:p w14:paraId="3B2D67A7" w14:textId="77777777" w:rsidR="001769DD" w:rsidRPr="0048157E" w:rsidRDefault="001769DD" w:rsidP="001769DD">
      <w:pPr>
        <w:pStyle w:val="TextosemFormatao"/>
        <w:spacing w:line="360" w:lineRule="auto"/>
        <w:jc w:val="both"/>
        <w:rPr>
          <w:rFonts w:ascii="Times New Roman" w:hAnsi="Times New Roman"/>
          <w:sz w:val="20"/>
          <w:szCs w:val="20"/>
        </w:rPr>
      </w:pPr>
    </w:p>
    <w:p w14:paraId="57EE56AC" w14:textId="77777777" w:rsidR="001769DD" w:rsidRPr="003B25B8"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rPr>
        <w:t xml:space="preserve">  </w:t>
      </w:r>
      <w:r w:rsidRPr="003B25B8">
        <w:rPr>
          <w:rFonts w:ascii="Times New Roman" w:hAnsi="Times New Roman"/>
          <w:sz w:val="20"/>
          <w:szCs w:val="20"/>
        </w:rPr>
        <w:t>//Se o campo referente a senha estiver vazio ele será preenchido com um valor qualquer</w:t>
      </w:r>
    </w:p>
    <w:p w14:paraId="6D7FD8A0" w14:textId="77777777" w:rsidR="001769DD" w:rsidRPr="0048157E" w:rsidRDefault="001769DD" w:rsidP="001769DD">
      <w:pPr>
        <w:pStyle w:val="TextosemFormatao"/>
        <w:spacing w:line="360" w:lineRule="auto"/>
        <w:jc w:val="both"/>
        <w:rPr>
          <w:rFonts w:ascii="Times New Roman" w:hAnsi="Times New Roman"/>
          <w:sz w:val="20"/>
          <w:szCs w:val="20"/>
          <w:lang w:val="en-US"/>
        </w:rPr>
      </w:pPr>
      <w:r w:rsidRPr="003B25B8">
        <w:rPr>
          <w:rFonts w:ascii="Times New Roman" w:hAnsi="Times New Roman"/>
          <w:sz w:val="20"/>
          <w:szCs w:val="20"/>
        </w:rPr>
        <w:t xml:space="preserve">  </w:t>
      </w:r>
      <w:r w:rsidRPr="0048157E">
        <w:rPr>
          <w:rFonts w:ascii="Times New Roman" w:hAnsi="Times New Roman"/>
          <w:sz w:val="20"/>
          <w:szCs w:val="20"/>
          <w:lang w:val="en-US"/>
        </w:rPr>
        <w:t>if ($pass==""){</w:t>
      </w:r>
    </w:p>
    <w:p w14:paraId="5CA671A7" w14:textId="77777777" w:rsidR="001769DD" w:rsidRPr="0048157E" w:rsidRDefault="001769DD" w:rsidP="001769DD">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 xml:space="preserve">    $pass=1000;</w:t>
      </w:r>
    </w:p>
    <w:p w14:paraId="7862F380" w14:textId="77777777" w:rsidR="001769DD" w:rsidRPr="0048157E" w:rsidRDefault="001769DD" w:rsidP="001769DD">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 xml:space="preserve">  }</w:t>
      </w:r>
    </w:p>
    <w:p w14:paraId="07245B8E" w14:textId="77777777" w:rsidR="001769DD" w:rsidRPr="0048157E" w:rsidRDefault="001769DD" w:rsidP="001769DD">
      <w:pPr>
        <w:pStyle w:val="TextosemFormatao"/>
        <w:spacing w:line="360" w:lineRule="auto"/>
        <w:jc w:val="both"/>
        <w:rPr>
          <w:rFonts w:ascii="Times New Roman" w:hAnsi="Times New Roman"/>
          <w:sz w:val="20"/>
          <w:szCs w:val="20"/>
          <w:lang w:val="en-US"/>
        </w:rPr>
      </w:pPr>
    </w:p>
    <w:p w14:paraId="18D9195A" w14:textId="77777777" w:rsidR="001769DD" w:rsidRPr="0048157E" w:rsidRDefault="001769DD" w:rsidP="001769DD">
      <w:pPr>
        <w:pStyle w:val="TextosemFormatao"/>
        <w:spacing w:line="360" w:lineRule="auto"/>
        <w:jc w:val="both"/>
        <w:rPr>
          <w:rFonts w:ascii="Times New Roman" w:hAnsi="Times New Roman"/>
          <w:sz w:val="20"/>
          <w:szCs w:val="20"/>
          <w:lang w:val="en-US"/>
        </w:rPr>
      </w:pPr>
      <w:r w:rsidRPr="0048157E">
        <w:rPr>
          <w:rFonts w:ascii="Times New Roman" w:hAnsi="Times New Roman"/>
          <w:sz w:val="20"/>
          <w:szCs w:val="20"/>
          <w:lang w:val="en-US"/>
        </w:rPr>
        <w:t xml:space="preserve">  if (valida_ldap($server, $user, $pass)) {</w:t>
      </w:r>
    </w:p>
    <w:p w14:paraId="5BAE3F1A" w14:textId="77777777" w:rsidR="001769DD" w:rsidRPr="00317EEA" w:rsidRDefault="001769DD" w:rsidP="001769DD">
      <w:pPr>
        <w:pStyle w:val="TextosemFormatao"/>
        <w:spacing w:line="360" w:lineRule="auto"/>
        <w:jc w:val="both"/>
        <w:rPr>
          <w:rFonts w:ascii="Times New Roman" w:hAnsi="Times New Roman"/>
          <w:sz w:val="20"/>
          <w:szCs w:val="20"/>
        </w:rPr>
      </w:pPr>
      <w:r w:rsidRPr="0048157E">
        <w:rPr>
          <w:rFonts w:ascii="Times New Roman" w:hAnsi="Times New Roman"/>
          <w:sz w:val="20"/>
          <w:szCs w:val="20"/>
          <w:lang w:val="en-US"/>
        </w:rPr>
        <w:t xml:space="preserve">    </w:t>
      </w:r>
      <w:r w:rsidRPr="00317EEA">
        <w:rPr>
          <w:rFonts w:ascii="Times New Roman" w:hAnsi="Times New Roman"/>
          <w:sz w:val="20"/>
          <w:szCs w:val="20"/>
        </w:rPr>
        <w:t>echo "* true - usuario autenticado";</w:t>
      </w:r>
    </w:p>
    <w:p w14:paraId="46B7A522"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lastRenderedPageBreak/>
        <w:t xml:space="preserve">  } </w:t>
      </w:r>
    </w:p>
    <w:p w14:paraId="0E46D748"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else {</w:t>
      </w:r>
    </w:p>
    <w:p w14:paraId="4EBD9509"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echo "# false - usuario ou senha invalida";</w:t>
      </w:r>
    </w:p>
    <w:p w14:paraId="5A0B56BB"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 xml:space="preserve">  }</w:t>
      </w:r>
    </w:p>
    <w:p w14:paraId="000B2352"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w:t>
      </w:r>
    </w:p>
    <w:p w14:paraId="4656BD08" w14:textId="77777777" w:rsidR="001769DD" w:rsidRPr="003B25B8" w:rsidRDefault="001769DD" w:rsidP="001769DD">
      <w:pPr>
        <w:pStyle w:val="TextosemFormatao"/>
        <w:spacing w:line="360" w:lineRule="auto"/>
        <w:jc w:val="both"/>
        <w:rPr>
          <w:rFonts w:ascii="Times New Roman" w:hAnsi="Times New Roman"/>
          <w:sz w:val="20"/>
          <w:szCs w:val="20"/>
        </w:rPr>
      </w:pPr>
      <w:r w:rsidRPr="003B25B8">
        <w:rPr>
          <w:rFonts w:ascii="Times New Roman" w:hAnsi="Times New Roman"/>
          <w:sz w:val="20"/>
          <w:szCs w:val="20"/>
        </w:rPr>
        <w:t>?&gt;</w:t>
      </w:r>
    </w:p>
    <w:sectPr w:rsidR="001769DD" w:rsidRPr="003B25B8" w:rsidSect="00D20476">
      <w:headerReference w:type="even" r:id="rId37"/>
      <w:headerReference w:type="default" r:id="rId38"/>
      <w:headerReference w:type="first" r:id="rId39"/>
      <w:pgSz w:w="11907" w:h="16839" w:code="9"/>
      <w:pgMar w:top="1701" w:right="1134" w:bottom="1134" w:left="1701" w:header="720" w:footer="720" w:gutter="0"/>
      <w:pgNumType w:start="12"/>
      <w:cols w:space="72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F6F55" w14:textId="77777777" w:rsidR="00B73E07" w:rsidRDefault="00B73E07">
      <w:pPr>
        <w:spacing w:after="0" w:line="240" w:lineRule="auto"/>
      </w:pPr>
      <w:r>
        <w:separator/>
      </w:r>
    </w:p>
  </w:endnote>
  <w:endnote w:type="continuationSeparator" w:id="0">
    <w:p w14:paraId="3A6313DD" w14:textId="77777777" w:rsidR="00B73E07" w:rsidRDefault="00B73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ndalus">
    <w:panose1 w:val="020B06040202020202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panose1 w:val="020B0604020202020204"/>
    <w:charset w:val="01"/>
    <w:family w:val="roman"/>
    <w:pitch w:val="variable"/>
  </w:font>
  <w:font w:name="Droid Sans Fallback">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inion Pro">
    <w:panose1 w:val="020B0604020202020204"/>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5CA9B" w14:textId="77777777" w:rsidR="00906ADF" w:rsidRDefault="00906AD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AE27" w14:textId="77777777" w:rsidR="00906ADF" w:rsidRDefault="00906AD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6118" w14:textId="77777777" w:rsidR="00906ADF" w:rsidRDefault="00906AD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FAF28" w14:textId="77777777" w:rsidR="00B73E07" w:rsidRDefault="00B73E07">
      <w:pPr>
        <w:spacing w:after="0" w:line="240" w:lineRule="auto"/>
      </w:pPr>
      <w:r>
        <w:separator/>
      </w:r>
    </w:p>
  </w:footnote>
  <w:footnote w:type="continuationSeparator" w:id="0">
    <w:p w14:paraId="582556F0" w14:textId="77777777" w:rsidR="00B73E07" w:rsidRDefault="00B73E07">
      <w:pPr>
        <w:spacing w:after="0" w:line="240" w:lineRule="auto"/>
      </w:pPr>
      <w:r>
        <w:continuationSeparator/>
      </w:r>
    </w:p>
  </w:footnote>
  <w:footnote w:id="1">
    <w:p w14:paraId="2FD250E2" w14:textId="76B3DAB0" w:rsidR="002A28D7" w:rsidRPr="001B4F4F" w:rsidRDefault="002A28D7" w:rsidP="001B4F4F">
      <w:pPr>
        <w:pStyle w:val="Textodenotaderodap"/>
        <w:spacing w:line="240" w:lineRule="auto"/>
        <w:jc w:val="both"/>
        <w:rPr>
          <w:rFonts w:ascii="Times New Roman" w:hAnsi="Times New Roman"/>
          <w:sz w:val="22"/>
          <w:szCs w:val="22"/>
        </w:rPr>
      </w:pPr>
      <w:r w:rsidRPr="001B4F4F">
        <w:rPr>
          <w:rStyle w:val="Refdenotaderodap"/>
          <w:rFonts w:ascii="Times New Roman" w:hAnsi="Times New Roman"/>
          <w:sz w:val="22"/>
          <w:szCs w:val="22"/>
        </w:rPr>
        <w:footnoteRef/>
      </w:r>
      <w:r w:rsidRPr="001B4F4F">
        <w:rPr>
          <w:rFonts w:ascii="Times New Roman" w:hAnsi="Times New Roman"/>
          <w:sz w:val="22"/>
          <w:szCs w:val="22"/>
        </w:rPr>
        <w:t>do inglês, significa código aberto, é um termo usado para definir software ou hardware que tem seu código fonte e esquema divulgado, permitindo que outros usuários o modifiquem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10B7" w14:textId="77777777" w:rsidR="00906ADF" w:rsidRDefault="00906AD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82452" w14:textId="77777777" w:rsidR="002A28D7" w:rsidRDefault="002A28D7">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A8679" w14:textId="77777777" w:rsidR="00906ADF" w:rsidRDefault="00906AD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AB731" w14:textId="77777777" w:rsidR="002A28D7" w:rsidRDefault="002A28D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347D8" w14:textId="7E0BD487" w:rsidR="002A28D7" w:rsidRDefault="002A28D7">
    <w:pPr>
      <w:pStyle w:val="Cabealho"/>
      <w:jc w:val="right"/>
    </w:pPr>
    <w:r>
      <w:fldChar w:fldCharType="begin"/>
    </w:r>
    <w:r>
      <w:instrText>PAGE   \* MERGEFORMAT</w:instrText>
    </w:r>
    <w:r>
      <w:fldChar w:fldCharType="separate"/>
    </w:r>
    <w:r>
      <w:rPr>
        <w:noProof/>
      </w:rPr>
      <w:t>11</w:t>
    </w:r>
    <w:r>
      <w:fldChar w:fldCharType="end"/>
    </w:r>
  </w:p>
  <w:p w14:paraId="29581538" w14:textId="77777777" w:rsidR="002A28D7" w:rsidRDefault="002A28D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1483" w14:textId="77777777" w:rsidR="002A28D7" w:rsidRDefault="002A28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decimal"/>
      <w:suff w:val="nothing"/>
      <w:lvlText w:val="%1"/>
      <w:lvlJc w:val="left"/>
      <w:pPr>
        <w:tabs>
          <w:tab w:val="num" w:pos="0"/>
        </w:tabs>
        <w:ind w:left="432" w:hanging="432"/>
      </w:pPr>
    </w:lvl>
    <w:lvl w:ilvl="1">
      <w:start w:val="1"/>
      <w:numFmt w:val="decimal"/>
      <w:suff w:val="nothing"/>
      <w:lvlText w:val="%2"/>
      <w:lvlJc w:val="left"/>
      <w:pPr>
        <w:tabs>
          <w:tab w:val="num" w:pos="0"/>
        </w:tabs>
        <w:ind w:left="576" w:hanging="576"/>
      </w:pPr>
    </w:lvl>
    <w:lvl w:ilvl="2">
      <w:start w:val="1"/>
      <w:numFmt w:val="decimal"/>
      <w:suff w:val="nothing"/>
      <w:lvlText w:val="%3"/>
      <w:lvlJc w:val="left"/>
      <w:pPr>
        <w:tabs>
          <w:tab w:val="num" w:pos="0"/>
        </w:tabs>
        <w:ind w:left="720" w:hanging="720"/>
      </w:pPr>
    </w:lvl>
    <w:lvl w:ilvl="3">
      <w:start w:val="1"/>
      <w:numFmt w:val="decimal"/>
      <w:suff w:val="nothing"/>
      <w:lvlText w:val="%4"/>
      <w:lvlJc w:val="left"/>
      <w:pPr>
        <w:tabs>
          <w:tab w:val="num" w:pos="0"/>
        </w:tabs>
        <w:ind w:left="864" w:hanging="864"/>
      </w:pPr>
    </w:lvl>
    <w:lvl w:ilvl="4">
      <w:start w:val="1"/>
      <w:numFmt w:val="decimal"/>
      <w:suff w:val="nothing"/>
      <w:lvlText w:val="%5"/>
      <w:lvlJc w:val="left"/>
      <w:pPr>
        <w:tabs>
          <w:tab w:val="num" w:pos="0"/>
        </w:tabs>
        <w:ind w:left="1008" w:hanging="1008"/>
      </w:pPr>
    </w:lvl>
    <w:lvl w:ilvl="5">
      <w:start w:val="1"/>
      <w:numFmt w:val="decimal"/>
      <w:suff w:val="nothing"/>
      <w:lvlText w:val="%6"/>
      <w:lvlJc w:val="left"/>
      <w:pPr>
        <w:tabs>
          <w:tab w:val="num" w:pos="0"/>
        </w:tabs>
        <w:ind w:left="1152" w:hanging="1152"/>
      </w:pPr>
    </w:lvl>
    <w:lvl w:ilvl="6">
      <w:start w:val="1"/>
      <w:numFmt w:val="decimal"/>
      <w:suff w:val="nothing"/>
      <w:lvlText w:val="%7"/>
      <w:lvlJc w:val="left"/>
      <w:pPr>
        <w:tabs>
          <w:tab w:val="num" w:pos="0"/>
        </w:tabs>
        <w:ind w:left="1296" w:hanging="1296"/>
      </w:pPr>
    </w:lvl>
    <w:lvl w:ilvl="7">
      <w:start w:val="1"/>
      <w:numFmt w:val="decimal"/>
      <w:suff w:val="nothing"/>
      <w:lvlText w:val="%8"/>
      <w:lvlJc w:val="left"/>
      <w:pPr>
        <w:tabs>
          <w:tab w:val="num" w:pos="0"/>
        </w:tabs>
        <w:ind w:left="1440" w:hanging="1440"/>
      </w:pPr>
    </w:lvl>
    <w:lvl w:ilvl="8">
      <w:start w:val="1"/>
      <w:numFmt w:val="decimal"/>
      <w:suff w:val="nothing"/>
      <w:lvlText w:val="%9"/>
      <w:lvlJc w:val="left"/>
      <w:pPr>
        <w:tabs>
          <w:tab w:val="num" w:pos="0"/>
        </w:tabs>
        <w:ind w:left="1584" w:hanging="1584"/>
      </w:pPr>
    </w:lvl>
  </w:abstractNum>
  <w:abstractNum w:abstractNumId="1" w15:restartNumberingAfterBreak="0">
    <w:nsid w:val="00000003"/>
    <w:multiLevelType w:val="multilevel"/>
    <w:tmpl w:val="00000003"/>
    <w:name w:val="WWNum3"/>
    <w:lvl w:ilvl="0">
      <w:start w:val="1"/>
      <w:numFmt w:val="bullet"/>
      <w:lvlText w:val=""/>
      <w:lvlJc w:val="left"/>
      <w:pPr>
        <w:tabs>
          <w:tab w:val="num" w:pos="0"/>
        </w:tabs>
        <w:ind w:left="720" w:hanging="360"/>
      </w:pPr>
      <w:rPr>
        <w:rFonts w:ascii="Symbol" w:hAnsi="Symbol" w:cs="Symbol"/>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FEBC06C8"/>
    <w:name w:val="WWNum4"/>
    <w:lvl w:ilvl="0">
      <w:start w:val="1"/>
      <w:numFmt w:val="bullet"/>
      <w:lvlText w:val=""/>
      <w:lvlJc w:val="left"/>
      <w:pPr>
        <w:tabs>
          <w:tab w:val="num" w:pos="0"/>
        </w:tabs>
        <w:ind w:left="720" w:hanging="360"/>
      </w:pPr>
      <w:rPr>
        <w:rFonts w:ascii="Symbol" w:hAnsi="Symbol" w:cs="Symbol"/>
        <w:b w:val="0"/>
        <w:color w:val="auto"/>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Num5"/>
    <w:lvl w:ilvl="0">
      <w:start w:val="1"/>
      <w:numFmt w:val="lowerLetter"/>
      <w:lvlText w:val="%1)"/>
      <w:lvlJc w:val="left"/>
      <w:pPr>
        <w:tabs>
          <w:tab w:val="num" w:pos="0"/>
        </w:tabs>
        <w:ind w:left="1068" w:hanging="360"/>
      </w:pPr>
      <w:rPr>
        <w:rFonts w:ascii="Times New Roman" w:hAnsi="Times New Roman"/>
        <w:b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91B7940"/>
    <w:multiLevelType w:val="multilevel"/>
    <w:tmpl w:val="C8C489AA"/>
    <w:styleLink w:val="WW8Num7"/>
    <w:lvl w:ilvl="0">
      <w:start w:val="1"/>
      <w:numFmt w:val="decimal"/>
      <w:lvlText w:val="%1."/>
      <w:lvlJc w:val="left"/>
      <w:pPr>
        <w:ind w:left="360" w:hanging="360"/>
      </w:p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lang w:val="pt-BR"/>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A34FC1"/>
    <w:multiLevelType w:val="hybridMultilevel"/>
    <w:tmpl w:val="52E470F6"/>
    <w:lvl w:ilvl="0" w:tplc="EFF2D65A">
      <w:start w:val="1"/>
      <w:numFmt w:val="lowerLetter"/>
      <w:lvlText w:val="%1)"/>
      <w:lvlJc w:val="left"/>
      <w:pPr>
        <w:ind w:left="1068" w:hanging="360"/>
      </w:pPr>
      <w:rPr>
        <w:rFonts w:hint="default"/>
        <w:b w:val="0"/>
        <w:i w:val="0"/>
        <w:sz w:val="24"/>
        <w:szCs w:val="24"/>
      </w:rPr>
    </w:lvl>
    <w:lvl w:ilvl="1" w:tplc="04160003" w:tentative="1">
      <w:start w:val="1"/>
      <w:numFmt w:val="bullet"/>
      <w:lvlText w:val="o"/>
      <w:lvlJc w:val="left"/>
      <w:pPr>
        <w:ind w:left="1083" w:hanging="360"/>
      </w:pPr>
      <w:rPr>
        <w:rFonts w:ascii="Courier New" w:hAnsi="Courier New" w:cs="Courier New" w:hint="default"/>
      </w:rPr>
    </w:lvl>
    <w:lvl w:ilvl="2" w:tplc="04160005" w:tentative="1">
      <w:start w:val="1"/>
      <w:numFmt w:val="bullet"/>
      <w:lvlText w:val=""/>
      <w:lvlJc w:val="left"/>
      <w:pPr>
        <w:ind w:left="1803" w:hanging="360"/>
      </w:pPr>
      <w:rPr>
        <w:rFonts w:ascii="Wingdings" w:hAnsi="Wingdings" w:hint="default"/>
      </w:rPr>
    </w:lvl>
    <w:lvl w:ilvl="3" w:tplc="04160001" w:tentative="1">
      <w:start w:val="1"/>
      <w:numFmt w:val="bullet"/>
      <w:lvlText w:val=""/>
      <w:lvlJc w:val="left"/>
      <w:pPr>
        <w:ind w:left="2523" w:hanging="360"/>
      </w:pPr>
      <w:rPr>
        <w:rFonts w:ascii="Symbol" w:hAnsi="Symbol" w:hint="default"/>
      </w:rPr>
    </w:lvl>
    <w:lvl w:ilvl="4" w:tplc="04160003" w:tentative="1">
      <w:start w:val="1"/>
      <w:numFmt w:val="bullet"/>
      <w:lvlText w:val="o"/>
      <w:lvlJc w:val="left"/>
      <w:pPr>
        <w:ind w:left="3243" w:hanging="360"/>
      </w:pPr>
      <w:rPr>
        <w:rFonts w:ascii="Courier New" w:hAnsi="Courier New" w:cs="Courier New" w:hint="default"/>
      </w:rPr>
    </w:lvl>
    <w:lvl w:ilvl="5" w:tplc="04160005" w:tentative="1">
      <w:start w:val="1"/>
      <w:numFmt w:val="bullet"/>
      <w:lvlText w:val=""/>
      <w:lvlJc w:val="left"/>
      <w:pPr>
        <w:ind w:left="3963" w:hanging="360"/>
      </w:pPr>
      <w:rPr>
        <w:rFonts w:ascii="Wingdings" w:hAnsi="Wingdings" w:hint="default"/>
      </w:rPr>
    </w:lvl>
    <w:lvl w:ilvl="6" w:tplc="04160001" w:tentative="1">
      <w:start w:val="1"/>
      <w:numFmt w:val="bullet"/>
      <w:lvlText w:val=""/>
      <w:lvlJc w:val="left"/>
      <w:pPr>
        <w:ind w:left="4683" w:hanging="360"/>
      </w:pPr>
      <w:rPr>
        <w:rFonts w:ascii="Symbol" w:hAnsi="Symbol" w:hint="default"/>
      </w:rPr>
    </w:lvl>
    <w:lvl w:ilvl="7" w:tplc="04160003" w:tentative="1">
      <w:start w:val="1"/>
      <w:numFmt w:val="bullet"/>
      <w:lvlText w:val="o"/>
      <w:lvlJc w:val="left"/>
      <w:pPr>
        <w:ind w:left="5403" w:hanging="360"/>
      </w:pPr>
      <w:rPr>
        <w:rFonts w:ascii="Courier New" w:hAnsi="Courier New" w:cs="Courier New" w:hint="default"/>
      </w:rPr>
    </w:lvl>
    <w:lvl w:ilvl="8" w:tplc="04160005" w:tentative="1">
      <w:start w:val="1"/>
      <w:numFmt w:val="bullet"/>
      <w:lvlText w:val=""/>
      <w:lvlJc w:val="left"/>
      <w:pPr>
        <w:ind w:left="6123" w:hanging="360"/>
      </w:pPr>
      <w:rPr>
        <w:rFonts w:ascii="Wingdings" w:hAnsi="Wingdings" w:hint="default"/>
      </w:rPr>
    </w:lvl>
  </w:abstractNum>
  <w:abstractNum w:abstractNumId="6" w15:restartNumberingAfterBreak="0">
    <w:nsid w:val="12660225"/>
    <w:multiLevelType w:val="multilevel"/>
    <w:tmpl w:val="3DD43F2C"/>
    <w:lvl w:ilvl="0">
      <w:start w:val="1"/>
      <w:numFmt w:val="lowerLetter"/>
      <w:lvlText w:val="%1)"/>
      <w:lvlJc w:val="left"/>
      <w:pPr>
        <w:ind w:left="927" w:hanging="360"/>
      </w:pPr>
      <w:rPr>
        <w:rFonts w:hint="default"/>
        <w:b w:val="0"/>
        <w:sz w:val="24"/>
        <w:szCs w:val="24"/>
      </w:rPr>
    </w:lvl>
    <w:lvl w:ilvl="1">
      <w:start w:val="2"/>
      <w:numFmt w:val="decimal"/>
      <w:isLgl/>
      <w:suff w:val="space"/>
      <w:lvlText w:val="%1.%2"/>
      <w:lvlJc w:val="left"/>
      <w:pPr>
        <w:ind w:left="928" w:hanging="408"/>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18647754"/>
    <w:multiLevelType w:val="hybridMultilevel"/>
    <w:tmpl w:val="603AFC76"/>
    <w:lvl w:ilvl="0" w:tplc="04160017">
      <w:start w:val="1"/>
      <w:numFmt w:val="lowerLetter"/>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FE2683C"/>
    <w:multiLevelType w:val="multilevel"/>
    <w:tmpl w:val="8CEE04AA"/>
    <w:lvl w:ilvl="0">
      <w:start w:val="1"/>
      <w:numFmt w:val="decimal"/>
      <w:suff w:val="space"/>
      <w:lvlText w:val="%1"/>
      <w:lvlJc w:val="left"/>
      <w:pPr>
        <w:ind w:left="360" w:hanging="360"/>
      </w:pPr>
      <w:rPr>
        <w:rFonts w:ascii="Times New Roman" w:hAnsi="Times New Roman" w:cs="Times New Roman" w:hint="default"/>
        <w:b/>
        <w:sz w:val="24"/>
        <w:szCs w:val="24"/>
      </w:rPr>
    </w:lvl>
    <w:lvl w:ilvl="1">
      <w:start w:val="2"/>
      <w:numFmt w:val="decimal"/>
      <w:isLgl/>
      <w:suff w:val="space"/>
      <w:lvlText w:val="%1.%2"/>
      <w:lvlJc w:val="left"/>
      <w:pPr>
        <w:ind w:left="361"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4BD1D08"/>
    <w:multiLevelType w:val="hybridMultilevel"/>
    <w:tmpl w:val="DAAEDAC8"/>
    <w:lvl w:ilvl="0" w:tplc="04160017">
      <w:start w:val="1"/>
      <w:numFmt w:val="lowerLetter"/>
      <w:lvlText w:val="%1)"/>
      <w:lvlJc w:val="left"/>
      <w:pPr>
        <w:ind w:left="1425" w:hanging="360"/>
      </w:pPr>
      <w:rPr>
        <w:rFont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0" w15:restartNumberingAfterBreak="0">
    <w:nsid w:val="3B9B63B2"/>
    <w:multiLevelType w:val="hybridMultilevel"/>
    <w:tmpl w:val="3A8213F2"/>
    <w:lvl w:ilvl="0" w:tplc="9D80B6FA">
      <w:start w:val="1"/>
      <w:numFmt w:val="lowerLetter"/>
      <w:lvlText w:val="%1)"/>
      <w:lvlJc w:val="left"/>
      <w:pPr>
        <w:ind w:left="1287" w:hanging="360"/>
      </w:pPr>
      <w:rPr>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1" w15:restartNumberingAfterBreak="0">
    <w:nsid w:val="46BF4CEE"/>
    <w:multiLevelType w:val="multilevel"/>
    <w:tmpl w:val="3C0029E2"/>
    <w:styleLink w:val="Estilo1"/>
    <w:lvl w:ilvl="0">
      <w:start w:val="1"/>
      <w:numFmt w:val="decimal"/>
      <w:suff w:val="space"/>
      <w:lvlText w:val="%1"/>
      <w:lvlJc w:val="left"/>
      <w:pPr>
        <w:ind w:left="360" w:hanging="360"/>
      </w:pPr>
      <w:rPr>
        <w:rFonts w:ascii="Times New Roman" w:hAnsi="Times New Roman" w:cs="Times New Roman" w:hint="default"/>
        <w:b/>
        <w:sz w:val="24"/>
        <w:szCs w:val="24"/>
      </w:rPr>
    </w:lvl>
    <w:lvl w:ilvl="1">
      <w:start w:val="2"/>
      <w:numFmt w:val="decimal"/>
      <w:isLgl/>
      <w:suff w:val="space"/>
      <w:lvlText w:val="%1.%2"/>
      <w:lvlJc w:val="left"/>
      <w:pPr>
        <w:ind w:left="361"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6EF7E43"/>
    <w:multiLevelType w:val="multilevel"/>
    <w:tmpl w:val="29E45FD0"/>
    <w:styleLink w:val="Estilo2"/>
    <w:lvl w:ilvl="0">
      <w:start w:val="1"/>
      <w:numFmt w:val="decimal"/>
      <w:suff w:val="space"/>
      <w:lvlText w:val="%1"/>
      <w:lvlJc w:val="left"/>
      <w:pPr>
        <w:ind w:left="360" w:hanging="360"/>
      </w:pPr>
      <w:rPr>
        <w:rFonts w:ascii="Times New Roman" w:hAnsi="Times New Roman" w:cs="Times New Roman" w:hint="default"/>
        <w:b/>
        <w:sz w:val="24"/>
        <w:szCs w:val="24"/>
      </w:rPr>
    </w:lvl>
    <w:lvl w:ilvl="1">
      <w:start w:val="2"/>
      <w:numFmt w:val="decimal"/>
      <w:isLgl/>
      <w:suff w:val="space"/>
      <w:lvlText w:val="%1.%2"/>
      <w:lvlJc w:val="left"/>
      <w:pPr>
        <w:ind w:left="361"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E8D3BAB"/>
    <w:multiLevelType w:val="hybridMultilevel"/>
    <w:tmpl w:val="AF1A00EC"/>
    <w:lvl w:ilvl="0" w:tplc="04160017">
      <w:start w:val="1"/>
      <w:numFmt w:val="lowerLetter"/>
      <w:lvlText w:val="%1)"/>
      <w:lvlJc w:val="left"/>
      <w:pPr>
        <w:ind w:left="938" w:hanging="360"/>
      </w:pPr>
      <w:rPr>
        <w:rFonts w:hint="default"/>
      </w:rPr>
    </w:lvl>
    <w:lvl w:ilvl="1" w:tplc="04160003" w:tentative="1">
      <w:start w:val="1"/>
      <w:numFmt w:val="bullet"/>
      <w:lvlText w:val="o"/>
      <w:lvlJc w:val="left"/>
      <w:pPr>
        <w:ind w:left="1658" w:hanging="360"/>
      </w:pPr>
      <w:rPr>
        <w:rFonts w:ascii="Courier New" w:hAnsi="Courier New" w:cs="Courier New" w:hint="default"/>
      </w:rPr>
    </w:lvl>
    <w:lvl w:ilvl="2" w:tplc="04160005" w:tentative="1">
      <w:start w:val="1"/>
      <w:numFmt w:val="bullet"/>
      <w:lvlText w:val=""/>
      <w:lvlJc w:val="left"/>
      <w:pPr>
        <w:ind w:left="2378" w:hanging="360"/>
      </w:pPr>
      <w:rPr>
        <w:rFonts w:ascii="Wingdings" w:hAnsi="Wingdings" w:hint="default"/>
      </w:rPr>
    </w:lvl>
    <w:lvl w:ilvl="3" w:tplc="04160001" w:tentative="1">
      <w:start w:val="1"/>
      <w:numFmt w:val="bullet"/>
      <w:lvlText w:val=""/>
      <w:lvlJc w:val="left"/>
      <w:pPr>
        <w:ind w:left="3098" w:hanging="360"/>
      </w:pPr>
      <w:rPr>
        <w:rFonts w:ascii="Symbol" w:hAnsi="Symbol" w:hint="default"/>
      </w:rPr>
    </w:lvl>
    <w:lvl w:ilvl="4" w:tplc="04160003" w:tentative="1">
      <w:start w:val="1"/>
      <w:numFmt w:val="bullet"/>
      <w:lvlText w:val="o"/>
      <w:lvlJc w:val="left"/>
      <w:pPr>
        <w:ind w:left="3818" w:hanging="360"/>
      </w:pPr>
      <w:rPr>
        <w:rFonts w:ascii="Courier New" w:hAnsi="Courier New" w:cs="Courier New" w:hint="default"/>
      </w:rPr>
    </w:lvl>
    <w:lvl w:ilvl="5" w:tplc="04160005" w:tentative="1">
      <w:start w:val="1"/>
      <w:numFmt w:val="bullet"/>
      <w:lvlText w:val=""/>
      <w:lvlJc w:val="left"/>
      <w:pPr>
        <w:ind w:left="4538" w:hanging="360"/>
      </w:pPr>
      <w:rPr>
        <w:rFonts w:ascii="Wingdings" w:hAnsi="Wingdings" w:hint="default"/>
      </w:rPr>
    </w:lvl>
    <w:lvl w:ilvl="6" w:tplc="04160001" w:tentative="1">
      <w:start w:val="1"/>
      <w:numFmt w:val="bullet"/>
      <w:lvlText w:val=""/>
      <w:lvlJc w:val="left"/>
      <w:pPr>
        <w:ind w:left="5258" w:hanging="360"/>
      </w:pPr>
      <w:rPr>
        <w:rFonts w:ascii="Symbol" w:hAnsi="Symbol" w:hint="default"/>
      </w:rPr>
    </w:lvl>
    <w:lvl w:ilvl="7" w:tplc="04160003" w:tentative="1">
      <w:start w:val="1"/>
      <w:numFmt w:val="bullet"/>
      <w:lvlText w:val="o"/>
      <w:lvlJc w:val="left"/>
      <w:pPr>
        <w:ind w:left="5978" w:hanging="360"/>
      </w:pPr>
      <w:rPr>
        <w:rFonts w:ascii="Courier New" w:hAnsi="Courier New" w:cs="Courier New" w:hint="default"/>
      </w:rPr>
    </w:lvl>
    <w:lvl w:ilvl="8" w:tplc="04160005" w:tentative="1">
      <w:start w:val="1"/>
      <w:numFmt w:val="bullet"/>
      <w:lvlText w:val=""/>
      <w:lvlJc w:val="left"/>
      <w:pPr>
        <w:ind w:left="6698" w:hanging="360"/>
      </w:pPr>
      <w:rPr>
        <w:rFonts w:ascii="Wingdings" w:hAnsi="Wingdings" w:hint="default"/>
      </w:rPr>
    </w:lvl>
  </w:abstractNum>
  <w:abstractNum w:abstractNumId="14" w15:restartNumberingAfterBreak="0">
    <w:nsid w:val="594F066E"/>
    <w:multiLevelType w:val="hybridMultilevel"/>
    <w:tmpl w:val="6F20825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172A45"/>
    <w:multiLevelType w:val="hybridMultilevel"/>
    <w:tmpl w:val="8F289170"/>
    <w:lvl w:ilvl="0" w:tplc="04160017">
      <w:start w:val="1"/>
      <w:numFmt w:val="lowerLetter"/>
      <w:lvlText w:val="%1)"/>
      <w:lvlJc w:val="left"/>
      <w:pPr>
        <w:ind w:left="1068" w:hanging="360"/>
      </w:pPr>
      <w:rPr>
        <w:rFonts w:hint="default"/>
        <w:sz w:val="24"/>
        <w:szCs w:val="24"/>
      </w:rPr>
    </w:lvl>
    <w:lvl w:ilvl="1" w:tplc="04160003" w:tentative="1">
      <w:start w:val="1"/>
      <w:numFmt w:val="bullet"/>
      <w:lvlText w:val="o"/>
      <w:lvlJc w:val="left"/>
      <w:pPr>
        <w:ind w:left="1083" w:hanging="360"/>
      </w:pPr>
      <w:rPr>
        <w:rFonts w:ascii="Courier New" w:hAnsi="Courier New" w:cs="Courier New" w:hint="default"/>
      </w:rPr>
    </w:lvl>
    <w:lvl w:ilvl="2" w:tplc="04160005" w:tentative="1">
      <w:start w:val="1"/>
      <w:numFmt w:val="bullet"/>
      <w:lvlText w:val=""/>
      <w:lvlJc w:val="left"/>
      <w:pPr>
        <w:ind w:left="1803" w:hanging="360"/>
      </w:pPr>
      <w:rPr>
        <w:rFonts w:ascii="Wingdings" w:hAnsi="Wingdings" w:hint="default"/>
      </w:rPr>
    </w:lvl>
    <w:lvl w:ilvl="3" w:tplc="04160001" w:tentative="1">
      <w:start w:val="1"/>
      <w:numFmt w:val="bullet"/>
      <w:lvlText w:val=""/>
      <w:lvlJc w:val="left"/>
      <w:pPr>
        <w:ind w:left="2523" w:hanging="360"/>
      </w:pPr>
      <w:rPr>
        <w:rFonts w:ascii="Symbol" w:hAnsi="Symbol" w:hint="default"/>
      </w:rPr>
    </w:lvl>
    <w:lvl w:ilvl="4" w:tplc="04160003" w:tentative="1">
      <w:start w:val="1"/>
      <w:numFmt w:val="bullet"/>
      <w:lvlText w:val="o"/>
      <w:lvlJc w:val="left"/>
      <w:pPr>
        <w:ind w:left="3243" w:hanging="360"/>
      </w:pPr>
      <w:rPr>
        <w:rFonts w:ascii="Courier New" w:hAnsi="Courier New" w:cs="Courier New" w:hint="default"/>
      </w:rPr>
    </w:lvl>
    <w:lvl w:ilvl="5" w:tplc="04160005" w:tentative="1">
      <w:start w:val="1"/>
      <w:numFmt w:val="bullet"/>
      <w:lvlText w:val=""/>
      <w:lvlJc w:val="left"/>
      <w:pPr>
        <w:ind w:left="3963" w:hanging="360"/>
      </w:pPr>
      <w:rPr>
        <w:rFonts w:ascii="Wingdings" w:hAnsi="Wingdings" w:hint="default"/>
      </w:rPr>
    </w:lvl>
    <w:lvl w:ilvl="6" w:tplc="04160001" w:tentative="1">
      <w:start w:val="1"/>
      <w:numFmt w:val="bullet"/>
      <w:lvlText w:val=""/>
      <w:lvlJc w:val="left"/>
      <w:pPr>
        <w:ind w:left="4683" w:hanging="360"/>
      </w:pPr>
      <w:rPr>
        <w:rFonts w:ascii="Symbol" w:hAnsi="Symbol" w:hint="default"/>
      </w:rPr>
    </w:lvl>
    <w:lvl w:ilvl="7" w:tplc="04160003" w:tentative="1">
      <w:start w:val="1"/>
      <w:numFmt w:val="bullet"/>
      <w:lvlText w:val="o"/>
      <w:lvlJc w:val="left"/>
      <w:pPr>
        <w:ind w:left="5403" w:hanging="360"/>
      </w:pPr>
      <w:rPr>
        <w:rFonts w:ascii="Courier New" w:hAnsi="Courier New" w:cs="Courier New" w:hint="default"/>
      </w:rPr>
    </w:lvl>
    <w:lvl w:ilvl="8" w:tplc="04160005" w:tentative="1">
      <w:start w:val="1"/>
      <w:numFmt w:val="bullet"/>
      <w:lvlText w:val=""/>
      <w:lvlJc w:val="left"/>
      <w:pPr>
        <w:ind w:left="6123" w:hanging="360"/>
      </w:pPr>
      <w:rPr>
        <w:rFonts w:ascii="Wingdings" w:hAnsi="Wingdings" w:hint="default"/>
      </w:rPr>
    </w:lvl>
  </w:abstractNum>
  <w:abstractNum w:abstractNumId="16" w15:restartNumberingAfterBreak="0">
    <w:nsid w:val="7BA36D44"/>
    <w:multiLevelType w:val="hybridMultilevel"/>
    <w:tmpl w:val="368ACF08"/>
    <w:lvl w:ilvl="0" w:tplc="04160017">
      <w:start w:val="1"/>
      <w:numFmt w:val="lowerLetter"/>
      <w:lvlText w:val="%1)"/>
      <w:lvlJc w:val="left"/>
      <w:pPr>
        <w:ind w:left="1425" w:hanging="360"/>
      </w:pPr>
      <w:rPr>
        <w:rFont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num w:numId="1" w16cid:durableId="561333798">
    <w:abstractNumId w:val="4"/>
  </w:num>
  <w:num w:numId="2" w16cid:durableId="80686429">
    <w:abstractNumId w:val="10"/>
  </w:num>
  <w:num w:numId="3" w16cid:durableId="1915704092">
    <w:abstractNumId w:val="14"/>
  </w:num>
  <w:num w:numId="4" w16cid:durableId="30300208">
    <w:abstractNumId w:val="13"/>
  </w:num>
  <w:num w:numId="5" w16cid:durableId="811406038">
    <w:abstractNumId w:val="15"/>
  </w:num>
  <w:num w:numId="6" w16cid:durableId="129246954">
    <w:abstractNumId w:val="5"/>
  </w:num>
  <w:num w:numId="7" w16cid:durableId="566110576">
    <w:abstractNumId w:val="6"/>
  </w:num>
  <w:num w:numId="8" w16cid:durableId="425228621">
    <w:abstractNumId w:val="11"/>
  </w:num>
  <w:num w:numId="9" w16cid:durableId="2083284664">
    <w:abstractNumId w:val="12"/>
  </w:num>
  <w:num w:numId="10" w16cid:durableId="604536008">
    <w:abstractNumId w:val="8"/>
  </w:num>
  <w:num w:numId="11" w16cid:durableId="1013070446">
    <w:abstractNumId w:val="7"/>
  </w:num>
  <w:num w:numId="12" w16cid:durableId="871721172">
    <w:abstractNumId w:val="16"/>
  </w:num>
  <w:num w:numId="13" w16cid:durableId="79969262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pt-BR" w:vendorID="64" w:dllVersion="0" w:nlCheck="1" w:checkStyle="0"/>
  <w:activeWritingStyle w:appName="MSWord" w:lang="en-US" w:vendorID="64" w:dllVersion="0" w:nlCheck="1" w:checkStyle="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6145" style="mso-position-horizontal-relative:char;mso-position-vertical-relative:line"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F43"/>
    <w:rsid w:val="000004B5"/>
    <w:rsid w:val="00001941"/>
    <w:rsid w:val="00002F28"/>
    <w:rsid w:val="0000537A"/>
    <w:rsid w:val="0000718E"/>
    <w:rsid w:val="00007276"/>
    <w:rsid w:val="00010025"/>
    <w:rsid w:val="0001034F"/>
    <w:rsid w:val="00012033"/>
    <w:rsid w:val="000127F5"/>
    <w:rsid w:val="00012BB1"/>
    <w:rsid w:val="00013373"/>
    <w:rsid w:val="00013786"/>
    <w:rsid w:val="00013EF2"/>
    <w:rsid w:val="0001585D"/>
    <w:rsid w:val="00015C8B"/>
    <w:rsid w:val="000161DF"/>
    <w:rsid w:val="00016617"/>
    <w:rsid w:val="0001714C"/>
    <w:rsid w:val="0002023F"/>
    <w:rsid w:val="000208E3"/>
    <w:rsid w:val="00021035"/>
    <w:rsid w:val="000210DB"/>
    <w:rsid w:val="00021E9D"/>
    <w:rsid w:val="00022811"/>
    <w:rsid w:val="00022AAA"/>
    <w:rsid w:val="00024801"/>
    <w:rsid w:val="00026653"/>
    <w:rsid w:val="000302AE"/>
    <w:rsid w:val="000306DF"/>
    <w:rsid w:val="00031C2F"/>
    <w:rsid w:val="00032375"/>
    <w:rsid w:val="00033C88"/>
    <w:rsid w:val="00035596"/>
    <w:rsid w:val="00037943"/>
    <w:rsid w:val="00037C4A"/>
    <w:rsid w:val="000415A2"/>
    <w:rsid w:val="00041FA0"/>
    <w:rsid w:val="000423E7"/>
    <w:rsid w:val="000427BF"/>
    <w:rsid w:val="0004306C"/>
    <w:rsid w:val="000439A0"/>
    <w:rsid w:val="00044B63"/>
    <w:rsid w:val="00045223"/>
    <w:rsid w:val="0004599C"/>
    <w:rsid w:val="00046064"/>
    <w:rsid w:val="000479D6"/>
    <w:rsid w:val="000501FD"/>
    <w:rsid w:val="00050EA1"/>
    <w:rsid w:val="00051387"/>
    <w:rsid w:val="00051CF4"/>
    <w:rsid w:val="00052797"/>
    <w:rsid w:val="000535EF"/>
    <w:rsid w:val="00053D3C"/>
    <w:rsid w:val="000542DF"/>
    <w:rsid w:val="00055151"/>
    <w:rsid w:val="0005715E"/>
    <w:rsid w:val="0006092E"/>
    <w:rsid w:val="00061BA9"/>
    <w:rsid w:val="00062E49"/>
    <w:rsid w:val="00063411"/>
    <w:rsid w:val="00064CC6"/>
    <w:rsid w:val="00065164"/>
    <w:rsid w:val="0006611A"/>
    <w:rsid w:val="00066440"/>
    <w:rsid w:val="00066ED7"/>
    <w:rsid w:val="00070BF7"/>
    <w:rsid w:val="00073111"/>
    <w:rsid w:val="000739E5"/>
    <w:rsid w:val="0007511F"/>
    <w:rsid w:val="0007575D"/>
    <w:rsid w:val="00075F3C"/>
    <w:rsid w:val="00077281"/>
    <w:rsid w:val="000830B2"/>
    <w:rsid w:val="000855B6"/>
    <w:rsid w:val="0008655F"/>
    <w:rsid w:val="00086571"/>
    <w:rsid w:val="00090C0A"/>
    <w:rsid w:val="00090C67"/>
    <w:rsid w:val="00090D94"/>
    <w:rsid w:val="00092C3D"/>
    <w:rsid w:val="00093586"/>
    <w:rsid w:val="00093887"/>
    <w:rsid w:val="0009393C"/>
    <w:rsid w:val="00093ACB"/>
    <w:rsid w:val="00094404"/>
    <w:rsid w:val="000945A5"/>
    <w:rsid w:val="00097314"/>
    <w:rsid w:val="00097DAB"/>
    <w:rsid w:val="000A35F6"/>
    <w:rsid w:val="000A41CF"/>
    <w:rsid w:val="000A5043"/>
    <w:rsid w:val="000A56BC"/>
    <w:rsid w:val="000A6CF7"/>
    <w:rsid w:val="000A7A4A"/>
    <w:rsid w:val="000A7A8A"/>
    <w:rsid w:val="000A7C5C"/>
    <w:rsid w:val="000A7D84"/>
    <w:rsid w:val="000B5BEB"/>
    <w:rsid w:val="000B7229"/>
    <w:rsid w:val="000C0945"/>
    <w:rsid w:val="000C2773"/>
    <w:rsid w:val="000C3F36"/>
    <w:rsid w:val="000C649C"/>
    <w:rsid w:val="000C7755"/>
    <w:rsid w:val="000D0878"/>
    <w:rsid w:val="000D0D8B"/>
    <w:rsid w:val="000D26F1"/>
    <w:rsid w:val="000D2D40"/>
    <w:rsid w:val="000D660D"/>
    <w:rsid w:val="000E2B80"/>
    <w:rsid w:val="000E5938"/>
    <w:rsid w:val="000F0000"/>
    <w:rsid w:val="000F01C1"/>
    <w:rsid w:val="000F02A3"/>
    <w:rsid w:val="000F0C5F"/>
    <w:rsid w:val="000F108B"/>
    <w:rsid w:val="000F1CD4"/>
    <w:rsid w:val="000F22CF"/>
    <w:rsid w:val="000F4009"/>
    <w:rsid w:val="000F41E3"/>
    <w:rsid w:val="000F42AC"/>
    <w:rsid w:val="000F6D81"/>
    <w:rsid w:val="000F71D7"/>
    <w:rsid w:val="000F7A69"/>
    <w:rsid w:val="00101619"/>
    <w:rsid w:val="00102299"/>
    <w:rsid w:val="001022FA"/>
    <w:rsid w:val="0010258D"/>
    <w:rsid w:val="00102609"/>
    <w:rsid w:val="00102833"/>
    <w:rsid w:val="00102B6E"/>
    <w:rsid w:val="00104733"/>
    <w:rsid w:val="00104A43"/>
    <w:rsid w:val="001050BD"/>
    <w:rsid w:val="001054B9"/>
    <w:rsid w:val="00105502"/>
    <w:rsid w:val="001055D1"/>
    <w:rsid w:val="0010561B"/>
    <w:rsid w:val="00106153"/>
    <w:rsid w:val="00107DFF"/>
    <w:rsid w:val="00111645"/>
    <w:rsid w:val="00114654"/>
    <w:rsid w:val="00115E50"/>
    <w:rsid w:val="00116573"/>
    <w:rsid w:val="0011714D"/>
    <w:rsid w:val="00117E25"/>
    <w:rsid w:val="0012068B"/>
    <w:rsid w:val="00124412"/>
    <w:rsid w:val="00125DCC"/>
    <w:rsid w:val="00125EEA"/>
    <w:rsid w:val="00127411"/>
    <w:rsid w:val="00127489"/>
    <w:rsid w:val="00130168"/>
    <w:rsid w:val="0013019F"/>
    <w:rsid w:val="00131A64"/>
    <w:rsid w:val="001327E7"/>
    <w:rsid w:val="00133A47"/>
    <w:rsid w:val="00133C4A"/>
    <w:rsid w:val="00134372"/>
    <w:rsid w:val="001354E2"/>
    <w:rsid w:val="00136088"/>
    <w:rsid w:val="001444E3"/>
    <w:rsid w:val="001456DC"/>
    <w:rsid w:val="00146C9E"/>
    <w:rsid w:val="00147EEA"/>
    <w:rsid w:val="00150635"/>
    <w:rsid w:val="001508B5"/>
    <w:rsid w:val="00150E07"/>
    <w:rsid w:val="0015253B"/>
    <w:rsid w:val="00152A93"/>
    <w:rsid w:val="00154789"/>
    <w:rsid w:val="00155907"/>
    <w:rsid w:val="00156DC3"/>
    <w:rsid w:val="001574B3"/>
    <w:rsid w:val="00160953"/>
    <w:rsid w:val="00160C46"/>
    <w:rsid w:val="0016395F"/>
    <w:rsid w:val="00163B8E"/>
    <w:rsid w:val="00164B90"/>
    <w:rsid w:val="001650F4"/>
    <w:rsid w:val="00167B4B"/>
    <w:rsid w:val="001711A2"/>
    <w:rsid w:val="00171947"/>
    <w:rsid w:val="00171DA7"/>
    <w:rsid w:val="00172F80"/>
    <w:rsid w:val="00173935"/>
    <w:rsid w:val="001739EE"/>
    <w:rsid w:val="00173BE8"/>
    <w:rsid w:val="001769DD"/>
    <w:rsid w:val="001777D9"/>
    <w:rsid w:val="00180D5C"/>
    <w:rsid w:val="0018111B"/>
    <w:rsid w:val="00182624"/>
    <w:rsid w:val="00184669"/>
    <w:rsid w:val="00184987"/>
    <w:rsid w:val="001855B9"/>
    <w:rsid w:val="001860EA"/>
    <w:rsid w:val="001875BF"/>
    <w:rsid w:val="00187717"/>
    <w:rsid w:val="00190EAF"/>
    <w:rsid w:val="0019124D"/>
    <w:rsid w:val="0019140E"/>
    <w:rsid w:val="00191BB2"/>
    <w:rsid w:val="00196245"/>
    <w:rsid w:val="001A0617"/>
    <w:rsid w:val="001A1804"/>
    <w:rsid w:val="001A312A"/>
    <w:rsid w:val="001A660A"/>
    <w:rsid w:val="001A6B1B"/>
    <w:rsid w:val="001A7464"/>
    <w:rsid w:val="001A7B29"/>
    <w:rsid w:val="001A7D61"/>
    <w:rsid w:val="001B1536"/>
    <w:rsid w:val="001B25BF"/>
    <w:rsid w:val="001B48D3"/>
    <w:rsid w:val="001B4D85"/>
    <w:rsid w:val="001B4F4F"/>
    <w:rsid w:val="001B5441"/>
    <w:rsid w:val="001B5622"/>
    <w:rsid w:val="001B5F6B"/>
    <w:rsid w:val="001B60EE"/>
    <w:rsid w:val="001B71FF"/>
    <w:rsid w:val="001B7212"/>
    <w:rsid w:val="001B7595"/>
    <w:rsid w:val="001C2281"/>
    <w:rsid w:val="001C5655"/>
    <w:rsid w:val="001C5B52"/>
    <w:rsid w:val="001C72D1"/>
    <w:rsid w:val="001D174F"/>
    <w:rsid w:val="001D3B5D"/>
    <w:rsid w:val="001D3E5D"/>
    <w:rsid w:val="001D4695"/>
    <w:rsid w:val="001D61B4"/>
    <w:rsid w:val="001D6262"/>
    <w:rsid w:val="001D7278"/>
    <w:rsid w:val="001E05D3"/>
    <w:rsid w:val="001E1D72"/>
    <w:rsid w:val="001E5109"/>
    <w:rsid w:val="001E7658"/>
    <w:rsid w:val="001F025A"/>
    <w:rsid w:val="001F2D65"/>
    <w:rsid w:val="001F4D2E"/>
    <w:rsid w:val="001F5967"/>
    <w:rsid w:val="001F6109"/>
    <w:rsid w:val="001F791A"/>
    <w:rsid w:val="00201743"/>
    <w:rsid w:val="002027F6"/>
    <w:rsid w:val="00202838"/>
    <w:rsid w:val="00202F55"/>
    <w:rsid w:val="00203845"/>
    <w:rsid w:val="00204A1E"/>
    <w:rsid w:val="00205705"/>
    <w:rsid w:val="002065B4"/>
    <w:rsid w:val="00206EA9"/>
    <w:rsid w:val="002070B1"/>
    <w:rsid w:val="00207B04"/>
    <w:rsid w:val="00207CA1"/>
    <w:rsid w:val="00211E33"/>
    <w:rsid w:val="00213160"/>
    <w:rsid w:val="002145A7"/>
    <w:rsid w:val="00214DB8"/>
    <w:rsid w:val="002158F2"/>
    <w:rsid w:val="00215A1B"/>
    <w:rsid w:val="00216F57"/>
    <w:rsid w:val="00217396"/>
    <w:rsid w:val="00217E95"/>
    <w:rsid w:val="00222A69"/>
    <w:rsid w:val="00223535"/>
    <w:rsid w:val="00223CA8"/>
    <w:rsid w:val="0022688C"/>
    <w:rsid w:val="00230D89"/>
    <w:rsid w:val="0023357C"/>
    <w:rsid w:val="00237742"/>
    <w:rsid w:val="00237BDD"/>
    <w:rsid w:val="002406F3"/>
    <w:rsid w:val="00241263"/>
    <w:rsid w:val="002418A0"/>
    <w:rsid w:val="00241BA6"/>
    <w:rsid w:val="00242277"/>
    <w:rsid w:val="00243963"/>
    <w:rsid w:val="00244FDB"/>
    <w:rsid w:val="00246423"/>
    <w:rsid w:val="00250B2A"/>
    <w:rsid w:val="00251E1E"/>
    <w:rsid w:val="0025207E"/>
    <w:rsid w:val="00252306"/>
    <w:rsid w:val="00252BCD"/>
    <w:rsid w:val="00252D80"/>
    <w:rsid w:val="002532CE"/>
    <w:rsid w:val="002563D8"/>
    <w:rsid w:val="002566B9"/>
    <w:rsid w:val="00260D13"/>
    <w:rsid w:val="00261860"/>
    <w:rsid w:val="002618C4"/>
    <w:rsid w:val="002626EB"/>
    <w:rsid w:val="00263565"/>
    <w:rsid w:val="00264FCC"/>
    <w:rsid w:val="00265A67"/>
    <w:rsid w:val="00265D0C"/>
    <w:rsid w:val="0027121B"/>
    <w:rsid w:val="00272DB6"/>
    <w:rsid w:val="002736CC"/>
    <w:rsid w:val="00273EB4"/>
    <w:rsid w:val="00275656"/>
    <w:rsid w:val="00275853"/>
    <w:rsid w:val="00276A08"/>
    <w:rsid w:val="00277D3C"/>
    <w:rsid w:val="002845B9"/>
    <w:rsid w:val="0028618D"/>
    <w:rsid w:val="0028627F"/>
    <w:rsid w:val="0028681D"/>
    <w:rsid w:val="00286E43"/>
    <w:rsid w:val="00287E82"/>
    <w:rsid w:val="00290ABE"/>
    <w:rsid w:val="00292D01"/>
    <w:rsid w:val="002951E9"/>
    <w:rsid w:val="002957D9"/>
    <w:rsid w:val="00295DBA"/>
    <w:rsid w:val="002960BA"/>
    <w:rsid w:val="00297877"/>
    <w:rsid w:val="002A28D7"/>
    <w:rsid w:val="002A5356"/>
    <w:rsid w:val="002A577A"/>
    <w:rsid w:val="002A77E6"/>
    <w:rsid w:val="002B12EF"/>
    <w:rsid w:val="002B1978"/>
    <w:rsid w:val="002B1E1D"/>
    <w:rsid w:val="002B2741"/>
    <w:rsid w:val="002B3813"/>
    <w:rsid w:val="002B3DED"/>
    <w:rsid w:val="002B4D98"/>
    <w:rsid w:val="002B69A9"/>
    <w:rsid w:val="002B6E20"/>
    <w:rsid w:val="002B772B"/>
    <w:rsid w:val="002C0937"/>
    <w:rsid w:val="002C09C5"/>
    <w:rsid w:val="002C154C"/>
    <w:rsid w:val="002C1E90"/>
    <w:rsid w:val="002C26F2"/>
    <w:rsid w:val="002C448F"/>
    <w:rsid w:val="002C4D56"/>
    <w:rsid w:val="002C6D86"/>
    <w:rsid w:val="002C7C20"/>
    <w:rsid w:val="002D13F6"/>
    <w:rsid w:val="002D191C"/>
    <w:rsid w:val="002D27D8"/>
    <w:rsid w:val="002D35D3"/>
    <w:rsid w:val="002D3D5F"/>
    <w:rsid w:val="002D6A1A"/>
    <w:rsid w:val="002E0236"/>
    <w:rsid w:val="002E0B70"/>
    <w:rsid w:val="002E1F23"/>
    <w:rsid w:val="002E2024"/>
    <w:rsid w:val="002E349C"/>
    <w:rsid w:val="002E3FB5"/>
    <w:rsid w:val="002E6867"/>
    <w:rsid w:val="002E69EF"/>
    <w:rsid w:val="002E759F"/>
    <w:rsid w:val="002F104E"/>
    <w:rsid w:val="002F128A"/>
    <w:rsid w:val="002F280C"/>
    <w:rsid w:val="002F3669"/>
    <w:rsid w:val="002F3723"/>
    <w:rsid w:val="002F45C8"/>
    <w:rsid w:val="002F484F"/>
    <w:rsid w:val="002F4BBE"/>
    <w:rsid w:val="00300691"/>
    <w:rsid w:val="00300D52"/>
    <w:rsid w:val="00303C7A"/>
    <w:rsid w:val="0030560D"/>
    <w:rsid w:val="0030574F"/>
    <w:rsid w:val="00306D96"/>
    <w:rsid w:val="00310265"/>
    <w:rsid w:val="00311C1E"/>
    <w:rsid w:val="00312B41"/>
    <w:rsid w:val="00314937"/>
    <w:rsid w:val="00315EFC"/>
    <w:rsid w:val="00316123"/>
    <w:rsid w:val="003166D3"/>
    <w:rsid w:val="00316AB5"/>
    <w:rsid w:val="0031724F"/>
    <w:rsid w:val="00317EEA"/>
    <w:rsid w:val="003200C3"/>
    <w:rsid w:val="00320652"/>
    <w:rsid w:val="00323585"/>
    <w:rsid w:val="00325968"/>
    <w:rsid w:val="00326D1B"/>
    <w:rsid w:val="003317CA"/>
    <w:rsid w:val="00333F86"/>
    <w:rsid w:val="00334111"/>
    <w:rsid w:val="003345A4"/>
    <w:rsid w:val="00335CB9"/>
    <w:rsid w:val="00336DB5"/>
    <w:rsid w:val="00340C0A"/>
    <w:rsid w:val="0034125E"/>
    <w:rsid w:val="0034349B"/>
    <w:rsid w:val="00343882"/>
    <w:rsid w:val="0034413E"/>
    <w:rsid w:val="003458D0"/>
    <w:rsid w:val="0035122C"/>
    <w:rsid w:val="00353087"/>
    <w:rsid w:val="00353789"/>
    <w:rsid w:val="00353856"/>
    <w:rsid w:val="0035459A"/>
    <w:rsid w:val="00354EDF"/>
    <w:rsid w:val="003569DD"/>
    <w:rsid w:val="0036026A"/>
    <w:rsid w:val="003604D1"/>
    <w:rsid w:val="003610F7"/>
    <w:rsid w:val="00361D5D"/>
    <w:rsid w:val="0036300E"/>
    <w:rsid w:val="00363C65"/>
    <w:rsid w:val="00364006"/>
    <w:rsid w:val="003647EB"/>
    <w:rsid w:val="00365A5E"/>
    <w:rsid w:val="00367172"/>
    <w:rsid w:val="003672DA"/>
    <w:rsid w:val="00367647"/>
    <w:rsid w:val="00367C0E"/>
    <w:rsid w:val="003708D3"/>
    <w:rsid w:val="003719AD"/>
    <w:rsid w:val="00372021"/>
    <w:rsid w:val="0037468B"/>
    <w:rsid w:val="00376DD3"/>
    <w:rsid w:val="00377D65"/>
    <w:rsid w:val="00381882"/>
    <w:rsid w:val="00381BA1"/>
    <w:rsid w:val="00383A71"/>
    <w:rsid w:val="00384750"/>
    <w:rsid w:val="003865EF"/>
    <w:rsid w:val="00387413"/>
    <w:rsid w:val="00387CDB"/>
    <w:rsid w:val="00392050"/>
    <w:rsid w:val="00392990"/>
    <w:rsid w:val="00393C63"/>
    <w:rsid w:val="00393D09"/>
    <w:rsid w:val="00395064"/>
    <w:rsid w:val="00397708"/>
    <w:rsid w:val="003A0C62"/>
    <w:rsid w:val="003A2DFE"/>
    <w:rsid w:val="003A6567"/>
    <w:rsid w:val="003A7668"/>
    <w:rsid w:val="003B25B8"/>
    <w:rsid w:val="003B2B69"/>
    <w:rsid w:val="003B2DE6"/>
    <w:rsid w:val="003B338C"/>
    <w:rsid w:val="003B481B"/>
    <w:rsid w:val="003B5577"/>
    <w:rsid w:val="003B68DE"/>
    <w:rsid w:val="003B7F10"/>
    <w:rsid w:val="003C2F2E"/>
    <w:rsid w:val="003C300B"/>
    <w:rsid w:val="003C35A7"/>
    <w:rsid w:val="003C39A7"/>
    <w:rsid w:val="003C3F6A"/>
    <w:rsid w:val="003C6FF9"/>
    <w:rsid w:val="003C7D1A"/>
    <w:rsid w:val="003D63B5"/>
    <w:rsid w:val="003D65DA"/>
    <w:rsid w:val="003D6FA1"/>
    <w:rsid w:val="003E1216"/>
    <w:rsid w:val="003E1818"/>
    <w:rsid w:val="003E204C"/>
    <w:rsid w:val="003E2451"/>
    <w:rsid w:val="003E3939"/>
    <w:rsid w:val="003E4493"/>
    <w:rsid w:val="003E4597"/>
    <w:rsid w:val="003E59B2"/>
    <w:rsid w:val="003E625A"/>
    <w:rsid w:val="003E7730"/>
    <w:rsid w:val="003F0BB7"/>
    <w:rsid w:val="003F0F6C"/>
    <w:rsid w:val="003F2C14"/>
    <w:rsid w:val="004018F4"/>
    <w:rsid w:val="00401934"/>
    <w:rsid w:val="004024D4"/>
    <w:rsid w:val="00403131"/>
    <w:rsid w:val="004076B0"/>
    <w:rsid w:val="00411453"/>
    <w:rsid w:val="00411BEB"/>
    <w:rsid w:val="0041224E"/>
    <w:rsid w:val="00414528"/>
    <w:rsid w:val="00414B48"/>
    <w:rsid w:val="00414F72"/>
    <w:rsid w:val="00415E1A"/>
    <w:rsid w:val="004200F4"/>
    <w:rsid w:val="00420942"/>
    <w:rsid w:val="0042103E"/>
    <w:rsid w:val="00421C5B"/>
    <w:rsid w:val="00423DEE"/>
    <w:rsid w:val="00423E17"/>
    <w:rsid w:val="004245E9"/>
    <w:rsid w:val="00425007"/>
    <w:rsid w:val="0042649B"/>
    <w:rsid w:val="0042744C"/>
    <w:rsid w:val="0043056B"/>
    <w:rsid w:val="00430678"/>
    <w:rsid w:val="00430B4A"/>
    <w:rsid w:val="00433983"/>
    <w:rsid w:val="00434DC5"/>
    <w:rsid w:val="00435A38"/>
    <w:rsid w:val="00436EFE"/>
    <w:rsid w:val="004372CE"/>
    <w:rsid w:val="004375DE"/>
    <w:rsid w:val="00437D8A"/>
    <w:rsid w:val="00440743"/>
    <w:rsid w:val="00441694"/>
    <w:rsid w:val="004427F3"/>
    <w:rsid w:val="004433EB"/>
    <w:rsid w:val="0044448F"/>
    <w:rsid w:val="004448CC"/>
    <w:rsid w:val="00445960"/>
    <w:rsid w:val="004472D0"/>
    <w:rsid w:val="004475E6"/>
    <w:rsid w:val="00451727"/>
    <w:rsid w:val="004519B4"/>
    <w:rsid w:val="00451CDA"/>
    <w:rsid w:val="00451CFD"/>
    <w:rsid w:val="00453C83"/>
    <w:rsid w:val="00454604"/>
    <w:rsid w:val="00454A70"/>
    <w:rsid w:val="0045571B"/>
    <w:rsid w:val="00455F4E"/>
    <w:rsid w:val="004562DA"/>
    <w:rsid w:val="00456381"/>
    <w:rsid w:val="00457A71"/>
    <w:rsid w:val="0046094A"/>
    <w:rsid w:val="0046342F"/>
    <w:rsid w:val="0046352F"/>
    <w:rsid w:val="00463797"/>
    <w:rsid w:val="00464120"/>
    <w:rsid w:val="00464748"/>
    <w:rsid w:val="00464C70"/>
    <w:rsid w:val="0046511C"/>
    <w:rsid w:val="004664BF"/>
    <w:rsid w:val="00467479"/>
    <w:rsid w:val="00471138"/>
    <w:rsid w:val="0047138C"/>
    <w:rsid w:val="004740A3"/>
    <w:rsid w:val="00474952"/>
    <w:rsid w:val="00474A4F"/>
    <w:rsid w:val="00476474"/>
    <w:rsid w:val="004769A0"/>
    <w:rsid w:val="00477E1D"/>
    <w:rsid w:val="00480B37"/>
    <w:rsid w:val="004814AB"/>
    <w:rsid w:val="0048157E"/>
    <w:rsid w:val="004824FB"/>
    <w:rsid w:val="004858B9"/>
    <w:rsid w:val="00485CDD"/>
    <w:rsid w:val="00487D02"/>
    <w:rsid w:val="00490F55"/>
    <w:rsid w:val="00491DE1"/>
    <w:rsid w:val="004925B3"/>
    <w:rsid w:val="00494586"/>
    <w:rsid w:val="00495695"/>
    <w:rsid w:val="00496565"/>
    <w:rsid w:val="00496E16"/>
    <w:rsid w:val="00497B5D"/>
    <w:rsid w:val="00497BE0"/>
    <w:rsid w:val="004A10FA"/>
    <w:rsid w:val="004A167E"/>
    <w:rsid w:val="004A2701"/>
    <w:rsid w:val="004A627B"/>
    <w:rsid w:val="004B04F8"/>
    <w:rsid w:val="004B09E0"/>
    <w:rsid w:val="004B442F"/>
    <w:rsid w:val="004B4F3C"/>
    <w:rsid w:val="004B53CA"/>
    <w:rsid w:val="004B56E1"/>
    <w:rsid w:val="004B6164"/>
    <w:rsid w:val="004B6D0F"/>
    <w:rsid w:val="004C0EA9"/>
    <w:rsid w:val="004C110B"/>
    <w:rsid w:val="004C19FF"/>
    <w:rsid w:val="004C30B6"/>
    <w:rsid w:val="004C4A78"/>
    <w:rsid w:val="004C52AF"/>
    <w:rsid w:val="004C533C"/>
    <w:rsid w:val="004C5555"/>
    <w:rsid w:val="004D14B2"/>
    <w:rsid w:val="004D352C"/>
    <w:rsid w:val="004D4CD6"/>
    <w:rsid w:val="004D57C8"/>
    <w:rsid w:val="004D6F8D"/>
    <w:rsid w:val="004D799E"/>
    <w:rsid w:val="004E151D"/>
    <w:rsid w:val="004E1978"/>
    <w:rsid w:val="004E2A9B"/>
    <w:rsid w:val="004E2CD4"/>
    <w:rsid w:val="004E4B43"/>
    <w:rsid w:val="004E4C4C"/>
    <w:rsid w:val="004E568E"/>
    <w:rsid w:val="004E63CC"/>
    <w:rsid w:val="004E6AB2"/>
    <w:rsid w:val="004E76A9"/>
    <w:rsid w:val="004F220E"/>
    <w:rsid w:val="004F5A3E"/>
    <w:rsid w:val="004F7131"/>
    <w:rsid w:val="00500174"/>
    <w:rsid w:val="00502E01"/>
    <w:rsid w:val="005031D3"/>
    <w:rsid w:val="005048CB"/>
    <w:rsid w:val="005072A2"/>
    <w:rsid w:val="00507A38"/>
    <w:rsid w:val="005106F0"/>
    <w:rsid w:val="00513888"/>
    <w:rsid w:val="0051569D"/>
    <w:rsid w:val="00515D9C"/>
    <w:rsid w:val="00516B58"/>
    <w:rsid w:val="0051727F"/>
    <w:rsid w:val="00517A8B"/>
    <w:rsid w:val="00517CF5"/>
    <w:rsid w:val="00522496"/>
    <w:rsid w:val="005239CA"/>
    <w:rsid w:val="00523EF5"/>
    <w:rsid w:val="00524272"/>
    <w:rsid w:val="005249B0"/>
    <w:rsid w:val="00524EA9"/>
    <w:rsid w:val="00527DB3"/>
    <w:rsid w:val="0053146E"/>
    <w:rsid w:val="00534762"/>
    <w:rsid w:val="00536BA2"/>
    <w:rsid w:val="00543221"/>
    <w:rsid w:val="005438B0"/>
    <w:rsid w:val="00544235"/>
    <w:rsid w:val="005446E1"/>
    <w:rsid w:val="00544EE6"/>
    <w:rsid w:val="00546795"/>
    <w:rsid w:val="005468E1"/>
    <w:rsid w:val="00546D88"/>
    <w:rsid w:val="0054756E"/>
    <w:rsid w:val="005505AE"/>
    <w:rsid w:val="00550902"/>
    <w:rsid w:val="0055257B"/>
    <w:rsid w:val="00553C53"/>
    <w:rsid w:val="00553CFD"/>
    <w:rsid w:val="00553EF1"/>
    <w:rsid w:val="00554E04"/>
    <w:rsid w:val="0055673F"/>
    <w:rsid w:val="00557178"/>
    <w:rsid w:val="005622D0"/>
    <w:rsid w:val="00563243"/>
    <w:rsid w:val="00564B2D"/>
    <w:rsid w:val="00565FA1"/>
    <w:rsid w:val="00566AAA"/>
    <w:rsid w:val="00570744"/>
    <w:rsid w:val="00570B57"/>
    <w:rsid w:val="0057195B"/>
    <w:rsid w:val="00572D39"/>
    <w:rsid w:val="005753A5"/>
    <w:rsid w:val="00577107"/>
    <w:rsid w:val="00580A38"/>
    <w:rsid w:val="005820A9"/>
    <w:rsid w:val="00584AD4"/>
    <w:rsid w:val="00586C7D"/>
    <w:rsid w:val="00591A02"/>
    <w:rsid w:val="005927CF"/>
    <w:rsid w:val="00592D1C"/>
    <w:rsid w:val="00597218"/>
    <w:rsid w:val="00597A03"/>
    <w:rsid w:val="005A0537"/>
    <w:rsid w:val="005A103C"/>
    <w:rsid w:val="005A1D74"/>
    <w:rsid w:val="005A41D7"/>
    <w:rsid w:val="005A4A6F"/>
    <w:rsid w:val="005A4D58"/>
    <w:rsid w:val="005A5977"/>
    <w:rsid w:val="005A6287"/>
    <w:rsid w:val="005A6536"/>
    <w:rsid w:val="005B0E10"/>
    <w:rsid w:val="005B185F"/>
    <w:rsid w:val="005B25F5"/>
    <w:rsid w:val="005B28B2"/>
    <w:rsid w:val="005B2CE4"/>
    <w:rsid w:val="005B2DE2"/>
    <w:rsid w:val="005B3D27"/>
    <w:rsid w:val="005B44EE"/>
    <w:rsid w:val="005B6B4C"/>
    <w:rsid w:val="005C23AD"/>
    <w:rsid w:val="005C3621"/>
    <w:rsid w:val="005C6189"/>
    <w:rsid w:val="005C72E8"/>
    <w:rsid w:val="005C7E3D"/>
    <w:rsid w:val="005D5715"/>
    <w:rsid w:val="005D6ED1"/>
    <w:rsid w:val="005E01E2"/>
    <w:rsid w:val="005E0823"/>
    <w:rsid w:val="005E1CA8"/>
    <w:rsid w:val="005E1FA2"/>
    <w:rsid w:val="005E27CD"/>
    <w:rsid w:val="005E2B4E"/>
    <w:rsid w:val="005E33AA"/>
    <w:rsid w:val="005E355D"/>
    <w:rsid w:val="005E5104"/>
    <w:rsid w:val="005E5157"/>
    <w:rsid w:val="005E54D2"/>
    <w:rsid w:val="005E56C1"/>
    <w:rsid w:val="005E62DB"/>
    <w:rsid w:val="005E6519"/>
    <w:rsid w:val="005E75AD"/>
    <w:rsid w:val="005E77BC"/>
    <w:rsid w:val="005F0E3B"/>
    <w:rsid w:val="005F181C"/>
    <w:rsid w:val="005F349B"/>
    <w:rsid w:val="005F4038"/>
    <w:rsid w:val="005F5A40"/>
    <w:rsid w:val="005F6CFC"/>
    <w:rsid w:val="005F6F09"/>
    <w:rsid w:val="005F6FE9"/>
    <w:rsid w:val="005F7494"/>
    <w:rsid w:val="00600345"/>
    <w:rsid w:val="00602243"/>
    <w:rsid w:val="00602A37"/>
    <w:rsid w:val="006055F0"/>
    <w:rsid w:val="0061206B"/>
    <w:rsid w:val="006126E5"/>
    <w:rsid w:val="0061608B"/>
    <w:rsid w:val="0062041C"/>
    <w:rsid w:val="00621411"/>
    <w:rsid w:val="006228D0"/>
    <w:rsid w:val="006255CE"/>
    <w:rsid w:val="006258A2"/>
    <w:rsid w:val="00625A51"/>
    <w:rsid w:val="00631F43"/>
    <w:rsid w:val="0063565D"/>
    <w:rsid w:val="006356CF"/>
    <w:rsid w:val="00640E5C"/>
    <w:rsid w:val="00641CA6"/>
    <w:rsid w:val="00642876"/>
    <w:rsid w:val="00643047"/>
    <w:rsid w:val="006433E6"/>
    <w:rsid w:val="00643912"/>
    <w:rsid w:val="006447E0"/>
    <w:rsid w:val="00644BE0"/>
    <w:rsid w:val="006454A1"/>
    <w:rsid w:val="00645A97"/>
    <w:rsid w:val="00645E55"/>
    <w:rsid w:val="00650595"/>
    <w:rsid w:val="00651885"/>
    <w:rsid w:val="00652BA9"/>
    <w:rsid w:val="00652EB8"/>
    <w:rsid w:val="006539E6"/>
    <w:rsid w:val="00653BB5"/>
    <w:rsid w:val="00654126"/>
    <w:rsid w:val="006549B5"/>
    <w:rsid w:val="0065787C"/>
    <w:rsid w:val="00661D13"/>
    <w:rsid w:val="00661FB3"/>
    <w:rsid w:val="00662070"/>
    <w:rsid w:val="00662875"/>
    <w:rsid w:val="00662A3F"/>
    <w:rsid w:val="00663C52"/>
    <w:rsid w:val="006645A8"/>
    <w:rsid w:val="00664E73"/>
    <w:rsid w:val="0066551C"/>
    <w:rsid w:val="00665BB4"/>
    <w:rsid w:val="00665E48"/>
    <w:rsid w:val="00672AB8"/>
    <w:rsid w:val="00674679"/>
    <w:rsid w:val="00674FC2"/>
    <w:rsid w:val="00675305"/>
    <w:rsid w:val="00675306"/>
    <w:rsid w:val="00675308"/>
    <w:rsid w:val="006769A1"/>
    <w:rsid w:val="006776AF"/>
    <w:rsid w:val="00677DFC"/>
    <w:rsid w:val="00681365"/>
    <w:rsid w:val="0068201E"/>
    <w:rsid w:val="00682421"/>
    <w:rsid w:val="00684196"/>
    <w:rsid w:val="00684C99"/>
    <w:rsid w:val="00687725"/>
    <w:rsid w:val="00692C3D"/>
    <w:rsid w:val="006933A6"/>
    <w:rsid w:val="006934A1"/>
    <w:rsid w:val="006937B7"/>
    <w:rsid w:val="006940E2"/>
    <w:rsid w:val="0069528C"/>
    <w:rsid w:val="006A0E21"/>
    <w:rsid w:val="006A18BC"/>
    <w:rsid w:val="006A2479"/>
    <w:rsid w:val="006A2F6C"/>
    <w:rsid w:val="006A3A7E"/>
    <w:rsid w:val="006A40F8"/>
    <w:rsid w:val="006A7498"/>
    <w:rsid w:val="006A7ECF"/>
    <w:rsid w:val="006B015A"/>
    <w:rsid w:val="006B11CC"/>
    <w:rsid w:val="006B2C61"/>
    <w:rsid w:val="006B4634"/>
    <w:rsid w:val="006B5851"/>
    <w:rsid w:val="006B6745"/>
    <w:rsid w:val="006B6C79"/>
    <w:rsid w:val="006B71AE"/>
    <w:rsid w:val="006B7591"/>
    <w:rsid w:val="006C1415"/>
    <w:rsid w:val="006C1513"/>
    <w:rsid w:val="006C3E8E"/>
    <w:rsid w:val="006C4423"/>
    <w:rsid w:val="006C45A4"/>
    <w:rsid w:val="006C5F5D"/>
    <w:rsid w:val="006C6BDD"/>
    <w:rsid w:val="006C7A49"/>
    <w:rsid w:val="006D097C"/>
    <w:rsid w:val="006D1461"/>
    <w:rsid w:val="006D5FC8"/>
    <w:rsid w:val="006D60A3"/>
    <w:rsid w:val="006D633D"/>
    <w:rsid w:val="006D6FE6"/>
    <w:rsid w:val="006D7408"/>
    <w:rsid w:val="006E3243"/>
    <w:rsid w:val="006E36DC"/>
    <w:rsid w:val="006E461B"/>
    <w:rsid w:val="006E693F"/>
    <w:rsid w:val="006E73B3"/>
    <w:rsid w:val="006F1CD9"/>
    <w:rsid w:val="006F206C"/>
    <w:rsid w:val="006F2BCB"/>
    <w:rsid w:val="006F5434"/>
    <w:rsid w:val="006F57FE"/>
    <w:rsid w:val="006F67B8"/>
    <w:rsid w:val="006F7239"/>
    <w:rsid w:val="006F7285"/>
    <w:rsid w:val="007003D8"/>
    <w:rsid w:val="00700BD1"/>
    <w:rsid w:val="007031D5"/>
    <w:rsid w:val="00703508"/>
    <w:rsid w:val="007042C7"/>
    <w:rsid w:val="0070620F"/>
    <w:rsid w:val="007064B5"/>
    <w:rsid w:val="00710DF5"/>
    <w:rsid w:val="007114E8"/>
    <w:rsid w:val="00711C1B"/>
    <w:rsid w:val="00711CD2"/>
    <w:rsid w:val="00712862"/>
    <w:rsid w:val="00712AC6"/>
    <w:rsid w:val="00712C8A"/>
    <w:rsid w:val="00713629"/>
    <w:rsid w:val="007152F0"/>
    <w:rsid w:val="0071563F"/>
    <w:rsid w:val="00721129"/>
    <w:rsid w:val="007213AB"/>
    <w:rsid w:val="007237D2"/>
    <w:rsid w:val="007276AE"/>
    <w:rsid w:val="00732EAE"/>
    <w:rsid w:val="007330C3"/>
    <w:rsid w:val="0073334D"/>
    <w:rsid w:val="00735F5B"/>
    <w:rsid w:val="00736102"/>
    <w:rsid w:val="00737046"/>
    <w:rsid w:val="007406F3"/>
    <w:rsid w:val="00742F9E"/>
    <w:rsid w:val="00745049"/>
    <w:rsid w:val="00746C38"/>
    <w:rsid w:val="00746E35"/>
    <w:rsid w:val="00747B17"/>
    <w:rsid w:val="007532B4"/>
    <w:rsid w:val="00753DF0"/>
    <w:rsid w:val="0075466D"/>
    <w:rsid w:val="00755452"/>
    <w:rsid w:val="007568D8"/>
    <w:rsid w:val="00756E79"/>
    <w:rsid w:val="00760F66"/>
    <w:rsid w:val="007610BA"/>
    <w:rsid w:val="007610C0"/>
    <w:rsid w:val="00761BF2"/>
    <w:rsid w:val="00763506"/>
    <w:rsid w:val="0076374F"/>
    <w:rsid w:val="007645AB"/>
    <w:rsid w:val="00765FE5"/>
    <w:rsid w:val="007666A5"/>
    <w:rsid w:val="00767844"/>
    <w:rsid w:val="00771150"/>
    <w:rsid w:val="0077205D"/>
    <w:rsid w:val="007723FE"/>
    <w:rsid w:val="00772C2C"/>
    <w:rsid w:val="00773350"/>
    <w:rsid w:val="007733D0"/>
    <w:rsid w:val="00773EEB"/>
    <w:rsid w:val="007744A6"/>
    <w:rsid w:val="007746DD"/>
    <w:rsid w:val="00775DD3"/>
    <w:rsid w:val="00776C29"/>
    <w:rsid w:val="00777E94"/>
    <w:rsid w:val="007810D0"/>
    <w:rsid w:val="007810EA"/>
    <w:rsid w:val="007862A3"/>
    <w:rsid w:val="007904AB"/>
    <w:rsid w:val="007905A1"/>
    <w:rsid w:val="007906DA"/>
    <w:rsid w:val="0079076E"/>
    <w:rsid w:val="0079101D"/>
    <w:rsid w:val="007949FD"/>
    <w:rsid w:val="00795F7D"/>
    <w:rsid w:val="0079644B"/>
    <w:rsid w:val="00796602"/>
    <w:rsid w:val="00796E95"/>
    <w:rsid w:val="00797598"/>
    <w:rsid w:val="007A1C75"/>
    <w:rsid w:val="007A1F8A"/>
    <w:rsid w:val="007A23C5"/>
    <w:rsid w:val="007A2732"/>
    <w:rsid w:val="007A471A"/>
    <w:rsid w:val="007A503C"/>
    <w:rsid w:val="007A60D6"/>
    <w:rsid w:val="007A6266"/>
    <w:rsid w:val="007A67DF"/>
    <w:rsid w:val="007A6B15"/>
    <w:rsid w:val="007A700F"/>
    <w:rsid w:val="007B37D8"/>
    <w:rsid w:val="007B3A0F"/>
    <w:rsid w:val="007B7152"/>
    <w:rsid w:val="007C3F2A"/>
    <w:rsid w:val="007C527D"/>
    <w:rsid w:val="007C6F43"/>
    <w:rsid w:val="007D219D"/>
    <w:rsid w:val="007D5B3E"/>
    <w:rsid w:val="007D5C3F"/>
    <w:rsid w:val="007D76F7"/>
    <w:rsid w:val="007D7F69"/>
    <w:rsid w:val="007E1BF3"/>
    <w:rsid w:val="007E1D9B"/>
    <w:rsid w:val="007E4328"/>
    <w:rsid w:val="007E47EF"/>
    <w:rsid w:val="007E4901"/>
    <w:rsid w:val="007E5779"/>
    <w:rsid w:val="007E7C55"/>
    <w:rsid w:val="007E7D9B"/>
    <w:rsid w:val="007F2B57"/>
    <w:rsid w:val="007F2D70"/>
    <w:rsid w:val="007F6C0C"/>
    <w:rsid w:val="007F7F94"/>
    <w:rsid w:val="00802222"/>
    <w:rsid w:val="00804722"/>
    <w:rsid w:val="008048E5"/>
    <w:rsid w:val="0080574C"/>
    <w:rsid w:val="00805A8A"/>
    <w:rsid w:val="00805A99"/>
    <w:rsid w:val="008060EC"/>
    <w:rsid w:val="00806627"/>
    <w:rsid w:val="0081114F"/>
    <w:rsid w:val="008118CC"/>
    <w:rsid w:val="008119EB"/>
    <w:rsid w:val="008128D6"/>
    <w:rsid w:val="008135C8"/>
    <w:rsid w:val="00813BFA"/>
    <w:rsid w:val="0081626E"/>
    <w:rsid w:val="008204CA"/>
    <w:rsid w:val="00820FC0"/>
    <w:rsid w:val="0082168B"/>
    <w:rsid w:val="008218D6"/>
    <w:rsid w:val="00822207"/>
    <w:rsid w:val="008223E2"/>
    <w:rsid w:val="008226C1"/>
    <w:rsid w:val="0082285C"/>
    <w:rsid w:val="00822CFB"/>
    <w:rsid w:val="00823F88"/>
    <w:rsid w:val="008310C1"/>
    <w:rsid w:val="0083513A"/>
    <w:rsid w:val="00836369"/>
    <w:rsid w:val="00840D57"/>
    <w:rsid w:val="00842072"/>
    <w:rsid w:val="008427E8"/>
    <w:rsid w:val="0084297F"/>
    <w:rsid w:val="00842F55"/>
    <w:rsid w:val="00843B96"/>
    <w:rsid w:val="008441E6"/>
    <w:rsid w:val="0084470E"/>
    <w:rsid w:val="00844BF4"/>
    <w:rsid w:val="00850BEE"/>
    <w:rsid w:val="0085379D"/>
    <w:rsid w:val="00854484"/>
    <w:rsid w:val="008557CE"/>
    <w:rsid w:val="00856DAF"/>
    <w:rsid w:val="0085774F"/>
    <w:rsid w:val="00860F3A"/>
    <w:rsid w:val="008627F8"/>
    <w:rsid w:val="00862F75"/>
    <w:rsid w:val="008648BD"/>
    <w:rsid w:val="0086500D"/>
    <w:rsid w:val="0086548A"/>
    <w:rsid w:val="0086561D"/>
    <w:rsid w:val="00867954"/>
    <w:rsid w:val="00870FEE"/>
    <w:rsid w:val="008712C8"/>
    <w:rsid w:val="0087136A"/>
    <w:rsid w:val="00871B83"/>
    <w:rsid w:val="00872E04"/>
    <w:rsid w:val="0087460B"/>
    <w:rsid w:val="00880E80"/>
    <w:rsid w:val="0088190F"/>
    <w:rsid w:val="00882BBD"/>
    <w:rsid w:val="00882DEF"/>
    <w:rsid w:val="00883EE7"/>
    <w:rsid w:val="00884121"/>
    <w:rsid w:val="0088579C"/>
    <w:rsid w:val="008861FF"/>
    <w:rsid w:val="008864EB"/>
    <w:rsid w:val="0088753E"/>
    <w:rsid w:val="00890BD4"/>
    <w:rsid w:val="00891100"/>
    <w:rsid w:val="0089121D"/>
    <w:rsid w:val="00891939"/>
    <w:rsid w:val="00891A2D"/>
    <w:rsid w:val="00892708"/>
    <w:rsid w:val="00892B22"/>
    <w:rsid w:val="00894381"/>
    <w:rsid w:val="00896F81"/>
    <w:rsid w:val="00897698"/>
    <w:rsid w:val="00897F9D"/>
    <w:rsid w:val="008A2A2F"/>
    <w:rsid w:val="008A327A"/>
    <w:rsid w:val="008A3C88"/>
    <w:rsid w:val="008A435C"/>
    <w:rsid w:val="008A4812"/>
    <w:rsid w:val="008A59DC"/>
    <w:rsid w:val="008A63F0"/>
    <w:rsid w:val="008A684B"/>
    <w:rsid w:val="008A685D"/>
    <w:rsid w:val="008A6F71"/>
    <w:rsid w:val="008B112F"/>
    <w:rsid w:val="008B1278"/>
    <w:rsid w:val="008B17D5"/>
    <w:rsid w:val="008B1CC6"/>
    <w:rsid w:val="008B511E"/>
    <w:rsid w:val="008B5B5B"/>
    <w:rsid w:val="008B5F8E"/>
    <w:rsid w:val="008B69A9"/>
    <w:rsid w:val="008C011D"/>
    <w:rsid w:val="008C01D8"/>
    <w:rsid w:val="008C0519"/>
    <w:rsid w:val="008C34D9"/>
    <w:rsid w:val="008C4E21"/>
    <w:rsid w:val="008C5904"/>
    <w:rsid w:val="008D0D31"/>
    <w:rsid w:val="008D1FE4"/>
    <w:rsid w:val="008D44F6"/>
    <w:rsid w:val="008D49A2"/>
    <w:rsid w:val="008D49B6"/>
    <w:rsid w:val="008D599E"/>
    <w:rsid w:val="008D5D60"/>
    <w:rsid w:val="008E0C80"/>
    <w:rsid w:val="008E159A"/>
    <w:rsid w:val="008E1FA5"/>
    <w:rsid w:val="008E24E2"/>
    <w:rsid w:val="008E2F7A"/>
    <w:rsid w:val="008E349A"/>
    <w:rsid w:val="008E3B6E"/>
    <w:rsid w:val="008E40B9"/>
    <w:rsid w:val="008E4737"/>
    <w:rsid w:val="008E47F3"/>
    <w:rsid w:val="008E4B67"/>
    <w:rsid w:val="008E55C8"/>
    <w:rsid w:val="008E6773"/>
    <w:rsid w:val="008E7085"/>
    <w:rsid w:val="008F09A4"/>
    <w:rsid w:val="008F12D6"/>
    <w:rsid w:val="008F132E"/>
    <w:rsid w:val="008F52E7"/>
    <w:rsid w:val="008F614E"/>
    <w:rsid w:val="008F635F"/>
    <w:rsid w:val="008F67DE"/>
    <w:rsid w:val="008F7961"/>
    <w:rsid w:val="0090039E"/>
    <w:rsid w:val="00900454"/>
    <w:rsid w:val="0090492A"/>
    <w:rsid w:val="009049FC"/>
    <w:rsid w:val="00905273"/>
    <w:rsid w:val="009063DB"/>
    <w:rsid w:val="00906ADF"/>
    <w:rsid w:val="00906BD6"/>
    <w:rsid w:val="00907E28"/>
    <w:rsid w:val="009108F4"/>
    <w:rsid w:val="00911159"/>
    <w:rsid w:val="009114ED"/>
    <w:rsid w:val="00911DA4"/>
    <w:rsid w:val="00913746"/>
    <w:rsid w:val="009137D5"/>
    <w:rsid w:val="00914A91"/>
    <w:rsid w:val="009152D7"/>
    <w:rsid w:val="009158BE"/>
    <w:rsid w:val="00920183"/>
    <w:rsid w:val="009207EB"/>
    <w:rsid w:val="00920C71"/>
    <w:rsid w:val="00921083"/>
    <w:rsid w:val="00921527"/>
    <w:rsid w:val="0092325F"/>
    <w:rsid w:val="009237BC"/>
    <w:rsid w:val="00923FF2"/>
    <w:rsid w:val="009263EB"/>
    <w:rsid w:val="00926B63"/>
    <w:rsid w:val="00926FF2"/>
    <w:rsid w:val="0093174C"/>
    <w:rsid w:val="0093256C"/>
    <w:rsid w:val="00932D66"/>
    <w:rsid w:val="00936FB2"/>
    <w:rsid w:val="00940CFF"/>
    <w:rsid w:val="009410CF"/>
    <w:rsid w:val="009413BD"/>
    <w:rsid w:val="009416C9"/>
    <w:rsid w:val="00941EEE"/>
    <w:rsid w:val="009429EC"/>
    <w:rsid w:val="009431C9"/>
    <w:rsid w:val="00947278"/>
    <w:rsid w:val="00947673"/>
    <w:rsid w:val="00947846"/>
    <w:rsid w:val="00947DDE"/>
    <w:rsid w:val="009509D3"/>
    <w:rsid w:val="009518EA"/>
    <w:rsid w:val="00951F45"/>
    <w:rsid w:val="009530D4"/>
    <w:rsid w:val="009531BB"/>
    <w:rsid w:val="00953ED5"/>
    <w:rsid w:val="00954D58"/>
    <w:rsid w:val="00954F8F"/>
    <w:rsid w:val="0095769F"/>
    <w:rsid w:val="009576A3"/>
    <w:rsid w:val="00960F09"/>
    <w:rsid w:val="00961169"/>
    <w:rsid w:val="0096441D"/>
    <w:rsid w:val="00965C35"/>
    <w:rsid w:val="00966DC8"/>
    <w:rsid w:val="00970169"/>
    <w:rsid w:val="00973402"/>
    <w:rsid w:val="00973D0D"/>
    <w:rsid w:val="00975447"/>
    <w:rsid w:val="00980DCC"/>
    <w:rsid w:val="0098158C"/>
    <w:rsid w:val="009815DE"/>
    <w:rsid w:val="00981EBC"/>
    <w:rsid w:val="0098251C"/>
    <w:rsid w:val="009867E9"/>
    <w:rsid w:val="0099283F"/>
    <w:rsid w:val="00992D3E"/>
    <w:rsid w:val="00993882"/>
    <w:rsid w:val="00993B87"/>
    <w:rsid w:val="00994048"/>
    <w:rsid w:val="00994ECC"/>
    <w:rsid w:val="009956A1"/>
    <w:rsid w:val="00995F3A"/>
    <w:rsid w:val="00996666"/>
    <w:rsid w:val="00996A50"/>
    <w:rsid w:val="009A0A42"/>
    <w:rsid w:val="009A135D"/>
    <w:rsid w:val="009A5E3B"/>
    <w:rsid w:val="009A698B"/>
    <w:rsid w:val="009A6E8E"/>
    <w:rsid w:val="009A7F5D"/>
    <w:rsid w:val="009B1F90"/>
    <w:rsid w:val="009B26E5"/>
    <w:rsid w:val="009B53D6"/>
    <w:rsid w:val="009B7509"/>
    <w:rsid w:val="009B7D65"/>
    <w:rsid w:val="009C0158"/>
    <w:rsid w:val="009C01B7"/>
    <w:rsid w:val="009C0371"/>
    <w:rsid w:val="009C0BF5"/>
    <w:rsid w:val="009C0D13"/>
    <w:rsid w:val="009C26DB"/>
    <w:rsid w:val="009C2E7A"/>
    <w:rsid w:val="009C31B2"/>
    <w:rsid w:val="009C391D"/>
    <w:rsid w:val="009C7EC7"/>
    <w:rsid w:val="009D2137"/>
    <w:rsid w:val="009D22F4"/>
    <w:rsid w:val="009D58E6"/>
    <w:rsid w:val="009D6129"/>
    <w:rsid w:val="009D7301"/>
    <w:rsid w:val="009D7F5D"/>
    <w:rsid w:val="009E1DE5"/>
    <w:rsid w:val="009E38C7"/>
    <w:rsid w:val="009E49AB"/>
    <w:rsid w:val="009E4DE0"/>
    <w:rsid w:val="009E4DEB"/>
    <w:rsid w:val="009E5935"/>
    <w:rsid w:val="009E5D19"/>
    <w:rsid w:val="009E79B3"/>
    <w:rsid w:val="009F0B51"/>
    <w:rsid w:val="009F132E"/>
    <w:rsid w:val="009F1D6A"/>
    <w:rsid w:val="009F241C"/>
    <w:rsid w:val="009F580A"/>
    <w:rsid w:val="009F59D0"/>
    <w:rsid w:val="009F5C97"/>
    <w:rsid w:val="009F7099"/>
    <w:rsid w:val="00A0005C"/>
    <w:rsid w:val="00A00148"/>
    <w:rsid w:val="00A03156"/>
    <w:rsid w:val="00A032F1"/>
    <w:rsid w:val="00A03EFD"/>
    <w:rsid w:val="00A0460E"/>
    <w:rsid w:val="00A04A0B"/>
    <w:rsid w:val="00A06FAC"/>
    <w:rsid w:val="00A07EAC"/>
    <w:rsid w:val="00A12BB5"/>
    <w:rsid w:val="00A12DC8"/>
    <w:rsid w:val="00A12DF6"/>
    <w:rsid w:val="00A133F5"/>
    <w:rsid w:val="00A1496F"/>
    <w:rsid w:val="00A14D65"/>
    <w:rsid w:val="00A15654"/>
    <w:rsid w:val="00A15694"/>
    <w:rsid w:val="00A1640F"/>
    <w:rsid w:val="00A215FB"/>
    <w:rsid w:val="00A2247A"/>
    <w:rsid w:val="00A22B54"/>
    <w:rsid w:val="00A24DFF"/>
    <w:rsid w:val="00A27347"/>
    <w:rsid w:val="00A324E6"/>
    <w:rsid w:val="00A3392D"/>
    <w:rsid w:val="00A33E4E"/>
    <w:rsid w:val="00A3681D"/>
    <w:rsid w:val="00A36E94"/>
    <w:rsid w:val="00A424B9"/>
    <w:rsid w:val="00A4393D"/>
    <w:rsid w:val="00A46E1E"/>
    <w:rsid w:val="00A508B8"/>
    <w:rsid w:val="00A50EAD"/>
    <w:rsid w:val="00A5224A"/>
    <w:rsid w:val="00A52B20"/>
    <w:rsid w:val="00A54E57"/>
    <w:rsid w:val="00A54FC5"/>
    <w:rsid w:val="00A55B35"/>
    <w:rsid w:val="00A56BBB"/>
    <w:rsid w:val="00A56C2B"/>
    <w:rsid w:val="00A5782F"/>
    <w:rsid w:val="00A6241A"/>
    <w:rsid w:val="00A64F87"/>
    <w:rsid w:val="00A6549C"/>
    <w:rsid w:val="00A6601E"/>
    <w:rsid w:val="00A66F01"/>
    <w:rsid w:val="00A728D5"/>
    <w:rsid w:val="00A77B50"/>
    <w:rsid w:val="00A81B34"/>
    <w:rsid w:val="00A81D30"/>
    <w:rsid w:val="00A820AC"/>
    <w:rsid w:val="00A825CE"/>
    <w:rsid w:val="00A83B9D"/>
    <w:rsid w:val="00A83D9D"/>
    <w:rsid w:val="00A84E3E"/>
    <w:rsid w:val="00A859A0"/>
    <w:rsid w:val="00A8600F"/>
    <w:rsid w:val="00A86921"/>
    <w:rsid w:val="00A87BFC"/>
    <w:rsid w:val="00A90361"/>
    <w:rsid w:val="00A90DE4"/>
    <w:rsid w:val="00A952DD"/>
    <w:rsid w:val="00A95B7A"/>
    <w:rsid w:val="00A96F5F"/>
    <w:rsid w:val="00A97395"/>
    <w:rsid w:val="00AA2C55"/>
    <w:rsid w:val="00AA3C9A"/>
    <w:rsid w:val="00AA5EBA"/>
    <w:rsid w:val="00AA6EFB"/>
    <w:rsid w:val="00AB0D5A"/>
    <w:rsid w:val="00AB0D8E"/>
    <w:rsid w:val="00AB0F1B"/>
    <w:rsid w:val="00AB3338"/>
    <w:rsid w:val="00AB38D9"/>
    <w:rsid w:val="00AB5655"/>
    <w:rsid w:val="00AB7D7A"/>
    <w:rsid w:val="00AC0C24"/>
    <w:rsid w:val="00AC158B"/>
    <w:rsid w:val="00AC2D2B"/>
    <w:rsid w:val="00AC3175"/>
    <w:rsid w:val="00AC5B33"/>
    <w:rsid w:val="00AC5B9E"/>
    <w:rsid w:val="00AC5CE1"/>
    <w:rsid w:val="00AC64E9"/>
    <w:rsid w:val="00AC774D"/>
    <w:rsid w:val="00AC7D3B"/>
    <w:rsid w:val="00AC7F63"/>
    <w:rsid w:val="00AD12F2"/>
    <w:rsid w:val="00AD2222"/>
    <w:rsid w:val="00AD340A"/>
    <w:rsid w:val="00AD4A18"/>
    <w:rsid w:val="00AD504A"/>
    <w:rsid w:val="00AD59DF"/>
    <w:rsid w:val="00AD5A1D"/>
    <w:rsid w:val="00AE0317"/>
    <w:rsid w:val="00AE093D"/>
    <w:rsid w:val="00AE1CA4"/>
    <w:rsid w:val="00AE7385"/>
    <w:rsid w:val="00AF1F91"/>
    <w:rsid w:val="00AF373B"/>
    <w:rsid w:val="00AF3A86"/>
    <w:rsid w:val="00AF3DCD"/>
    <w:rsid w:val="00AF4C77"/>
    <w:rsid w:val="00AF5329"/>
    <w:rsid w:val="00AF6027"/>
    <w:rsid w:val="00AF6A94"/>
    <w:rsid w:val="00AF6C24"/>
    <w:rsid w:val="00AF74E2"/>
    <w:rsid w:val="00B0100B"/>
    <w:rsid w:val="00B01404"/>
    <w:rsid w:val="00B03ACC"/>
    <w:rsid w:val="00B04BF2"/>
    <w:rsid w:val="00B05220"/>
    <w:rsid w:val="00B06669"/>
    <w:rsid w:val="00B137EB"/>
    <w:rsid w:val="00B139DC"/>
    <w:rsid w:val="00B14BF6"/>
    <w:rsid w:val="00B1536A"/>
    <w:rsid w:val="00B16F9C"/>
    <w:rsid w:val="00B20586"/>
    <w:rsid w:val="00B21FAD"/>
    <w:rsid w:val="00B23220"/>
    <w:rsid w:val="00B23D22"/>
    <w:rsid w:val="00B24327"/>
    <w:rsid w:val="00B244BD"/>
    <w:rsid w:val="00B24A50"/>
    <w:rsid w:val="00B2513D"/>
    <w:rsid w:val="00B25E20"/>
    <w:rsid w:val="00B25F2A"/>
    <w:rsid w:val="00B27D21"/>
    <w:rsid w:val="00B33B8E"/>
    <w:rsid w:val="00B408EB"/>
    <w:rsid w:val="00B40D36"/>
    <w:rsid w:val="00B412B0"/>
    <w:rsid w:val="00B4520D"/>
    <w:rsid w:val="00B4672E"/>
    <w:rsid w:val="00B512C4"/>
    <w:rsid w:val="00B52E26"/>
    <w:rsid w:val="00B52F42"/>
    <w:rsid w:val="00B5375E"/>
    <w:rsid w:val="00B53B7D"/>
    <w:rsid w:val="00B53CF9"/>
    <w:rsid w:val="00B544FC"/>
    <w:rsid w:val="00B55A30"/>
    <w:rsid w:val="00B570C9"/>
    <w:rsid w:val="00B625F9"/>
    <w:rsid w:val="00B62A89"/>
    <w:rsid w:val="00B63023"/>
    <w:rsid w:val="00B657C7"/>
    <w:rsid w:val="00B6672D"/>
    <w:rsid w:val="00B66AED"/>
    <w:rsid w:val="00B66B82"/>
    <w:rsid w:val="00B67038"/>
    <w:rsid w:val="00B678B7"/>
    <w:rsid w:val="00B71D42"/>
    <w:rsid w:val="00B73E07"/>
    <w:rsid w:val="00B749BA"/>
    <w:rsid w:val="00B76315"/>
    <w:rsid w:val="00B77516"/>
    <w:rsid w:val="00B7752D"/>
    <w:rsid w:val="00B80087"/>
    <w:rsid w:val="00B82DB6"/>
    <w:rsid w:val="00B85BE2"/>
    <w:rsid w:val="00B877B9"/>
    <w:rsid w:val="00B9018E"/>
    <w:rsid w:val="00B91C01"/>
    <w:rsid w:val="00B91CAB"/>
    <w:rsid w:val="00B926BE"/>
    <w:rsid w:val="00B929CF"/>
    <w:rsid w:val="00B93120"/>
    <w:rsid w:val="00B95578"/>
    <w:rsid w:val="00B956E9"/>
    <w:rsid w:val="00BA0E67"/>
    <w:rsid w:val="00BA31A9"/>
    <w:rsid w:val="00BA339F"/>
    <w:rsid w:val="00BA473B"/>
    <w:rsid w:val="00BA4D10"/>
    <w:rsid w:val="00BA5DBA"/>
    <w:rsid w:val="00BA5DE9"/>
    <w:rsid w:val="00BA6590"/>
    <w:rsid w:val="00BA705D"/>
    <w:rsid w:val="00BB3082"/>
    <w:rsid w:val="00BB43C3"/>
    <w:rsid w:val="00BB4909"/>
    <w:rsid w:val="00BB5B9D"/>
    <w:rsid w:val="00BB67A9"/>
    <w:rsid w:val="00BB6A78"/>
    <w:rsid w:val="00BC0496"/>
    <w:rsid w:val="00BC160A"/>
    <w:rsid w:val="00BC1B1F"/>
    <w:rsid w:val="00BC2663"/>
    <w:rsid w:val="00BC51FA"/>
    <w:rsid w:val="00BC7A06"/>
    <w:rsid w:val="00BD175E"/>
    <w:rsid w:val="00BD35D6"/>
    <w:rsid w:val="00BD3811"/>
    <w:rsid w:val="00BD3F26"/>
    <w:rsid w:val="00BD4670"/>
    <w:rsid w:val="00BD567D"/>
    <w:rsid w:val="00BD6560"/>
    <w:rsid w:val="00BD6AD3"/>
    <w:rsid w:val="00BD6E7A"/>
    <w:rsid w:val="00BD7113"/>
    <w:rsid w:val="00BD7B87"/>
    <w:rsid w:val="00BE0477"/>
    <w:rsid w:val="00BE0B89"/>
    <w:rsid w:val="00BE12E4"/>
    <w:rsid w:val="00BE2669"/>
    <w:rsid w:val="00BE2829"/>
    <w:rsid w:val="00BE3588"/>
    <w:rsid w:val="00BE6C11"/>
    <w:rsid w:val="00BF0163"/>
    <w:rsid w:val="00BF1CB3"/>
    <w:rsid w:val="00BF229F"/>
    <w:rsid w:val="00BF4AFF"/>
    <w:rsid w:val="00BF58B5"/>
    <w:rsid w:val="00BF60D6"/>
    <w:rsid w:val="00BF663E"/>
    <w:rsid w:val="00BF7258"/>
    <w:rsid w:val="00C02298"/>
    <w:rsid w:val="00C0685D"/>
    <w:rsid w:val="00C11536"/>
    <w:rsid w:val="00C13228"/>
    <w:rsid w:val="00C14D11"/>
    <w:rsid w:val="00C15885"/>
    <w:rsid w:val="00C17C97"/>
    <w:rsid w:val="00C22109"/>
    <w:rsid w:val="00C228CD"/>
    <w:rsid w:val="00C22997"/>
    <w:rsid w:val="00C229E4"/>
    <w:rsid w:val="00C231A2"/>
    <w:rsid w:val="00C2340C"/>
    <w:rsid w:val="00C245C8"/>
    <w:rsid w:val="00C25903"/>
    <w:rsid w:val="00C26BF9"/>
    <w:rsid w:val="00C26D11"/>
    <w:rsid w:val="00C271BA"/>
    <w:rsid w:val="00C275D8"/>
    <w:rsid w:val="00C3041A"/>
    <w:rsid w:val="00C312B0"/>
    <w:rsid w:val="00C32508"/>
    <w:rsid w:val="00C33B73"/>
    <w:rsid w:val="00C353FD"/>
    <w:rsid w:val="00C354C8"/>
    <w:rsid w:val="00C36B72"/>
    <w:rsid w:val="00C37183"/>
    <w:rsid w:val="00C37999"/>
    <w:rsid w:val="00C37E59"/>
    <w:rsid w:val="00C42EA0"/>
    <w:rsid w:val="00C43834"/>
    <w:rsid w:val="00C43D3C"/>
    <w:rsid w:val="00C44CB6"/>
    <w:rsid w:val="00C453B2"/>
    <w:rsid w:val="00C46A67"/>
    <w:rsid w:val="00C47DA7"/>
    <w:rsid w:val="00C51495"/>
    <w:rsid w:val="00C521E4"/>
    <w:rsid w:val="00C52E89"/>
    <w:rsid w:val="00C532DE"/>
    <w:rsid w:val="00C54523"/>
    <w:rsid w:val="00C54DF3"/>
    <w:rsid w:val="00C5510C"/>
    <w:rsid w:val="00C55ECE"/>
    <w:rsid w:val="00C57775"/>
    <w:rsid w:val="00C6278D"/>
    <w:rsid w:val="00C628A6"/>
    <w:rsid w:val="00C6550D"/>
    <w:rsid w:val="00C65C96"/>
    <w:rsid w:val="00C66368"/>
    <w:rsid w:val="00C67032"/>
    <w:rsid w:val="00C710F5"/>
    <w:rsid w:val="00C73631"/>
    <w:rsid w:val="00C74346"/>
    <w:rsid w:val="00C7494D"/>
    <w:rsid w:val="00C76E15"/>
    <w:rsid w:val="00C77F97"/>
    <w:rsid w:val="00C81F8C"/>
    <w:rsid w:val="00C82AFE"/>
    <w:rsid w:val="00C83385"/>
    <w:rsid w:val="00C840E4"/>
    <w:rsid w:val="00C8528F"/>
    <w:rsid w:val="00C8551F"/>
    <w:rsid w:val="00C85BC1"/>
    <w:rsid w:val="00C878E7"/>
    <w:rsid w:val="00C87C4B"/>
    <w:rsid w:val="00C903EA"/>
    <w:rsid w:val="00C9183D"/>
    <w:rsid w:val="00C91CF4"/>
    <w:rsid w:val="00C93F2C"/>
    <w:rsid w:val="00C95561"/>
    <w:rsid w:val="00CA18A5"/>
    <w:rsid w:val="00CA44C0"/>
    <w:rsid w:val="00CA45EA"/>
    <w:rsid w:val="00CA6595"/>
    <w:rsid w:val="00CB20CF"/>
    <w:rsid w:val="00CB5B8D"/>
    <w:rsid w:val="00CB5D6E"/>
    <w:rsid w:val="00CB660D"/>
    <w:rsid w:val="00CB6BEB"/>
    <w:rsid w:val="00CB712A"/>
    <w:rsid w:val="00CC1CEF"/>
    <w:rsid w:val="00CC39D2"/>
    <w:rsid w:val="00CC73FA"/>
    <w:rsid w:val="00CD2170"/>
    <w:rsid w:val="00CD5324"/>
    <w:rsid w:val="00CD7470"/>
    <w:rsid w:val="00CE2C16"/>
    <w:rsid w:val="00CE4FD1"/>
    <w:rsid w:val="00CE5612"/>
    <w:rsid w:val="00CE5CE7"/>
    <w:rsid w:val="00CE6428"/>
    <w:rsid w:val="00CF13D5"/>
    <w:rsid w:val="00CF545B"/>
    <w:rsid w:val="00CF6233"/>
    <w:rsid w:val="00CF6F4A"/>
    <w:rsid w:val="00D00AFC"/>
    <w:rsid w:val="00D00B44"/>
    <w:rsid w:val="00D014E3"/>
    <w:rsid w:val="00D01B0F"/>
    <w:rsid w:val="00D031FA"/>
    <w:rsid w:val="00D05726"/>
    <w:rsid w:val="00D067A5"/>
    <w:rsid w:val="00D0682D"/>
    <w:rsid w:val="00D06FF7"/>
    <w:rsid w:val="00D07062"/>
    <w:rsid w:val="00D1293E"/>
    <w:rsid w:val="00D13529"/>
    <w:rsid w:val="00D16612"/>
    <w:rsid w:val="00D168E7"/>
    <w:rsid w:val="00D20476"/>
    <w:rsid w:val="00D2098C"/>
    <w:rsid w:val="00D2140B"/>
    <w:rsid w:val="00D2144D"/>
    <w:rsid w:val="00D216AD"/>
    <w:rsid w:val="00D2235A"/>
    <w:rsid w:val="00D22C78"/>
    <w:rsid w:val="00D237DB"/>
    <w:rsid w:val="00D23884"/>
    <w:rsid w:val="00D246E8"/>
    <w:rsid w:val="00D24742"/>
    <w:rsid w:val="00D24A79"/>
    <w:rsid w:val="00D26833"/>
    <w:rsid w:val="00D26D8C"/>
    <w:rsid w:val="00D30635"/>
    <w:rsid w:val="00D3177D"/>
    <w:rsid w:val="00D31DCA"/>
    <w:rsid w:val="00D34118"/>
    <w:rsid w:val="00D347AE"/>
    <w:rsid w:val="00D36D79"/>
    <w:rsid w:val="00D4017E"/>
    <w:rsid w:val="00D406E2"/>
    <w:rsid w:val="00D429A9"/>
    <w:rsid w:val="00D439F8"/>
    <w:rsid w:val="00D44BBD"/>
    <w:rsid w:val="00D50F65"/>
    <w:rsid w:val="00D5196E"/>
    <w:rsid w:val="00D51CB1"/>
    <w:rsid w:val="00D51FBD"/>
    <w:rsid w:val="00D52BA0"/>
    <w:rsid w:val="00D53EBE"/>
    <w:rsid w:val="00D54478"/>
    <w:rsid w:val="00D547C8"/>
    <w:rsid w:val="00D57E57"/>
    <w:rsid w:val="00D6030B"/>
    <w:rsid w:val="00D60BDF"/>
    <w:rsid w:val="00D60E63"/>
    <w:rsid w:val="00D61A88"/>
    <w:rsid w:val="00D62240"/>
    <w:rsid w:val="00D62D8E"/>
    <w:rsid w:val="00D63DFD"/>
    <w:rsid w:val="00D655DB"/>
    <w:rsid w:val="00D65A31"/>
    <w:rsid w:val="00D66DA0"/>
    <w:rsid w:val="00D71E79"/>
    <w:rsid w:val="00D72168"/>
    <w:rsid w:val="00D74474"/>
    <w:rsid w:val="00D746B6"/>
    <w:rsid w:val="00D74C14"/>
    <w:rsid w:val="00D76667"/>
    <w:rsid w:val="00D7754B"/>
    <w:rsid w:val="00D83479"/>
    <w:rsid w:val="00D84578"/>
    <w:rsid w:val="00D8653D"/>
    <w:rsid w:val="00D86836"/>
    <w:rsid w:val="00D869F1"/>
    <w:rsid w:val="00D870FF"/>
    <w:rsid w:val="00D87789"/>
    <w:rsid w:val="00D912B2"/>
    <w:rsid w:val="00D932F3"/>
    <w:rsid w:val="00D944E4"/>
    <w:rsid w:val="00D94830"/>
    <w:rsid w:val="00D96851"/>
    <w:rsid w:val="00D977F3"/>
    <w:rsid w:val="00D97EB5"/>
    <w:rsid w:val="00D97FEF"/>
    <w:rsid w:val="00DA0735"/>
    <w:rsid w:val="00DA20B7"/>
    <w:rsid w:val="00DA2C61"/>
    <w:rsid w:val="00DA3AB2"/>
    <w:rsid w:val="00DA3C2F"/>
    <w:rsid w:val="00DA3F05"/>
    <w:rsid w:val="00DA3FE1"/>
    <w:rsid w:val="00DA4CB6"/>
    <w:rsid w:val="00DA4D9A"/>
    <w:rsid w:val="00DA6B4E"/>
    <w:rsid w:val="00DA7758"/>
    <w:rsid w:val="00DB0E5F"/>
    <w:rsid w:val="00DB2DA2"/>
    <w:rsid w:val="00DB32D9"/>
    <w:rsid w:val="00DB72F7"/>
    <w:rsid w:val="00DB7C2A"/>
    <w:rsid w:val="00DC1A3D"/>
    <w:rsid w:val="00DC278C"/>
    <w:rsid w:val="00DC2CC3"/>
    <w:rsid w:val="00DC308C"/>
    <w:rsid w:val="00DC3771"/>
    <w:rsid w:val="00DC415D"/>
    <w:rsid w:val="00DC4694"/>
    <w:rsid w:val="00DC55A9"/>
    <w:rsid w:val="00DC6576"/>
    <w:rsid w:val="00DC72CD"/>
    <w:rsid w:val="00DC78BB"/>
    <w:rsid w:val="00DD0337"/>
    <w:rsid w:val="00DD092A"/>
    <w:rsid w:val="00DD1FB3"/>
    <w:rsid w:val="00DD2BB6"/>
    <w:rsid w:val="00DD3B58"/>
    <w:rsid w:val="00DD4466"/>
    <w:rsid w:val="00DD74FC"/>
    <w:rsid w:val="00DE0DA8"/>
    <w:rsid w:val="00DE0DDC"/>
    <w:rsid w:val="00DE11A4"/>
    <w:rsid w:val="00DE2AB9"/>
    <w:rsid w:val="00DE2DC8"/>
    <w:rsid w:val="00DE7DCF"/>
    <w:rsid w:val="00DF1166"/>
    <w:rsid w:val="00DF242C"/>
    <w:rsid w:val="00DF2C82"/>
    <w:rsid w:val="00DF32C7"/>
    <w:rsid w:val="00DF7BDC"/>
    <w:rsid w:val="00DF7DB1"/>
    <w:rsid w:val="00E003C9"/>
    <w:rsid w:val="00E00620"/>
    <w:rsid w:val="00E03B98"/>
    <w:rsid w:val="00E06ED7"/>
    <w:rsid w:val="00E07EF5"/>
    <w:rsid w:val="00E12063"/>
    <w:rsid w:val="00E126EF"/>
    <w:rsid w:val="00E13784"/>
    <w:rsid w:val="00E146DC"/>
    <w:rsid w:val="00E156E1"/>
    <w:rsid w:val="00E16F57"/>
    <w:rsid w:val="00E20B8E"/>
    <w:rsid w:val="00E21077"/>
    <w:rsid w:val="00E22368"/>
    <w:rsid w:val="00E236A5"/>
    <w:rsid w:val="00E23EA0"/>
    <w:rsid w:val="00E23FB4"/>
    <w:rsid w:val="00E24E9E"/>
    <w:rsid w:val="00E26088"/>
    <w:rsid w:val="00E27788"/>
    <w:rsid w:val="00E27D5A"/>
    <w:rsid w:val="00E30EBF"/>
    <w:rsid w:val="00E31BF3"/>
    <w:rsid w:val="00E324C6"/>
    <w:rsid w:val="00E32AB0"/>
    <w:rsid w:val="00E34B5C"/>
    <w:rsid w:val="00E3596E"/>
    <w:rsid w:val="00E4037D"/>
    <w:rsid w:val="00E406EE"/>
    <w:rsid w:val="00E41CEF"/>
    <w:rsid w:val="00E42006"/>
    <w:rsid w:val="00E42EDC"/>
    <w:rsid w:val="00E44639"/>
    <w:rsid w:val="00E44FB3"/>
    <w:rsid w:val="00E46609"/>
    <w:rsid w:val="00E51772"/>
    <w:rsid w:val="00E51BA0"/>
    <w:rsid w:val="00E54049"/>
    <w:rsid w:val="00E564CF"/>
    <w:rsid w:val="00E56F01"/>
    <w:rsid w:val="00E619FF"/>
    <w:rsid w:val="00E627FA"/>
    <w:rsid w:val="00E63236"/>
    <w:rsid w:val="00E64D36"/>
    <w:rsid w:val="00E65225"/>
    <w:rsid w:val="00E6642B"/>
    <w:rsid w:val="00E67E5E"/>
    <w:rsid w:val="00E70744"/>
    <w:rsid w:val="00E72533"/>
    <w:rsid w:val="00E73427"/>
    <w:rsid w:val="00E73E78"/>
    <w:rsid w:val="00E742D8"/>
    <w:rsid w:val="00E7458F"/>
    <w:rsid w:val="00E75FC1"/>
    <w:rsid w:val="00E802B9"/>
    <w:rsid w:val="00E809A6"/>
    <w:rsid w:val="00E812EB"/>
    <w:rsid w:val="00E8256F"/>
    <w:rsid w:val="00E82999"/>
    <w:rsid w:val="00E82C93"/>
    <w:rsid w:val="00E83E02"/>
    <w:rsid w:val="00E852C1"/>
    <w:rsid w:val="00E85C96"/>
    <w:rsid w:val="00E86379"/>
    <w:rsid w:val="00E908D7"/>
    <w:rsid w:val="00E912E1"/>
    <w:rsid w:val="00E94D42"/>
    <w:rsid w:val="00E96B1F"/>
    <w:rsid w:val="00E97CD2"/>
    <w:rsid w:val="00EA124E"/>
    <w:rsid w:val="00EA40A1"/>
    <w:rsid w:val="00EA5A30"/>
    <w:rsid w:val="00EA6DDF"/>
    <w:rsid w:val="00EA7B22"/>
    <w:rsid w:val="00EA7EEC"/>
    <w:rsid w:val="00EB0C3D"/>
    <w:rsid w:val="00EB329E"/>
    <w:rsid w:val="00EB33F5"/>
    <w:rsid w:val="00EB397B"/>
    <w:rsid w:val="00EB45C3"/>
    <w:rsid w:val="00EB47B3"/>
    <w:rsid w:val="00EB49E8"/>
    <w:rsid w:val="00EB5A45"/>
    <w:rsid w:val="00EC0516"/>
    <w:rsid w:val="00EC09B4"/>
    <w:rsid w:val="00EC3606"/>
    <w:rsid w:val="00EC3EA5"/>
    <w:rsid w:val="00EC46F5"/>
    <w:rsid w:val="00EC598D"/>
    <w:rsid w:val="00EC5C9D"/>
    <w:rsid w:val="00EC70C7"/>
    <w:rsid w:val="00EC7CB9"/>
    <w:rsid w:val="00ED0494"/>
    <w:rsid w:val="00ED2319"/>
    <w:rsid w:val="00ED24D5"/>
    <w:rsid w:val="00ED2BB7"/>
    <w:rsid w:val="00ED32EE"/>
    <w:rsid w:val="00ED3862"/>
    <w:rsid w:val="00ED64A6"/>
    <w:rsid w:val="00ED6588"/>
    <w:rsid w:val="00EE04EC"/>
    <w:rsid w:val="00EE0B20"/>
    <w:rsid w:val="00EE0BB8"/>
    <w:rsid w:val="00EE20B1"/>
    <w:rsid w:val="00EE3171"/>
    <w:rsid w:val="00EE3967"/>
    <w:rsid w:val="00EE403B"/>
    <w:rsid w:val="00EE4C76"/>
    <w:rsid w:val="00EE53FB"/>
    <w:rsid w:val="00EE5637"/>
    <w:rsid w:val="00EE6291"/>
    <w:rsid w:val="00EE6A3C"/>
    <w:rsid w:val="00EE744F"/>
    <w:rsid w:val="00EF37A2"/>
    <w:rsid w:val="00EF46B3"/>
    <w:rsid w:val="00EF4883"/>
    <w:rsid w:val="00EF4CD2"/>
    <w:rsid w:val="00EF4CD8"/>
    <w:rsid w:val="00EF5550"/>
    <w:rsid w:val="00EF55A2"/>
    <w:rsid w:val="00EF5A9F"/>
    <w:rsid w:val="00EF5FA2"/>
    <w:rsid w:val="00EF7086"/>
    <w:rsid w:val="00F00A81"/>
    <w:rsid w:val="00F0259C"/>
    <w:rsid w:val="00F028B3"/>
    <w:rsid w:val="00F02ACA"/>
    <w:rsid w:val="00F0442F"/>
    <w:rsid w:val="00F06ACB"/>
    <w:rsid w:val="00F13A73"/>
    <w:rsid w:val="00F218F9"/>
    <w:rsid w:val="00F23B8B"/>
    <w:rsid w:val="00F23BAA"/>
    <w:rsid w:val="00F25683"/>
    <w:rsid w:val="00F2701B"/>
    <w:rsid w:val="00F2788B"/>
    <w:rsid w:val="00F27B0A"/>
    <w:rsid w:val="00F30CD6"/>
    <w:rsid w:val="00F4015F"/>
    <w:rsid w:val="00F40384"/>
    <w:rsid w:val="00F406DA"/>
    <w:rsid w:val="00F4156C"/>
    <w:rsid w:val="00F4499A"/>
    <w:rsid w:val="00F45DF8"/>
    <w:rsid w:val="00F460F2"/>
    <w:rsid w:val="00F47369"/>
    <w:rsid w:val="00F47E7D"/>
    <w:rsid w:val="00F50D98"/>
    <w:rsid w:val="00F517F3"/>
    <w:rsid w:val="00F5297B"/>
    <w:rsid w:val="00F53AB0"/>
    <w:rsid w:val="00F53B0B"/>
    <w:rsid w:val="00F5779E"/>
    <w:rsid w:val="00F60F06"/>
    <w:rsid w:val="00F62227"/>
    <w:rsid w:val="00F62FF0"/>
    <w:rsid w:val="00F6416D"/>
    <w:rsid w:val="00F648F7"/>
    <w:rsid w:val="00F66A7B"/>
    <w:rsid w:val="00F67347"/>
    <w:rsid w:val="00F67412"/>
    <w:rsid w:val="00F712C0"/>
    <w:rsid w:val="00F71A58"/>
    <w:rsid w:val="00F73079"/>
    <w:rsid w:val="00F73383"/>
    <w:rsid w:val="00F744C7"/>
    <w:rsid w:val="00F75D76"/>
    <w:rsid w:val="00F75E0F"/>
    <w:rsid w:val="00F75F8B"/>
    <w:rsid w:val="00F773BF"/>
    <w:rsid w:val="00F812C7"/>
    <w:rsid w:val="00F8269C"/>
    <w:rsid w:val="00F83A1B"/>
    <w:rsid w:val="00F842AF"/>
    <w:rsid w:val="00F87D82"/>
    <w:rsid w:val="00F9285A"/>
    <w:rsid w:val="00F92FD7"/>
    <w:rsid w:val="00F93C17"/>
    <w:rsid w:val="00F93EF3"/>
    <w:rsid w:val="00F94935"/>
    <w:rsid w:val="00F952B2"/>
    <w:rsid w:val="00F95FB8"/>
    <w:rsid w:val="00F96BE3"/>
    <w:rsid w:val="00F96DEE"/>
    <w:rsid w:val="00F9711D"/>
    <w:rsid w:val="00F977BF"/>
    <w:rsid w:val="00F97E3C"/>
    <w:rsid w:val="00FA054E"/>
    <w:rsid w:val="00FA0938"/>
    <w:rsid w:val="00FA0D50"/>
    <w:rsid w:val="00FA2D94"/>
    <w:rsid w:val="00FA4067"/>
    <w:rsid w:val="00FA5718"/>
    <w:rsid w:val="00FA6D26"/>
    <w:rsid w:val="00FA7D78"/>
    <w:rsid w:val="00FB1A16"/>
    <w:rsid w:val="00FB1B5E"/>
    <w:rsid w:val="00FB4504"/>
    <w:rsid w:val="00FB5B43"/>
    <w:rsid w:val="00FB6768"/>
    <w:rsid w:val="00FC278E"/>
    <w:rsid w:val="00FC39D0"/>
    <w:rsid w:val="00FC42AC"/>
    <w:rsid w:val="00FC4CB6"/>
    <w:rsid w:val="00FC58FC"/>
    <w:rsid w:val="00FC6E46"/>
    <w:rsid w:val="00FC704B"/>
    <w:rsid w:val="00FC75F1"/>
    <w:rsid w:val="00FC7A4C"/>
    <w:rsid w:val="00FD1A24"/>
    <w:rsid w:val="00FD26AA"/>
    <w:rsid w:val="00FD4538"/>
    <w:rsid w:val="00FD4B3B"/>
    <w:rsid w:val="00FD5E32"/>
    <w:rsid w:val="00FE0B4A"/>
    <w:rsid w:val="00FE1502"/>
    <w:rsid w:val="00FE1D43"/>
    <w:rsid w:val="00FE2F31"/>
    <w:rsid w:val="00FE4C57"/>
    <w:rsid w:val="00FE564C"/>
    <w:rsid w:val="00FE715B"/>
    <w:rsid w:val="00FF1D0C"/>
    <w:rsid w:val="00FF2073"/>
    <w:rsid w:val="00FF3D19"/>
    <w:rsid w:val="00FF549E"/>
    <w:rsid w:val="00FF609D"/>
    <w:rsid w:val="00FF6F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style="mso-position-horizontal-relative:char;mso-position-vertical-relative:line" fillcolor="white" stroke="f">
      <v:fill color="white"/>
      <v:stroke on="f"/>
    </o:shapedefaults>
    <o:shapelayout v:ext="edit">
      <o:idmap v:ext="edit" data="1"/>
    </o:shapelayout>
  </w:shapeDefaults>
  <w:doNotEmbedSmartTags/>
  <w:decimalSymbol w:val=","/>
  <w:listSeparator w:val=";"/>
  <w14:docId w14:val="5D5275C3"/>
  <w15:chartTrackingRefBased/>
  <w15:docId w15:val="{5B6FC994-6EE9-4799-A376-F45D08EA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Smart Link" w:semiHidden="1" w:unhideWhenUsed="1"/>
  </w:latentStyles>
  <w:style w:type="paragraph" w:default="1" w:styleId="Normal">
    <w:name w:val="Normal"/>
    <w:qFormat/>
    <w:pPr>
      <w:suppressAutoHyphens/>
      <w:spacing w:after="200" w:line="276" w:lineRule="auto"/>
    </w:pPr>
    <w:rPr>
      <w:rFonts w:ascii="Arial" w:eastAsia="Calibri" w:hAnsi="Arial" w:cs="Arial"/>
      <w:color w:val="000000"/>
      <w:kern w:val="1"/>
      <w:sz w:val="24"/>
      <w:szCs w:val="24"/>
      <w:lang w:eastAsia="zh-CN"/>
    </w:rPr>
  </w:style>
  <w:style w:type="paragraph" w:styleId="Ttulo1">
    <w:name w:val="heading 1"/>
    <w:qFormat/>
    <w:rsid w:val="005A6536"/>
    <w:pPr>
      <w:keepNext/>
      <w:widowControl w:val="0"/>
      <w:suppressAutoHyphens/>
      <w:spacing w:after="600" w:line="360" w:lineRule="auto"/>
      <w:ind w:left="431" w:hanging="431"/>
      <w:jc w:val="both"/>
      <w:outlineLvl w:val="0"/>
    </w:pPr>
    <w:rPr>
      <w:rFonts w:ascii="Arial" w:hAnsi="Arial" w:cs="Arial"/>
      <w:b/>
      <w:bCs/>
      <w:kern w:val="32"/>
      <w:sz w:val="32"/>
      <w:szCs w:val="32"/>
      <w:lang w:eastAsia="zh-CN" w:bidi="hi-IN"/>
    </w:rPr>
  </w:style>
  <w:style w:type="paragraph" w:styleId="Ttulo2">
    <w:name w:val="heading 2"/>
    <w:qFormat/>
    <w:pPr>
      <w:keepNext/>
      <w:widowControl w:val="0"/>
      <w:suppressAutoHyphens/>
      <w:spacing w:before="360" w:line="360" w:lineRule="auto"/>
      <w:ind w:left="578" w:hanging="578"/>
      <w:jc w:val="both"/>
      <w:outlineLvl w:val="1"/>
    </w:pPr>
    <w:rPr>
      <w:rFonts w:ascii="Arial" w:hAnsi="Arial" w:cs="Arial"/>
      <w:b/>
      <w:bCs/>
      <w:iCs/>
      <w:kern w:val="1"/>
      <w:sz w:val="28"/>
      <w:szCs w:val="28"/>
      <w:lang w:eastAsia="zh-CN" w:bidi="hi-IN"/>
    </w:rPr>
  </w:style>
  <w:style w:type="paragraph" w:styleId="Ttulo3">
    <w:name w:val="heading 3"/>
    <w:qFormat/>
    <w:pPr>
      <w:keepNext/>
      <w:widowControl w:val="0"/>
      <w:suppressAutoHyphens/>
      <w:spacing w:before="360" w:line="360" w:lineRule="auto"/>
      <w:ind w:left="1140" w:hanging="432"/>
      <w:jc w:val="both"/>
      <w:outlineLvl w:val="2"/>
    </w:pPr>
    <w:rPr>
      <w:rFonts w:ascii="Arial" w:hAnsi="Arial" w:cs="Arial"/>
      <w:b/>
      <w:bCs/>
      <w:kern w:val="1"/>
      <w:sz w:val="24"/>
      <w:szCs w:val="26"/>
      <w:lang w:eastAsia="zh-CN" w:bidi="hi-IN"/>
    </w:rPr>
  </w:style>
  <w:style w:type="paragraph" w:styleId="Ttulo4">
    <w:name w:val="heading 4"/>
    <w:qFormat/>
    <w:pPr>
      <w:keepNext/>
      <w:widowControl w:val="0"/>
      <w:suppressAutoHyphens/>
      <w:spacing w:before="360" w:line="360" w:lineRule="auto"/>
      <w:ind w:left="862" w:hanging="862"/>
      <w:jc w:val="both"/>
      <w:outlineLvl w:val="3"/>
    </w:pPr>
    <w:rPr>
      <w:rFonts w:ascii="Arial" w:hAnsi="Arial" w:cs="Arial"/>
      <w:bCs/>
      <w:kern w:val="1"/>
      <w:sz w:val="24"/>
      <w:szCs w:val="28"/>
      <w:lang w:eastAsia="zh-CN" w:bidi="hi-IN"/>
    </w:rPr>
  </w:style>
  <w:style w:type="paragraph" w:styleId="Ttulo5">
    <w:name w:val="heading 5"/>
    <w:qFormat/>
    <w:pPr>
      <w:widowControl w:val="0"/>
      <w:suppressAutoHyphens/>
      <w:spacing w:before="240" w:after="60" w:line="360" w:lineRule="auto"/>
      <w:ind w:left="1140" w:hanging="432"/>
      <w:jc w:val="both"/>
      <w:outlineLvl w:val="4"/>
    </w:pPr>
    <w:rPr>
      <w:rFonts w:ascii="Arial" w:hAnsi="Arial" w:cs="Arial"/>
      <w:bCs/>
      <w:iCs/>
      <w:kern w:val="1"/>
      <w:sz w:val="24"/>
      <w:szCs w:val="26"/>
      <w:lang w:eastAsia="zh-CN" w:bidi="hi-IN"/>
    </w:rPr>
  </w:style>
  <w:style w:type="paragraph" w:styleId="Ttulo6">
    <w:name w:val="heading 6"/>
    <w:qFormat/>
    <w:pPr>
      <w:widowControl w:val="0"/>
      <w:suppressAutoHyphens/>
      <w:spacing w:before="240" w:after="60" w:line="360" w:lineRule="auto"/>
      <w:ind w:left="1140" w:hanging="432"/>
      <w:jc w:val="both"/>
      <w:outlineLvl w:val="5"/>
    </w:pPr>
    <w:rPr>
      <w:rFonts w:ascii="Arial" w:hAnsi="Arial" w:cs="Arial"/>
      <w:bCs/>
      <w:kern w:val="1"/>
      <w:sz w:val="24"/>
      <w:szCs w:val="24"/>
      <w:lang w:eastAsia="zh-CN" w:bidi="hi-IN"/>
    </w:rPr>
  </w:style>
  <w:style w:type="paragraph" w:styleId="Ttulo7">
    <w:name w:val="heading 7"/>
    <w:qFormat/>
    <w:pPr>
      <w:widowControl w:val="0"/>
      <w:suppressAutoHyphens/>
      <w:spacing w:before="240" w:after="60" w:line="360" w:lineRule="auto"/>
      <w:ind w:left="1140" w:hanging="432"/>
      <w:jc w:val="both"/>
      <w:outlineLvl w:val="6"/>
    </w:pPr>
    <w:rPr>
      <w:rFonts w:ascii="Arial" w:hAnsi="Arial" w:cs="Arial"/>
      <w:kern w:val="1"/>
      <w:sz w:val="24"/>
      <w:szCs w:val="24"/>
      <w:lang w:eastAsia="zh-CN" w:bidi="hi-IN"/>
    </w:rPr>
  </w:style>
  <w:style w:type="paragraph" w:styleId="Ttulo8">
    <w:name w:val="heading 8"/>
    <w:qFormat/>
    <w:pPr>
      <w:widowControl w:val="0"/>
      <w:suppressAutoHyphens/>
      <w:spacing w:before="240" w:after="60" w:line="360" w:lineRule="auto"/>
      <w:ind w:left="1140" w:hanging="432"/>
      <w:jc w:val="both"/>
      <w:outlineLvl w:val="7"/>
    </w:pPr>
    <w:rPr>
      <w:rFonts w:ascii="Arial" w:hAnsi="Arial" w:cs="Arial"/>
      <w:iCs/>
      <w:kern w:val="1"/>
      <w:sz w:val="24"/>
      <w:szCs w:val="24"/>
      <w:lang w:eastAsia="zh-CN" w:bidi="hi-IN"/>
    </w:rPr>
  </w:style>
  <w:style w:type="paragraph" w:styleId="Ttulo9">
    <w:name w:val="heading 9"/>
    <w:qFormat/>
    <w:pPr>
      <w:widowControl w:val="0"/>
      <w:suppressAutoHyphens/>
      <w:spacing w:before="240" w:after="60" w:line="360" w:lineRule="auto"/>
      <w:ind w:left="1140" w:hanging="432"/>
      <w:jc w:val="both"/>
      <w:outlineLvl w:val="8"/>
    </w:pPr>
    <w:rPr>
      <w:rFonts w:ascii="Arial" w:hAnsi="Arial" w:cs="Arial"/>
      <w:kern w:val="1"/>
      <w:sz w:val="24"/>
      <w:szCs w:val="24"/>
      <w:lang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2z0">
    <w:name w:val="WW8Num2z0"/>
  </w:style>
  <w:style w:type="character" w:customStyle="1" w:styleId="WW8Num2z1">
    <w:name w:val="WW8Num2z1"/>
    <w:rPr>
      <w:b w:val="0"/>
      <w:sz w:val="24"/>
      <w:szCs w:val="24"/>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hAnsi="Times New Roman" w:cs="Times New Roman"/>
      <w:sz w:val="24"/>
      <w:szCs w:val="24"/>
    </w:rPr>
  </w:style>
  <w:style w:type="character" w:customStyle="1" w:styleId="WW8Num3z1">
    <w:name w:val="WW8Num3z1"/>
    <w:rPr>
      <w:rFonts w:ascii="Times New Roman" w:hAnsi="Times New Roman" w:cs="Times New Roman"/>
      <w:b w:val="0"/>
      <w:sz w:val="24"/>
      <w:szCs w:val="24"/>
    </w:rPr>
  </w:style>
  <w:style w:type="character" w:customStyle="1" w:styleId="WW8Num3z2">
    <w:name w:val="WW8Num3z2"/>
    <w:rPr>
      <w:rFonts w:ascii="Times New Roman" w:hAnsi="Times New Roman" w:cs="Times New Roman"/>
      <w:szCs w:val="24"/>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szCs w:val="24"/>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Times New Roman" w:hAnsi="Times New Roman" w:cs="Times New Roman"/>
      <w:b w:val="0"/>
      <w:sz w:val="24"/>
      <w:szCs w:val="24"/>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Fontepargpadro2">
    <w:name w:val="Fonte parág. padrão2"/>
  </w:style>
  <w:style w:type="character" w:customStyle="1" w:styleId="WW8Num1z3">
    <w:name w:val="WW8Num1z3"/>
    <w:rPr>
      <w:rFonts w:ascii="Symbol" w:hAnsi="Symbol" w:cs="Symbol"/>
    </w:rPr>
  </w:style>
  <w:style w:type="character" w:customStyle="1" w:styleId="WW8Num5z3">
    <w:name w:val="WW8Num5z3"/>
    <w:rPr>
      <w:rFonts w:ascii="Symbol" w:hAnsi="Symbol" w:cs="Symbol"/>
    </w:rPr>
  </w:style>
  <w:style w:type="character" w:customStyle="1" w:styleId="WW8Num7z3">
    <w:name w:val="WW8Num7z3"/>
    <w:rPr>
      <w:rFonts w:ascii="Symbol" w:hAnsi="Symbol" w:cs="Symbol"/>
    </w:rPr>
  </w:style>
  <w:style w:type="character" w:customStyle="1" w:styleId="WW8Num10z3">
    <w:name w:val="WW8Num10z3"/>
    <w:rPr>
      <w:rFonts w:ascii="Symbol" w:hAnsi="Symbol" w:cs="Symbol"/>
    </w:rPr>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3">
    <w:name w:val="WW8Num13z3"/>
    <w:rPr>
      <w:rFonts w:ascii="Symbol" w:hAnsi="Symbol" w:cs="Symbol"/>
    </w:rPr>
  </w:style>
  <w:style w:type="character" w:customStyle="1" w:styleId="WW8Num14z0">
    <w:name w:val="WW8Num14z0"/>
    <w:rPr>
      <w:rFonts w:ascii="Andalus" w:hAnsi="Andalus" w:cs="Andalus"/>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4z3">
    <w:name w:val="WW8Num14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Times New Roman" w:eastAsia="Times New Roman" w:hAnsi="Times New Roman" w:cs="Times New Roman"/>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6z3">
    <w:name w:val="WW8Num16z3"/>
    <w:rPr>
      <w:rFonts w:ascii="Symbol" w:hAnsi="Symbol" w:cs="Symbol"/>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Arial" w:hAnsi="Arial" w:cs="Arial"/>
      <w:b/>
      <w:i w:val="0"/>
      <w:sz w:val="24"/>
      <w:szCs w:val="24"/>
      <w:u w:val="none"/>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color w:val="FF000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19z3">
    <w:name w:val="WW8Num19z3"/>
    <w:rPr>
      <w:rFonts w:ascii="Symbol" w:hAnsi="Symbol" w:cs="Symbol"/>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2z0">
    <w:name w:val="WW8Num22z0"/>
    <w:rPr>
      <w:rFonts w:cs="Times New Roman"/>
    </w:rPr>
  </w:style>
  <w:style w:type="character" w:customStyle="1" w:styleId="WW8Num23z0">
    <w:name w:val="WW8Num23z0"/>
    <w:rPr>
      <w:rFonts w:ascii="Wingdings" w:hAnsi="Wingdings" w:cs="Wingdings"/>
      <w:color w:val="FF0000"/>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style>
  <w:style w:type="character" w:customStyle="1" w:styleId="WW8Num25z0">
    <w:name w:val="WW8Num25z0"/>
    <w:rPr>
      <w:rFonts w:ascii="Symbol" w:hAnsi="Symbol" w:cs="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6z0">
    <w:name w:val="WW8Num26z0"/>
    <w:rPr>
      <w:rFonts w:ascii="Wingdings" w:hAnsi="Wingdings" w:cs="Wingdings"/>
    </w:rPr>
  </w:style>
  <w:style w:type="character" w:customStyle="1" w:styleId="WW8Num26z1">
    <w:name w:val="WW8Num26z1"/>
    <w:rPr>
      <w:rFonts w:ascii="Courier New" w:hAnsi="Courier New" w:cs="Courier New"/>
    </w:rPr>
  </w:style>
  <w:style w:type="character" w:customStyle="1" w:styleId="WW8Num26z3">
    <w:name w:val="WW8Num26z3"/>
    <w:rPr>
      <w:rFonts w:ascii="Symbol" w:hAnsi="Symbol" w:cs="Symbol"/>
    </w:rPr>
  </w:style>
  <w:style w:type="character" w:customStyle="1" w:styleId="WW8Num27z0">
    <w:name w:val="WW8Num27z0"/>
    <w:rPr>
      <w:rFonts w:ascii="Symbol" w:hAnsi="Symbol" w:cs="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29z0">
    <w:name w:val="WW8Num29z0"/>
    <w:rPr>
      <w:rFonts w:ascii="Wingdings" w:hAnsi="Wingdings" w:cs="Wingdings"/>
    </w:rPr>
  </w:style>
  <w:style w:type="character" w:customStyle="1" w:styleId="WW8Num29z1">
    <w:name w:val="WW8Num29z1"/>
    <w:rPr>
      <w:rFonts w:ascii="Courier New" w:hAnsi="Courier New" w:cs="Courier New"/>
    </w:rPr>
  </w:style>
  <w:style w:type="character" w:customStyle="1" w:styleId="WW8Num29z3">
    <w:name w:val="WW8Num29z3"/>
    <w:rPr>
      <w:rFonts w:ascii="Symbol" w:hAnsi="Symbol" w:cs="Symbol"/>
    </w:rPr>
  </w:style>
  <w:style w:type="character" w:customStyle="1" w:styleId="WW8Num30z0">
    <w:name w:val="WW8Num30z0"/>
  </w:style>
  <w:style w:type="character" w:customStyle="1" w:styleId="WW8Num30z1">
    <w:name w:val="WW8Num30z1"/>
    <w:rPr>
      <w:sz w:val="24"/>
      <w:szCs w:val="24"/>
    </w:rPr>
  </w:style>
  <w:style w:type="character" w:customStyle="1" w:styleId="WW8Num31z0">
    <w:name w:val="WW8Num31z0"/>
    <w:rPr>
      <w:rFonts w:ascii="Andalus" w:hAnsi="Andalus" w:cs="Andalu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style>
  <w:style w:type="character" w:customStyle="1" w:styleId="WW8Num33z0">
    <w:name w:val="WW8Num33z0"/>
    <w:rPr>
      <w:rFonts w:ascii="Wingdings" w:hAnsi="Wingdings" w:cs="Wingdings"/>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34z0">
    <w:name w:val="WW8Num34z0"/>
  </w:style>
  <w:style w:type="character" w:customStyle="1" w:styleId="WW8Num35z0">
    <w:name w:val="WW8Num35z0"/>
    <w:rPr>
      <w:rFonts w:ascii="Symbol" w:hAnsi="Symbol" w:cs="Symbol"/>
      <w:color w:val="FF0000"/>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5z3">
    <w:name w:val="WW8Num35z3"/>
    <w:rPr>
      <w:rFonts w:ascii="Symbol" w:hAnsi="Symbol" w:cs="Symbol"/>
    </w:rPr>
  </w:style>
  <w:style w:type="character" w:customStyle="1" w:styleId="WW8Num36z0">
    <w:name w:val="WW8Num36z0"/>
    <w:rPr>
      <w:rFonts w:ascii="Wingdings" w:hAnsi="Wingdings" w:cs="Wingdings"/>
    </w:rPr>
  </w:style>
  <w:style w:type="character" w:customStyle="1" w:styleId="WW8Num36z1">
    <w:name w:val="WW8Num36z1"/>
    <w:rPr>
      <w:rFonts w:ascii="Courier New" w:hAnsi="Courier New" w:cs="Courier New"/>
    </w:rPr>
  </w:style>
  <w:style w:type="character" w:customStyle="1" w:styleId="WW8Num36z3">
    <w:name w:val="WW8Num36z3"/>
    <w:rPr>
      <w:rFonts w:ascii="Symbol" w:hAnsi="Symbol" w:cs="Symbol"/>
    </w:rPr>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Wingdings" w:hAnsi="Wingdings" w:cs="Wingdings"/>
    </w:rPr>
  </w:style>
  <w:style w:type="character" w:customStyle="1" w:styleId="WW8Num38z1">
    <w:name w:val="WW8Num38z1"/>
    <w:rPr>
      <w:rFonts w:ascii="Courier New" w:hAnsi="Courier New" w:cs="Courier New"/>
    </w:rPr>
  </w:style>
  <w:style w:type="character" w:customStyle="1" w:styleId="WW8Num38z3">
    <w:name w:val="WW8Num38z3"/>
    <w:rPr>
      <w:rFonts w:ascii="Symbol" w:hAnsi="Symbol" w:cs="Symbol"/>
    </w:rPr>
  </w:style>
  <w:style w:type="character" w:customStyle="1" w:styleId="WW8Num39z0">
    <w:name w:val="WW8Num39z0"/>
  </w:style>
  <w:style w:type="character" w:customStyle="1" w:styleId="Fontepargpadro1">
    <w:name w:val="Fonte parág. padrão1"/>
  </w:style>
  <w:style w:type="character" w:customStyle="1" w:styleId="Ttulo1Char">
    <w:name w:val="Título 1 Char"/>
    <w:rPr>
      <w:rFonts w:ascii="Arial" w:eastAsia="Times New Roman" w:hAnsi="Arial" w:cs="Arial"/>
      <w:b/>
      <w:bCs/>
      <w:caps/>
      <w:sz w:val="32"/>
      <w:szCs w:val="32"/>
    </w:rPr>
  </w:style>
  <w:style w:type="character" w:customStyle="1" w:styleId="Ttulo2Char">
    <w:name w:val="Título 2 Char"/>
    <w:rPr>
      <w:rFonts w:ascii="Arial" w:eastAsia="Times New Roman" w:hAnsi="Arial" w:cs="Arial"/>
      <w:b/>
      <w:bCs/>
      <w:iCs/>
      <w:sz w:val="28"/>
      <w:szCs w:val="28"/>
    </w:rPr>
  </w:style>
  <w:style w:type="character" w:customStyle="1" w:styleId="Ttulo3Char">
    <w:name w:val="Título 3 Char"/>
    <w:rPr>
      <w:rFonts w:ascii="Arial" w:eastAsia="Times New Roman" w:hAnsi="Arial" w:cs="Arial"/>
      <w:b/>
      <w:bCs/>
      <w:sz w:val="24"/>
      <w:szCs w:val="26"/>
    </w:rPr>
  </w:style>
  <w:style w:type="character" w:customStyle="1" w:styleId="Ttulo4Char">
    <w:name w:val="Título 4 Char"/>
    <w:rPr>
      <w:rFonts w:ascii="Arial" w:eastAsia="Times New Roman" w:hAnsi="Arial" w:cs="Arial"/>
      <w:bCs/>
      <w:sz w:val="24"/>
      <w:szCs w:val="28"/>
    </w:rPr>
  </w:style>
  <w:style w:type="character" w:customStyle="1" w:styleId="Ttulo5Char">
    <w:name w:val="Título 5 Char"/>
    <w:rPr>
      <w:rFonts w:ascii="Arial" w:eastAsia="Times New Roman" w:hAnsi="Arial" w:cs="Arial"/>
      <w:bCs/>
      <w:iCs/>
      <w:sz w:val="24"/>
      <w:szCs w:val="26"/>
    </w:rPr>
  </w:style>
  <w:style w:type="character" w:customStyle="1" w:styleId="Ttulo6Char">
    <w:name w:val="Título 6 Char"/>
    <w:rPr>
      <w:rFonts w:ascii="Arial" w:eastAsia="Times New Roman" w:hAnsi="Arial" w:cs="Arial"/>
      <w:bCs/>
      <w:sz w:val="24"/>
      <w:szCs w:val="22"/>
    </w:rPr>
  </w:style>
  <w:style w:type="character" w:customStyle="1" w:styleId="Ttulo7Char">
    <w:name w:val="Título 7 Char"/>
    <w:rPr>
      <w:rFonts w:ascii="Arial" w:eastAsia="Times New Roman" w:hAnsi="Arial" w:cs="Arial"/>
      <w:sz w:val="24"/>
      <w:szCs w:val="24"/>
    </w:rPr>
  </w:style>
  <w:style w:type="character" w:customStyle="1" w:styleId="Ttulo8Char">
    <w:name w:val="Título 8 Char"/>
    <w:rPr>
      <w:rFonts w:ascii="Arial" w:eastAsia="Times New Roman" w:hAnsi="Arial" w:cs="Arial"/>
      <w:iCs/>
      <w:sz w:val="24"/>
      <w:szCs w:val="24"/>
    </w:rPr>
  </w:style>
  <w:style w:type="character" w:customStyle="1" w:styleId="Ttulo9Char">
    <w:name w:val="Título 9 Char"/>
    <w:rPr>
      <w:rFonts w:ascii="Arial" w:eastAsia="Times New Roman" w:hAnsi="Arial" w:cs="Arial"/>
      <w:sz w:val="24"/>
      <w:szCs w:val="22"/>
    </w:rPr>
  </w:style>
  <w:style w:type="character" w:customStyle="1" w:styleId="apple-converted-space">
    <w:name w:val="apple-converted-space"/>
  </w:style>
  <w:style w:type="character" w:styleId="Hyperlink">
    <w:name w:val="Hyperlink"/>
    <w:uiPriority w:val="99"/>
    <w:rPr>
      <w:color w:val="0000FF"/>
      <w:u w:val="single"/>
    </w:rPr>
  </w:style>
  <w:style w:type="character" w:customStyle="1" w:styleId="CabealhoChar">
    <w:name w:val="Cabeçalho Char"/>
    <w:uiPriority w:val="99"/>
    <w:rPr>
      <w:sz w:val="22"/>
      <w:szCs w:val="22"/>
    </w:rPr>
  </w:style>
  <w:style w:type="character" w:customStyle="1" w:styleId="RodapChar">
    <w:name w:val="Rodapé Char"/>
    <w:uiPriority w:val="99"/>
    <w:rPr>
      <w:sz w:val="22"/>
      <w:szCs w:val="22"/>
    </w:rPr>
  </w:style>
  <w:style w:type="character" w:styleId="Forte">
    <w:name w:val="Strong"/>
    <w:uiPriority w:val="22"/>
    <w:qFormat/>
    <w:rPr>
      <w:b/>
      <w:bCs/>
    </w:rPr>
  </w:style>
  <w:style w:type="character" w:customStyle="1" w:styleId="TextodenotaderodapChar">
    <w:name w:val="Texto de nota de rodapé Char"/>
    <w:rPr>
      <w:rFonts w:eastAsia="Times New Roman"/>
    </w:rPr>
  </w:style>
  <w:style w:type="character" w:customStyle="1" w:styleId="TabelaSimples31">
    <w:name w:val="Tabela Simples 31"/>
    <w:qFormat/>
    <w:rPr>
      <w:i/>
      <w:iCs/>
      <w:color w:val="000000"/>
    </w:rP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TextodebaloChar">
    <w:name w:val="Texto de balão Char"/>
    <w:rPr>
      <w:rFonts w:ascii="Tahoma" w:hAnsi="Tahoma" w:cs="Tahoma"/>
      <w:sz w:val="16"/>
      <w:szCs w:val="16"/>
    </w:rPr>
  </w:style>
  <w:style w:type="character" w:customStyle="1" w:styleId="AssuntodocomentrioChar">
    <w:name w:val="Assunto do comentário Char"/>
    <w:rPr>
      <w:b/>
      <w:bCs/>
    </w:rPr>
  </w:style>
  <w:style w:type="character" w:customStyle="1" w:styleId="TextodenotadefimChar">
    <w:name w:val="Texto de nota de fim Char"/>
  </w:style>
  <w:style w:type="character" w:customStyle="1" w:styleId="Caracteresdenotadefim">
    <w:name w:val="Caracteres de nota de fim"/>
    <w:rPr>
      <w:vertAlign w:val="superscript"/>
    </w:rPr>
  </w:style>
  <w:style w:type="character" w:customStyle="1" w:styleId="apple-style-span">
    <w:name w:val="apple-style-span"/>
  </w:style>
  <w:style w:type="character" w:customStyle="1" w:styleId="Pr-formataoHTMLChar">
    <w:name w:val="Pré-formatação HTML Char"/>
    <w:rPr>
      <w:rFonts w:ascii="Courier New" w:eastAsia="Times New Roman" w:hAnsi="Courier New" w:cs="Courier New"/>
    </w:rPr>
  </w:style>
  <w:style w:type="character" w:customStyle="1" w:styleId="Corpodetexto3Char">
    <w:name w:val="Corpo de texto 3 Char"/>
    <w:rPr>
      <w:rFonts w:ascii="Arial" w:eastAsia="Times New Roman" w:hAnsi="Arial" w:cs="Arial"/>
      <w:sz w:val="24"/>
    </w:rPr>
  </w:style>
  <w:style w:type="character" w:customStyle="1" w:styleId="Refdecomentrio2">
    <w:name w:val="Ref. de comentário2"/>
    <w:rPr>
      <w:sz w:val="16"/>
      <w:szCs w:val="16"/>
    </w:rPr>
  </w:style>
  <w:style w:type="character" w:customStyle="1" w:styleId="TextodecomentrioChar1">
    <w:name w:val="Texto de comentário Char1"/>
    <w:rPr>
      <w:rFonts w:ascii="Calibri" w:eastAsia="Calibri" w:hAnsi="Calibri" w:cs="Calibri"/>
      <w:lang w:eastAsia="zh-CN"/>
    </w:rPr>
  </w:style>
  <w:style w:type="character" w:customStyle="1" w:styleId="Refdenotadefim1">
    <w:name w:val="Ref. de nota de fim1"/>
    <w:rPr>
      <w:vertAlign w:val="superscript"/>
    </w:rPr>
  </w:style>
  <w:style w:type="character" w:customStyle="1" w:styleId="Caracteresdenotaderodap">
    <w:name w:val="Caracteres de nota de rodapé"/>
    <w:rPr>
      <w:vertAlign w:val="superscript"/>
    </w:rPr>
  </w:style>
  <w:style w:type="character" w:customStyle="1" w:styleId="ListLabel1">
    <w:name w:val="ListLabel 1"/>
    <w:rPr>
      <w:rFonts w:ascii="Times New Roman" w:hAnsi="Times New Roman" w:cs="Times New Roman"/>
      <w:b w:val="0"/>
      <w:sz w:val="24"/>
      <w:szCs w:val="24"/>
    </w:rPr>
  </w:style>
  <w:style w:type="character" w:styleId="Refdenotaderodap">
    <w:name w:val="footnote reference"/>
    <w:rPr>
      <w:vertAlign w:val="superscript"/>
    </w:rPr>
  </w:style>
  <w:style w:type="character" w:styleId="Refdenotadefim">
    <w:name w:val="endnote reference"/>
    <w:rPr>
      <w:vertAlign w:val="superscript"/>
    </w:rPr>
  </w:style>
  <w:style w:type="character" w:customStyle="1" w:styleId="ListLabel2">
    <w:name w:val="ListLabel 2"/>
    <w:rPr>
      <w:b w:val="0"/>
      <w:sz w:val="24"/>
      <w:szCs w:val="24"/>
    </w:rPr>
  </w:style>
  <w:style w:type="character" w:customStyle="1" w:styleId="Vnculodendice">
    <w:name w:val="Vínculo de índice"/>
  </w:style>
  <w:style w:type="character" w:customStyle="1" w:styleId="WW-Caracteresdenotaderodap">
    <w:name w:val="WW-Caracteres de nota de rodapé"/>
  </w:style>
  <w:style w:type="character" w:customStyle="1" w:styleId="ListLabel3">
    <w:name w:val="ListLabel 3"/>
    <w:rPr>
      <w:rFonts w:ascii="Times New Roman" w:hAnsi="Times New Roman"/>
      <w:sz w:val="24"/>
      <w:szCs w:val="24"/>
    </w:rPr>
  </w:style>
  <w:style w:type="character" w:customStyle="1" w:styleId="ListLabel4">
    <w:name w:val="ListLabel 4"/>
    <w:rPr>
      <w:rFonts w:ascii="Times New Roman" w:hAnsi="Times New Roman"/>
      <w:b w:val="0"/>
      <w:sz w:val="24"/>
      <w:szCs w:val="24"/>
    </w:rPr>
  </w:style>
  <w:style w:type="character" w:customStyle="1" w:styleId="ListLabel5">
    <w:name w:val="ListLabel 5"/>
    <w:rPr>
      <w:rFonts w:ascii="Times New Roman" w:hAnsi="Times New Roman"/>
      <w:b/>
      <w:szCs w:val="24"/>
    </w:rPr>
  </w:style>
  <w:style w:type="character" w:customStyle="1" w:styleId="ListLabel6">
    <w:name w:val="ListLabel 6"/>
    <w:rPr>
      <w:rFonts w:ascii="Times New Roman" w:hAnsi="Times New Roman" w:cs="Symbol"/>
      <w:b w:val="0"/>
    </w:rPr>
  </w:style>
  <w:style w:type="character" w:customStyle="1" w:styleId="ListLabel7">
    <w:name w:val="ListLabel 7"/>
    <w:rPr>
      <w:rFonts w:ascii="Times New Roman" w:hAnsi="Times New Roman" w:cs="Symbol"/>
      <w:b w:val="0"/>
      <w:szCs w:val="24"/>
    </w:rPr>
  </w:style>
  <w:style w:type="paragraph" w:customStyle="1" w:styleId="Ttulo20">
    <w:name w:val="Título2"/>
    <w:next w:val="Corpodetexto"/>
    <w:pPr>
      <w:keepNext/>
      <w:widowControl w:val="0"/>
      <w:suppressAutoHyphens/>
      <w:spacing w:before="240" w:after="120"/>
    </w:pPr>
    <w:rPr>
      <w:rFonts w:ascii="Arial" w:eastAsia="Microsoft YaHei" w:hAnsi="Arial" w:cs="Mangal"/>
      <w:kern w:val="1"/>
      <w:sz w:val="28"/>
      <w:szCs w:val="28"/>
      <w:lang w:eastAsia="zh-CN" w:bidi="hi-IN"/>
    </w:rPr>
  </w:style>
  <w:style w:type="paragraph" w:styleId="Corpodetexto">
    <w:name w:val="Body Text"/>
    <w:pPr>
      <w:widowControl w:val="0"/>
      <w:suppressAutoHyphens/>
      <w:spacing w:after="140" w:line="288" w:lineRule="auto"/>
    </w:pPr>
    <w:rPr>
      <w:rFonts w:ascii="Liberation Serif" w:eastAsia="Droid Sans Fallback" w:hAnsi="Liberation Serif" w:cs="FreeSans"/>
      <w:kern w:val="1"/>
      <w:szCs w:val="24"/>
      <w:lang w:eastAsia="zh-CN" w:bidi="hi-IN"/>
    </w:rPr>
  </w:style>
  <w:style w:type="paragraph" w:styleId="Lista">
    <w:name w:val="List"/>
    <w:basedOn w:val="Corpodetexto"/>
  </w:style>
  <w:style w:type="paragraph" w:styleId="Legenda">
    <w:name w:val="caption"/>
    <w:qFormat/>
    <w:pPr>
      <w:widowControl w:val="0"/>
      <w:suppressAutoHyphens/>
      <w:jc w:val="center"/>
    </w:pPr>
    <w:rPr>
      <w:rFonts w:eastAsia="Droid Sans Fallback"/>
      <w:bCs/>
      <w:kern w:val="1"/>
      <w:lang w:eastAsia="zh-CN" w:bidi="hi-IN"/>
    </w:rPr>
  </w:style>
  <w:style w:type="paragraph" w:customStyle="1" w:styleId="ndice">
    <w:name w:val="Índice"/>
    <w:pPr>
      <w:widowControl w:val="0"/>
      <w:suppressLineNumbers/>
      <w:suppressAutoHyphens/>
    </w:pPr>
    <w:rPr>
      <w:rFonts w:ascii="Liberation Serif" w:eastAsia="Droid Sans Fallback" w:hAnsi="Liberation Serif" w:cs="FreeSans"/>
      <w:kern w:val="1"/>
      <w:szCs w:val="24"/>
      <w:lang w:eastAsia="zh-CN" w:bidi="hi-IN"/>
    </w:rPr>
  </w:style>
  <w:style w:type="paragraph" w:customStyle="1" w:styleId="WW-Estilopadro">
    <w:name w:val="WW-Estilo padrão"/>
    <w:qFormat/>
    <w:pPr>
      <w:suppressAutoHyphens/>
      <w:spacing w:after="200" w:line="276" w:lineRule="auto"/>
    </w:pPr>
    <w:rPr>
      <w:rFonts w:ascii="Calibri" w:eastAsia="Calibri" w:hAnsi="Calibri"/>
      <w:color w:val="00000A"/>
      <w:kern w:val="1"/>
      <w:sz w:val="22"/>
      <w:szCs w:val="22"/>
      <w:lang w:eastAsia="zh-CN"/>
    </w:rPr>
  </w:style>
  <w:style w:type="paragraph" w:customStyle="1" w:styleId="Ttuloprincipal">
    <w:name w:val="Título principal"/>
    <w:basedOn w:val="WW-Estilopadro"/>
    <w:pPr>
      <w:keepNext/>
      <w:spacing w:before="240" w:after="120"/>
    </w:pPr>
    <w:rPr>
      <w:rFonts w:ascii="Liberation Sans" w:eastAsia="Droid Sans Fallback" w:hAnsi="Liberation Sans" w:cs="FreeSans"/>
      <w:sz w:val="28"/>
      <w:szCs w:val="28"/>
    </w:rPr>
  </w:style>
  <w:style w:type="paragraph" w:customStyle="1" w:styleId="Ttulo10">
    <w:name w:val="Título1"/>
    <w:basedOn w:val="WW-Estilopadro"/>
    <w:pPr>
      <w:keepNext/>
      <w:spacing w:before="240" w:after="120"/>
    </w:pPr>
    <w:rPr>
      <w:rFonts w:ascii="Liberation Sans" w:eastAsia="Droid Sans Fallback" w:hAnsi="Liberation Sans" w:cs="FreeSans"/>
      <w:sz w:val="28"/>
      <w:szCs w:val="28"/>
    </w:rPr>
  </w:style>
  <w:style w:type="paragraph" w:customStyle="1" w:styleId="Pa62">
    <w:name w:val="Pa62"/>
    <w:basedOn w:val="WW-Estilopadro"/>
    <w:pPr>
      <w:spacing w:after="0" w:line="221" w:lineRule="atLeast"/>
    </w:pPr>
    <w:rPr>
      <w:rFonts w:ascii="Minion Pro" w:hAnsi="Minion Pro" w:cs="Minion Pro"/>
      <w:sz w:val="24"/>
      <w:szCs w:val="24"/>
    </w:rPr>
  </w:style>
  <w:style w:type="paragraph" w:customStyle="1" w:styleId="PargrafodaLista1">
    <w:name w:val="Parágrafo da Lista1"/>
    <w:basedOn w:val="WW-Estilopadro"/>
    <w:pPr>
      <w:spacing w:after="160" w:line="252" w:lineRule="auto"/>
      <w:ind w:left="720"/>
      <w:contextualSpacing/>
    </w:pPr>
    <w:rPr>
      <w:rFonts w:eastAsia="Times New Roman"/>
    </w:rPr>
  </w:style>
  <w:style w:type="paragraph" w:styleId="NormalWeb">
    <w:name w:val="Normal (Web)"/>
    <w:basedOn w:val="WW-Estilopadro"/>
    <w:pPr>
      <w:spacing w:before="280" w:after="280" w:line="100" w:lineRule="atLeast"/>
    </w:pPr>
    <w:rPr>
      <w:rFonts w:ascii="Times New Roman" w:eastAsia="Times New Roman" w:hAnsi="Times New Roman"/>
      <w:sz w:val="24"/>
      <w:szCs w:val="24"/>
    </w:rPr>
  </w:style>
  <w:style w:type="paragraph" w:styleId="Cabealho">
    <w:name w:val="header"/>
    <w:basedOn w:val="WW-Estilopadro"/>
    <w:uiPriority w:val="99"/>
  </w:style>
  <w:style w:type="paragraph" w:styleId="Rodap">
    <w:name w:val="footer"/>
    <w:basedOn w:val="WW-Estilopadro"/>
    <w:uiPriority w:val="99"/>
  </w:style>
  <w:style w:type="paragraph" w:customStyle="1" w:styleId="ListaColorida-nfase11">
    <w:name w:val="Lista Colorida - Ênfase 11"/>
    <w:basedOn w:val="WW-Estilopadro"/>
    <w:qFormat/>
    <w:pPr>
      <w:spacing w:after="0" w:line="100" w:lineRule="atLeast"/>
      <w:ind w:left="720"/>
      <w:contextualSpacing/>
    </w:pPr>
    <w:rPr>
      <w:rFonts w:ascii="Times New Roman" w:eastAsia="Times New Roman" w:hAnsi="Times New Roman"/>
      <w:sz w:val="24"/>
      <w:szCs w:val="24"/>
    </w:rPr>
  </w:style>
  <w:style w:type="paragraph" w:customStyle="1" w:styleId="DecimalAligned">
    <w:name w:val="Decimal Aligned"/>
    <w:basedOn w:val="WW-Estilopadro"/>
  </w:style>
  <w:style w:type="paragraph" w:styleId="Textodenotaderodap">
    <w:name w:val="footnote text"/>
    <w:basedOn w:val="WW-Estilopadro"/>
    <w:pPr>
      <w:spacing w:after="0" w:line="100" w:lineRule="atLeast"/>
    </w:pPr>
    <w:rPr>
      <w:rFonts w:eastAsia="Times New Roman"/>
      <w:sz w:val="20"/>
      <w:szCs w:val="20"/>
    </w:rPr>
  </w:style>
  <w:style w:type="paragraph" w:customStyle="1" w:styleId="Textodecomentrio1">
    <w:name w:val="Texto de comentário1"/>
    <w:basedOn w:val="WW-Estilopadro"/>
    <w:rPr>
      <w:sz w:val="20"/>
      <w:szCs w:val="20"/>
    </w:rPr>
  </w:style>
  <w:style w:type="paragraph" w:styleId="Textodebalo">
    <w:name w:val="Balloon Text"/>
    <w:basedOn w:val="WW-Estilopadro"/>
    <w:pPr>
      <w:spacing w:after="0" w:line="100" w:lineRule="atLeast"/>
    </w:pPr>
    <w:rPr>
      <w:rFonts w:ascii="Tahoma" w:hAnsi="Tahoma" w:cs="Tahoma"/>
      <w:sz w:val="16"/>
      <w:szCs w:val="16"/>
    </w:rPr>
  </w:style>
  <w:style w:type="paragraph" w:styleId="Assuntodocomentrio">
    <w:name w:val="annotation subject"/>
    <w:basedOn w:val="Textodecomentrio1"/>
    <w:rPr>
      <w:b/>
      <w:bCs/>
    </w:rPr>
  </w:style>
  <w:style w:type="paragraph" w:styleId="Textodenotadefim">
    <w:name w:val="endnote text"/>
    <w:basedOn w:val="WW-Estilopadro"/>
    <w:rPr>
      <w:sz w:val="20"/>
      <w:szCs w:val="20"/>
    </w:rPr>
  </w:style>
  <w:style w:type="paragraph" w:styleId="Pr-formataoHTML">
    <w:name w:val="HTML Preformatted"/>
    <w:basedOn w:val="WW-Estilopadro"/>
    <w:pPr>
      <w:spacing w:after="0" w:line="100" w:lineRule="atLeast"/>
    </w:pPr>
    <w:rPr>
      <w:rFonts w:ascii="Courier New" w:eastAsia="Times New Roman" w:hAnsi="Courier New" w:cs="Courier New"/>
      <w:sz w:val="20"/>
      <w:szCs w:val="20"/>
    </w:rPr>
  </w:style>
  <w:style w:type="paragraph" w:customStyle="1" w:styleId="Corpodetexto31">
    <w:name w:val="Corpo de texto 31"/>
    <w:basedOn w:val="WW-Estilopadro"/>
    <w:pPr>
      <w:widowControl w:val="0"/>
      <w:spacing w:after="0" w:line="100" w:lineRule="atLeast"/>
      <w:jc w:val="both"/>
    </w:pPr>
    <w:rPr>
      <w:rFonts w:ascii="Arial" w:eastAsia="Times New Roman" w:hAnsi="Arial" w:cs="Arial"/>
      <w:sz w:val="24"/>
      <w:szCs w:val="20"/>
    </w:rPr>
  </w:style>
  <w:style w:type="paragraph" w:customStyle="1" w:styleId="Pa6">
    <w:name w:val="Pa6"/>
    <w:basedOn w:val="Normal"/>
    <w:pPr>
      <w:spacing w:line="241" w:lineRule="atLeast"/>
    </w:pPr>
    <w:rPr>
      <w:rFonts w:ascii="Times New Roman" w:hAnsi="Times New Roman" w:cs="Times New Roman"/>
      <w:color w:val="00000A"/>
    </w:rPr>
  </w:style>
  <w:style w:type="paragraph" w:styleId="Ttulodendicedeautoridades">
    <w:name w:val="toa heading"/>
    <w:basedOn w:val="Ttulo1"/>
    <w:pPr>
      <w:keepLines/>
      <w:spacing w:before="480" w:after="0" w:line="276" w:lineRule="auto"/>
      <w:jc w:val="left"/>
    </w:pPr>
    <w:rPr>
      <w:rFonts w:ascii="Cambria" w:hAnsi="Cambria" w:cs="Times New Roman"/>
      <w:caps/>
      <w:color w:val="365F91"/>
      <w:sz w:val="28"/>
      <w:szCs w:val="28"/>
    </w:rPr>
  </w:style>
  <w:style w:type="paragraph" w:styleId="Sumrio1">
    <w:name w:val="toc 1"/>
    <w:basedOn w:val="WW-Estilopadro"/>
    <w:uiPriority w:val="39"/>
  </w:style>
  <w:style w:type="paragraph" w:styleId="Sumrio2">
    <w:name w:val="toc 2"/>
    <w:basedOn w:val="WW-Estilopadro"/>
    <w:uiPriority w:val="39"/>
    <w:pPr>
      <w:spacing w:line="360" w:lineRule="auto"/>
      <w:jc w:val="both"/>
    </w:pPr>
    <w:rPr>
      <w:rFonts w:ascii="Times New Roman" w:hAnsi="Times New Roman"/>
      <w:color w:val="000000"/>
      <w:sz w:val="24"/>
      <w:szCs w:val="24"/>
    </w:rPr>
  </w:style>
  <w:style w:type="paragraph" w:styleId="Sumrio3">
    <w:name w:val="toc 3"/>
    <w:basedOn w:val="WW-Estilopadro"/>
    <w:uiPriority w:val="39"/>
    <w:pPr>
      <w:ind w:left="440"/>
    </w:pPr>
  </w:style>
  <w:style w:type="paragraph" w:customStyle="1" w:styleId="ndicedeilustraes1">
    <w:name w:val="Índice de ilustrações1"/>
    <w:basedOn w:val="WW-Estilopadro"/>
  </w:style>
  <w:style w:type="paragraph" w:customStyle="1" w:styleId="SombreamentoEscuro-nfase11">
    <w:name w:val="Sombreamento Escuro - Ênfase 11"/>
    <w:pPr>
      <w:suppressAutoHyphens/>
      <w:spacing w:after="200" w:line="276" w:lineRule="auto"/>
    </w:pPr>
    <w:rPr>
      <w:rFonts w:ascii="Calibri" w:eastAsia="Calibri" w:hAnsi="Calibri"/>
      <w:color w:val="00000A"/>
      <w:kern w:val="1"/>
      <w:sz w:val="22"/>
      <w:szCs w:val="22"/>
      <w:lang w:eastAsia="zh-CN"/>
    </w:rPr>
  </w:style>
  <w:style w:type="paragraph" w:customStyle="1" w:styleId="Textodecomentrio2">
    <w:name w:val="Texto de comentário2"/>
    <w:basedOn w:val="WW-Estilopadro"/>
    <w:rPr>
      <w:sz w:val="20"/>
      <w:szCs w:val="20"/>
    </w:rPr>
  </w:style>
  <w:style w:type="paragraph" w:customStyle="1" w:styleId="WW-Notaderodap">
    <w:name w:val="WW-Nota de rodapé"/>
    <w:basedOn w:val="WW-Estilopadro"/>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Standard">
    <w:name w:val="Standard"/>
    <w:rsid w:val="00F95FB8"/>
    <w:pPr>
      <w:suppressAutoHyphens/>
      <w:autoSpaceDN w:val="0"/>
      <w:textAlignment w:val="baseline"/>
    </w:pPr>
    <w:rPr>
      <w:kern w:val="3"/>
      <w:sz w:val="24"/>
      <w:szCs w:val="24"/>
      <w:lang w:eastAsia="zh-CN"/>
    </w:rPr>
  </w:style>
  <w:style w:type="character" w:styleId="Refdecomentrio">
    <w:name w:val="annotation reference"/>
    <w:uiPriority w:val="99"/>
    <w:semiHidden/>
    <w:unhideWhenUsed/>
    <w:rsid w:val="00451CFD"/>
    <w:rPr>
      <w:sz w:val="16"/>
      <w:szCs w:val="16"/>
    </w:rPr>
  </w:style>
  <w:style w:type="paragraph" w:styleId="Textodecomentrio">
    <w:name w:val="annotation text"/>
    <w:basedOn w:val="Normal"/>
    <w:link w:val="TextodecomentrioChar2"/>
    <w:uiPriority w:val="99"/>
    <w:semiHidden/>
    <w:unhideWhenUsed/>
    <w:rsid w:val="00451CFD"/>
    <w:rPr>
      <w:sz w:val="20"/>
      <w:szCs w:val="20"/>
    </w:rPr>
  </w:style>
  <w:style w:type="character" w:customStyle="1" w:styleId="TextodecomentrioChar2">
    <w:name w:val="Texto de comentário Char2"/>
    <w:link w:val="Textodecomentrio"/>
    <w:uiPriority w:val="99"/>
    <w:semiHidden/>
    <w:rsid w:val="00451CFD"/>
    <w:rPr>
      <w:rFonts w:ascii="Arial" w:eastAsia="Calibri" w:hAnsi="Arial" w:cs="Arial"/>
      <w:color w:val="000000"/>
      <w:kern w:val="1"/>
      <w:lang w:eastAsia="zh-CN"/>
    </w:rPr>
  </w:style>
  <w:style w:type="numbering" w:customStyle="1" w:styleId="WW8Num7">
    <w:name w:val="WW8Num7"/>
    <w:basedOn w:val="Semlista"/>
    <w:rsid w:val="0046511C"/>
    <w:pPr>
      <w:numPr>
        <w:numId w:val="1"/>
      </w:numPr>
    </w:pPr>
  </w:style>
  <w:style w:type="table" w:styleId="Tabelacomgrade">
    <w:name w:val="Table Grid"/>
    <w:basedOn w:val="Tabelanormal"/>
    <w:uiPriority w:val="59"/>
    <w:rsid w:val="00B77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adeMdia3">
    <w:name w:val="Medium Grid 3"/>
    <w:basedOn w:val="Tabelanormal"/>
    <w:uiPriority w:val="60"/>
    <w:rsid w:val="00D439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extosemFormatao">
    <w:name w:val="Plain Text"/>
    <w:basedOn w:val="Normal"/>
    <w:link w:val="TextosemFormataoChar"/>
    <w:uiPriority w:val="99"/>
    <w:unhideWhenUsed/>
    <w:rsid w:val="005B3D27"/>
    <w:pPr>
      <w:suppressAutoHyphens w:val="0"/>
      <w:spacing w:after="0" w:line="240" w:lineRule="auto"/>
    </w:pPr>
    <w:rPr>
      <w:rFonts w:ascii="Consolas" w:hAnsi="Consolas" w:cs="Times New Roman"/>
      <w:color w:val="auto"/>
      <w:kern w:val="0"/>
      <w:sz w:val="21"/>
      <w:szCs w:val="21"/>
      <w:lang w:eastAsia="en-US"/>
    </w:rPr>
  </w:style>
  <w:style w:type="character" w:customStyle="1" w:styleId="TextosemFormataoChar">
    <w:name w:val="Texto sem Formatação Char"/>
    <w:link w:val="TextosemFormatao"/>
    <w:uiPriority w:val="99"/>
    <w:rsid w:val="005B3D27"/>
    <w:rPr>
      <w:rFonts w:ascii="Consolas" w:eastAsia="Calibri" w:hAnsi="Consolas"/>
      <w:sz w:val="21"/>
      <w:szCs w:val="21"/>
      <w:lang w:eastAsia="en-US"/>
    </w:rPr>
  </w:style>
  <w:style w:type="table" w:styleId="TabeladeGrade1Clara-nfase5">
    <w:name w:val="Grid Table 1 Light Accent 5"/>
    <w:basedOn w:val="Tabelanormal"/>
    <w:uiPriority w:val="51"/>
    <w:rsid w:val="002736CC"/>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coradanotaderodap">
    <w:name w:val="Âncora da nota de rodapé"/>
    <w:rsid w:val="00246423"/>
    <w:rPr>
      <w:vertAlign w:val="superscript"/>
    </w:rPr>
  </w:style>
  <w:style w:type="paragraph" w:styleId="PargrafodaLista">
    <w:name w:val="List Paragraph"/>
    <w:basedOn w:val="Normal"/>
    <w:uiPriority w:val="72"/>
    <w:qFormat/>
    <w:rsid w:val="0057195B"/>
    <w:pPr>
      <w:ind w:left="720"/>
      <w:contextualSpacing/>
    </w:pPr>
  </w:style>
  <w:style w:type="character" w:styleId="Meno">
    <w:name w:val="Mention"/>
    <w:basedOn w:val="Fontepargpadro"/>
    <w:uiPriority w:val="51"/>
    <w:rsid w:val="00700BD1"/>
    <w:rPr>
      <w:color w:val="2B579A"/>
      <w:shd w:val="clear" w:color="auto" w:fill="E6E6E6"/>
    </w:rPr>
  </w:style>
  <w:style w:type="character" w:styleId="HiperlinkVisitado">
    <w:name w:val="FollowedHyperlink"/>
    <w:basedOn w:val="Fontepargpadro"/>
    <w:uiPriority w:val="99"/>
    <w:semiHidden/>
    <w:unhideWhenUsed/>
    <w:rsid w:val="007A2732"/>
    <w:rPr>
      <w:color w:val="954F72" w:themeColor="followedHyperlink"/>
      <w:u w:val="single"/>
    </w:rPr>
  </w:style>
  <w:style w:type="character" w:customStyle="1" w:styleId="MenoPendente1">
    <w:name w:val="Menção Pendente1"/>
    <w:basedOn w:val="Fontepargpadro"/>
    <w:uiPriority w:val="99"/>
    <w:rsid w:val="004D6F8D"/>
    <w:rPr>
      <w:color w:val="808080"/>
      <w:shd w:val="clear" w:color="auto" w:fill="E6E6E6"/>
    </w:rPr>
  </w:style>
  <w:style w:type="paragraph" w:styleId="ndicedeilustraes">
    <w:name w:val="table of figures"/>
    <w:basedOn w:val="Normal"/>
    <w:next w:val="Normal"/>
    <w:uiPriority w:val="99"/>
    <w:unhideWhenUsed/>
    <w:rsid w:val="00273EB4"/>
    <w:pPr>
      <w:spacing w:after="0"/>
    </w:pPr>
  </w:style>
  <w:style w:type="paragraph" w:styleId="Reviso">
    <w:name w:val="Revision"/>
    <w:hidden/>
    <w:uiPriority w:val="71"/>
    <w:rsid w:val="00A12BB5"/>
    <w:rPr>
      <w:rFonts w:ascii="Arial" w:eastAsia="Calibri" w:hAnsi="Arial" w:cs="Arial"/>
      <w:color w:val="000000"/>
      <w:kern w:val="1"/>
      <w:sz w:val="24"/>
      <w:szCs w:val="24"/>
      <w:lang w:eastAsia="zh-CN"/>
    </w:rPr>
  </w:style>
  <w:style w:type="paragraph" w:styleId="Sumrio4">
    <w:name w:val="toc 4"/>
    <w:basedOn w:val="Normal"/>
    <w:next w:val="Normal"/>
    <w:autoRedefine/>
    <w:uiPriority w:val="39"/>
    <w:unhideWhenUsed/>
    <w:rsid w:val="006A2479"/>
    <w:pPr>
      <w:spacing w:after="100"/>
      <w:ind w:left="720"/>
    </w:pPr>
  </w:style>
  <w:style w:type="numbering" w:customStyle="1" w:styleId="Estilo1">
    <w:name w:val="Estilo1"/>
    <w:uiPriority w:val="99"/>
    <w:rsid w:val="008A327A"/>
    <w:pPr>
      <w:numPr>
        <w:numId w:val="8"/>
      </w:numPr>
    </w:pPr>
  </w:style>
  <w:style w:type="numbering" w:customStyle="1" w:styleId="Estilo2">
    <w:name w:val="Estilo2"/>
    <w:uiPriority w:val="99"/>
    <w:rsid w:val="008A327A"/>
    <w:pPr>
      <w:numPr>
        <w:numId w:val="9"/>
      </w:numPr>
    </w:pPr>
  </w:style>
  <w:style w:type="character" w:styleId="MenoPendente">
    <w:name w:val="Unresolved Mention"/>
    <w:basedOn w:val="Fontepargpadro"/>
    <w:uiPriority w:val="99"/>
    <w:rsid w:val="00891A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39521">
      <w:bodyDiv w:val="1"/>
      <w:marLeft w:val="0"/>
      <w:marRight w:val="0"/>
      <w:marTop w:val="0"/>
      <w:marBottom w:val="0"/>
      <w:divBdr>
        <w:top w:val="none" w:sz="0" w:space="0" w:color="auto"/>
        <w:left w:val="none" w:sz="0" w:space="0" w:color="auto"/>
        <w:bottom w:val="none" w:sz="0" w:space="0" w:color="auto"/>
        <w:right w:val="none" w:sz="0" w:space="0" w:color="auto"/>
      </w:divBdr>
    </w:div>
    <w:div w:id="1469317829">
      <w:bodyDiv w:val="1"/>
      <w:marLeft w:val="0"/>
      <w:marRight w:val="0"/>
      <w:marTop w:val="0"/>
      <w:marBottom w:val="0"/>
      <w:divBdr>
        <w:top w:val="none" w:sz="0" w:space="0" w:color="auto"/>
        <w:left w:val="none" w:sz="0" w:space="0" w:color="auto"/>
        <w:bottom w:val="none" w:sz="0" w:space="0" w:color="auto"/>
        <w:right w:val="none" w:sz="0" w:space="0" w:color="auto"/>
      </w:divBdr>
      <w:divsChild>
        <w:div w:id="5374358">
          <w:marLeft w:val="0"/>
          <w:marRight w:val="0"/>
          <w:marTop w:val="0"/>
          <w:marBottom w:val="0"/>
          <w:divBdr>
            <w:top w:val="none" w:sz="0" w:space="0" w:color="auto"/>
            <w:left w:val="none" w:sz="0" w:space="0" w:color="auto"/>
            <w:bottom w:val="none" w:sz="0" w:space="0" w:color="auto"/>
            <w:right w:val="none" w:sz="0" w:space="0" w:color="auto"/>
          </w:divBdr>
        </w:div>
        <w:div w:id="1054279736">
          <w:marLeft w:val="0"/>
          <w:marRight w:val="0"/>
          <w:marTop w:val="0"/>
          <w:marBottom w:val="0"/>
          <w:divBdr>
            <w:top w:val="none" w:sz="0" w:space="0" w:color="auto"/>
            <w:left w:val="none" w:sz="0" w:space="0" w:color="auto"/>
            <w:bottom w:val="none" w:sz="0" w:space="0" w:color="auto"/>
            <w:right w:val="none" w:sz="0" w:space="0" w:color="auto"/>
          </w:divBdr>
        </w:div>
        <w:div w:id="1681619412">
          <w:marLeft w:val="0"/>
          <w:marRight w:val="0"/>
          <w:marTop w:val="0"/>
          <w:marBottom w:val="0"/>
          <w:divBdr>
            <w:top w:val="none" w:sz="0" w:space="0" w:color="auto"/>
            <w:left w:val="none" w:sz="0" w:space="0" w:color="auto"/>
            <w:bottom w:val="none" w:sz="0" w:space="0" w:color="auto"/>
            <w:right w:val="none" w:sz="0" w:space="0" w:color="auto"/>
          </w:divBdr>
        </w:div>
        <w:div w:id="1860192980">
          <w:marLeft w:val="0"/>
          <w:marRight w:val="0"/>
          <w:marTop w:val="0"/>
          <w:marBottom w:val="0"/>
          <w:divBdr>
            <w:top w:val="none" w:sz="0" w:space="0" w:color="auto"/>
            <w:left w:val="none" w:sz="0" w:space="0" w:color="auto"/>
            <w:bottom w:val="none" w:sz="0" w:space="0" w:color="auto"/>
            <w:right w:val="none" w:sz="0" w:space="0" w:color="auto"/>
          </w:divBdr>
        </w:div>
        <w:div w:id="1979920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eader" Target="header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0D006-59ED-4A31-A8E7-78521CCE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11682</Words>
  <Characters>63085</Characters>
  <Application>Microsoft Office Word</Application>
  <DocSecurity>0</DocSecurity>
  <Lines>525</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74618</CharactersWithSpaces>
  <SharedDoc>false</SharedDoc>
  <HLinks>
    <vt:vector size="96" baseType="variant">
      <vt:variant>
        <vt:i4>786545</vt:i4>
      </vt:variant>
      <vt:variant>
        <vt:i4>45</vt:i4>
      </vt:variant>
      <vt:variant>
        <vt:i4>0</vt:i4>
      </vt:variant>
      <vt:variant>
        <vt:i4>5</vt:i4>
      </vt:variant>
      <vt:variant>
        <vt:lpwstr/>
      </vt:variant>
      <vt:variant>
        <vt:lpwstr>__RefHeading__611_843563022</vt:lpwstr>
      </vt:variant>
      <vt:variant>
        <vt:i4>852085</vt:i4>
      </vt:variant>
      <vt:variant>
        <vt:i4>42</vt:i4>
      </vt:variant>
      <vt:variant>
        <vt:i4>0</vt:i4>
      </vt:variant>
      <vt:variant>
        <vt:i4>5</vt:i4>
      </vt:variant>
      <vt:variant>
        <vt:lpwstr/>
      </vt:variant>
      <vt:variant>
        <vt:lpwstr>__RefHeading__605_843563022</vt:lpwstr>
      </vt:variant>
      <vt:variant>
        <vt:i4>852083</vt:i4>
      </vt:variant>
      <vt:variant>
        <vt:i4>39</vt:i4>
      </vt:variant>
      <vt:variant>
        <vt:i4>0</vt:i4>
      </vt:variant>
      <vt:variant>
        <vt:i4>5</vt:i4>
      </vt:variant>
      <vt:variant>
        <vt:lpwstr/>
      </vt:variant>
      <vt:variant>
        <vt:lpwstr>__RefHeading__603_843563022</vt:lpwstr>
      </vt:variant>
      <vt:variant>
        <vt:i4>262260</vt:i4>
      </vt:variant>
      <vt:variant>
        <vt:i4>36</vt:i4>
      </vt:variant>
      <vt:variant>
        <vt:i4>0</vt:i4>
      </vt:variant>
      <vt:variant>
        <vt:i4>5</vt:i4>
      </vt:variant>
      <vt:variant>
        <vt:lpwstr/>
      </vt:variant>
      <vt:variant>
        <vt:lpwstr>__RefHeading__597_843563022</vt:lpwstr>
      </vt:variant>
      <vt:variant>
        <vt:i4>262262</vt:i4>
      </vt:variant>
      <vt:variant>
        <vt:i4>33</vt:i4>
      </vt:variant>
      <vt:variant>
        <vt:i4>0</vt:i4>
      </vt:variant>
      <vt:variant>
        <vt:i4>5</vt:i4>
      </vt:variant>
      <vt:variant>
        <vt:lpwstr/>
      </vt:variant>
      <vt:variant>
        <vt:lpwstr>__RefHeading__595_843563022</vt:lpwstr>
      </vt:variant>
      <vt:variant>
        <vt:i4>262256</vt:i4>
      </vt:variant>
      <vt:variant>
        <vt:i4>30</vt:i4>
      </vt:variant>
      <vt:variant>
        <vt:i4>0</vt:i4>
      </vt:variant>
      <vt:variant>
        <vt:i4>5</vt:i4>
      </vt:variant>
      <vt:variant>
        <vt:lpwstr/>
      </vt:variant>
      <vt:variant>
        <vt:lpwstr>__RefHeading__593_843563022</vt:lpwstr>
      </vt:variant>
      <vt:variant>
        <vt:i4>327802</vt:i4>
      </vt:variant>
      <vt:variant>
        <vt:i4>27</vt:i4>
      </vt:variant>
      <vt:variant>
        <vt:i4>0</vt:i4>
      </vt:variant>
      <vt:variant>
        <vt:i4>5</vt:i4>
      </vt:variant>
      <vt:variant>
        <vt:lpwstr/>
      </vt:variant>
      <vt:variant>
        <vt:lpwstr>__RefHeading__589_843563022</vt:lpwstr>
      </vt:variant>
      <vt:variant>
        <vt:i4>327796</vt:i4>
      </vt:variant>
      <vt:variant>
        <vt:i4>24</vt:i4>
      </vt:variant>
      <vt:variant>
        <vt:i4>0</vt:i4>
      </vt:variant>
      <vt:variant>
        <vt:i4>5</vt:i4>
      </vt:variant>
      <vt:variant>
        <vt:lpwstr/>
      </vt:variant>
      <vt:variant>
        <vt:lpwstr>__RefHeading__587_843563022</vt:lpwstr>
      </vt:variant>
      <vt:variant>
        <vt:i4>327798</vt:i4>
      </vt:variant>
      <vt:variant>
        <vt:i4>21</vt:i4>
      </vt:variant>
      <vt:variant>
        <vt:i4>0</vt:i4>
      </vt:variant>
      <vt:variant>
        <vt:i4>5</vt:i4>
      </vt:variant>
      <vt:variant>
        <vt:lpwstr/>
      </vt:variant>
      <vt:variant>
        <vt:lpwstr>__RefHeading__585_843563022</vt:lpwstr>
      </vt:variant>
      <vt:variant>
        <vt:i4>327794</vt:i4>
      </vt:variant>
      <vt:variant>
        <vt:i4>18</vt:i4>
      </vt:variant>
      <vt:variant>
        <vt:i4>0</vt:i4>
      </vt:variant>
      <vt:variant>
        <vt:i4>5</vt:i4>
      </vt:variant>
      <vt:variant>
        <vt:lpwstr/>
      </vt:variant>
      <vt:variant>
        <vt:lpwstr>__RefHeading__581_843563022</vt:lpwstr>
      </vt:variant>
      <vt:variant>
        <vt:i4>655482</vt:i4>
      </vt:variant>
      <vt:variant>
        <vt:i4>15</vt:i4>
      </vt:variant>
      <vt:variant>
        <vt:i4>0</vt:i4>
      </vt:variant>
      <vt:variant>
        <vt:i4>5</vt:i4>
      </vt:variant>
      <vt:variant>
        <vt:lpwstr/>
      </vt:variant>
      <vt:variant>
        <vt:lpwstr>__RefHeading__579_843563022</vt:lpwstr>
      </vt:variant>
      <vt:variant>
        <vt:i4>655476</vt:i4>
      </vt:variant>
      <vt:variant>
        <vt:i4>12</vt:i4>
      </vt:variant>
      <vt:variant>
        <vt:i4>0</vt:i4>
      </vt:variant>
      <vt:variant>
        <vt:i4>5</vt:i4>
      </vt:variant>
      <vt:variant>
        <vt:lpwstr/>
      </vt:variant>
      <vt:variant>
        <vt:lpwstr>__RefHeading__577_843563022</vt:lpwstr>
      </vt:variant>
      <vt:variant>
        <vt:i4>655478</vt:i4>
      </vt:variant>
      <vt:variant>
        <vt:i4>9</vt:i4>
      </vt:variant>
      <vt:variant>
        <vt:i4>0</vt:i4>
      </vt:variant>
      <vt:variant>
        <vt:i4>5</vt:i4>
      </vt:variant>
      <vt:variant>
        <vt:lpwstr/>
      </vt:variant>
      <vt:variant>
        <vt:lpwstr>__RefHeading__575_843563022</vt:lpwstr>
      </vt:variant>
      <vt:variant>
        <vt:i4>655472</vt:i4>
      </vt:variant>
      <vt:variant>
        <vt:i4>6</vt:i4>
      </vt:variant>
      <vt:variant>
        <vt:i4>0</vt:i4>
      </vt:variant>
      <vt:variant>
        <vt:i4>5</vt:i4>
      </vt:variant>
      <vt:variant>
        <vt:lpwstr/>
      </vt:variant>
      <vt:variant>
        <vt:lpwstr>__RefHeading__573_843563022</vt:lpwstr>
      </vt:variant>
      <vt:variant>
        <vt:i4>655474</vt:i4>
      </vt:variant>
      <vt:variant>
        <vt:i4>3</vt:i4>
      </vt:variant>
      <vt:variant>
        <vt:i4>0</vt:i4>
      </vt:variant>
      <vt:variant>
        <vt:i4>5</vt:i4>
      </vt:variant>
      <vt:variant>
        <vt:lpwstr/>
      </vt:variant>
      <vt:variant>
        <vt:lpwstr>__RefHeading__571_843563022</vt:lpwstr>
      </vt:variant>
      <vt:variant>
        <vt:i4>721012</vt:i4>
      </vt:variant>
      <vt:variant>
        <vt:i4>0</vt:i4>
      </vt:variant>
      <vt:variant>
        <vt:i4>0</vt:i4>
      </vt:variant>
      <vt:variant>
        <vt:i4>5</vt:i4>
      </vt:variant>
      <vt:variant>
        <vt:lpwstr/>
      </vt:variant>
      <vt:variant>
        <vt:lpwstr>__RefHeading__567_843563022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 Gomes Nogueira</dc:creator>
  <cp:keywords/>
  <dc:description/>
  <cp:lastModifiedBy>Newton Teixeira de Brito Neto</cp:lastModifiedBy>
  <cp:revision>2</cp:revision>
  <cp:lastPrinted>2018-03-12T01:55:00Z</cp:lastPrinted>
  <dcterms:created xsi:type="dcterms:W3CDTF">2022-10-14T23:41:00Z</dcterms:created>
  <dcterms:modified xsi:type="dcterms:W3CDTF">2022-10-14T23:41:00Z</dcterms:modified>
</cp:coreProperties>
</file>